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E75" w:rsidRPr="000B4E75" w:rsidRDefault="000B4E75" w:rsidP="000B4E75">
      <w:pPr>
        <w:spacing w:before="240" w:after="60"/>
        <w:jc w:val="center"/>
        <w:outlineLvl w:val="0"/>
        <w:rPr>
          <w:rFonts w:ascii="Calibri" w:eastAsia="MS Gothic" w:hAnsi="Calibri"/>
          <w:b/>
          <w:bCs/>
          <w:kern w:val="28"/>
          <w:sz w:val="32"/>
          <w:szCs w:val="32"/>
          <w:lang w:val="ru-RU" w:eastAsia="ru-RU"/>
        </w:rPr>
      </w:pPr>
      <w:bookmarkStart w:id="0" w:name="_Toc292979587"/>
      <w:r w:rsidRPr="000B4E75">
        <w:rPr>
          <w:rFonts w:eastAsia="MS Gothic"/>
          <w:b/>
          <w:bCs/>
          <w:kern w:val="28"/>
          <w:sz w:val="32"/>
          <w:szCs w:val="32"/>
          <w:lang w:val="ru-RU" w:eastAsia="ru-RU"/>
        </w:rPr>
        <w:t>Одноплатный компьютер P112</w:t>
      </w:r>
      <w:r w:rsidRPr="000B4E75">
        <w:rPr>
          <w:rFonts w:ascii="Calibri" w:eastAsia="MS Gothic" w:hAnsi="Calibri"/>
          <w:b/>
          <w:bCs/>
          <w:kern w:val="28"/>
          <w:sz w:val="32"/>
          <w:szCs w:val="32"/>
          <w:lang w:val="ru-RU" w:eastAsia="ru-RU"/>
        </w:rPr>
        <w:br/>
      </w:r>
      <w:r w:rsidRPr="000B4E75">
        <w:rPr>
          <w:rFonts w:eastAsia="MS Gothic"/>
          <w:b/>
          <w:bCs/>
          <w:kern w:val="28"/>
          <w:sz w:val="32"/>
          <w:szCs w:val="32"/>
          <w:lang w:val="ru-RU" w:eastAsia="ru-RU"/>
        </w:rPr>
        <w:t>Руководство по сборке и эксплуатации</w:t>
      </w:r>
      <w:bookmarkEnd w:id="0"/>
    </w:p>
    <w:p w:rsidR="000B4E75" w:rsidRPr="000B4E75" w:rsidRDefault="000B4E75" w:rsidP="000B4E75">
      <w:pPr>
        <w:jc w:val="center"/>
        <w:rPr>
          <w:rFonts w:ascii="Cambria" w:eastAsia="MS Mincho" w:hAnsi="Cambria"/>
          <w:lang w:val="ru-RU" w:eastAsia="ru-RU"/>
        </w:rPr>
      </w:pPr>
    </w:p>
    <w:p w:rsidR="000B4E75" w:rsidRPr="000B4E75" w:rsidRDefault="000B4E75" w:rsidP="000B4E75">
      <w:pPr>
        <w:jc w:val="center"/>
        <w:rPr>
          <w:rFonts w:eastAsia="MS Mincho"/>
          <w:lang w:val="ru-RU" w:eastAsia="ru-RU"/>
        </w:rPr>
      </w:pPr>
      <w:bookmarkStart w:id="1" w:name="_GoBack"/>
      <w:bookmarkEnd w:id="1"/>
      <w:r w:rsidRPr="000B4E75">
        <w:rPr>
          <w:rFonts w:eastAsia="MS Mincho"/>
          <w:b/>
          <w:lang w:val="ru-RU" w:eastAsia="ru-RU"/>
        </w:rPr>
        <w:t>Версия 1.7</w:t>
      </w:r>
    </w:p>
    <w:p w:rsidR="000B4E75" w:rsidRPr="000B4E75" w:rsidRDefault="00DE0485" w:rsidP="000B4E75">
      <w:pPr>
        <w:jc w:val="center"/>
        <w:rPr>
          <w:rFonts w:eastAsia="MS Mincho"/>
          <w:lang w:val="ru-RU" w:eastAsia="ru-RU"/>
        </w:rPr>
      </w:pPr>
      <w:r w:rsidRPr="00DE0485">
        <w:rPr>
          <w:rFonts w:eastAsia="MS Mincho"/>
          <w:b/>
          <w:lang w:val="ru-RU" w:eastAsia="ru-RU"/>
        </w:rPr>
        <w:t xml:space="preserve">Дэвид </w:t>
      </w:r>
      <w:r w:rsidRPr="00DE0485">
        <w:rPr>
          <w:rFonts w:eastAsia="MS Mincho"/>
          <w:b/>
          <w:noProof/>
          <w:lang w:val="ru-RU" w:eastAsia="ru-RU"/>
        </w:rPr>
        <w:t>Гриффит</w:t>
      </w:r>
      <w:r>
        <w:rPr>
          <w:rFonts w:eastAsia="MS Mincho"/>
          <w:b/>
          <w:lang w:eastAsia="ru-RU"/>
        </w:rPr>
        <w:t xml:space="preserve"> {</w:t>
      </w:r>
      <w:r w:rsidRPr="000B4E75">
        <w:rPr>
          <w:rFonts w:eastAsia="MS Mincho"/>
          <w:b/>
          <w:lang w:eastAsia="ru-RU"/>
        </w:rPr>
        <w:t>David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b/>
          <w:lang w:eastAsia="ru-RU"/>
        </w:rPr>
        <w:t>Griffith</w:t>
      </w:r>
      <w:r>
        <w:rPr>
          <w:rFonts w:eastAsia="MS Mincho"/>
          <w:b/>
          <w:lang w:eastAsia="ru-RU"/>
        </w:rPr>
        <w:t>}</w:t>
      </w:r>
    </w:p>
    <w:p w:rsidR="000B4E75" w:rsidRPr="000B4E75" w:rsidRDefault="000B4E75" w:rsidP="000B4E75">
      <w:pPr>
        <w:jc w:val="center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Среда, 8 октября, 2014</w:t>
      </w:r>
    </w:p>
    <w:p w:rsidR="000B4E75" w:rsidRDefault="00BE000F" w:rsidP="000B4E75">
      <w:pPr>
        <w:jc w:val="center"/>
        <w:rPr>
          <w:rFonts w:eastAsia="MS Mincho"/>
          <w:lang w:val="ru-RU"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5038725" cy="2834005"/>
            <wp:effectExtent l="0" t="0" r="0" b="10795"/>
            <wp:docPr id="1" name="Рисунок 1" descr="p112-finis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112-finish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CBB" w:rsidRDefault="00C77CBB" w:rsidP="000B4E75">
      <w:pPr>
        <w:jc w:val="center"/>
        <w:rPr>
          <w:rFonts w:eastAsia="MS Mincho"/>
          <w:lang w:val="ru-RU" w:eastAsia="ru-RU"/>
        </w:rPr>
      </w:pPr>
    </w:p>
    <w:p w:rsidR="00C77CBB" w:rsidRPr="000B4E75" w:rsidRDefault="00C77CBB" w:rsidP="000B4E75">
      <w:pPr>
        <w:jc w:val="center"/>
        <w:rPr>
          <w:rFonts w:eastAsia="MS Mincho"/>
          <w:lang w:val="ru-RU" w:eastAsia="ru-RU"/>
        </w:rPr>
      </w:pPr>
    </w:p>
    <w:p w:rsidR="000B4E75" w:rsidRDefault="000B4E75" w:rsidP="000B4E75">
      <w:pPr>
        <w:jc w:val="center"/>
        <w:rPr>
          <w:rFonts w:eastAsia="MS Mincho"/>
          <w:b/>
          <w:sz w:val="32"/>
          <w:szCs w:val="32"/>
          <w:lang w:val="ru-RU" w:eastAsia="ru-RU"/>
        </w:rPr>
      </w:pPr>
      <w:r w:rsidRPr="000B4E75">
        <w:rPr>
          <w:rFonts w:eastAsia="MS Mincho"/>
          <w:b/>
          <w:sz w:val="32"/>
          <w:szCs w:val="32"/>
          <w:lang w:val="ru-RU" w:eastAsia="ru-RU"/>
        </w:rPr>
        <w:br w:type="page"/>
      </w:r>
      <w:r w:rsidRPr="000B4E75">
        <w:rPr>
          <w:rFonts w:eastAsia="MS Mincho"/>
          <w:b/>
          <w:sz w:val="32"/>
          <w:szCs w:val="32"/>
          <w:lang w:val="ru-RU" w:eastAsia="ru-RU"/>
        </w:rPr>
        <w:lastRenderedPageBreak/>
        <w:t>Содержание</w:t>
      </w:r>
    </w:p>
    <w:p w:rsidR="0004564D" w:rsidRPr="00AF6BC0" w:rsidRDefault="00A571C1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rFonts w:eastAsia="MS Mincho"/>
          <w:b w:val="0"/>
          <w:sz w:val="32"/>
          <w:szCs w:val="32"/>
          <w:lang w:val="ru-RU" w:eastAsia="ru-RU"/>
        </w:rPr>
        <w:fldChar w:fldCharType="begin"/>
      </w:r>
      <w:r>
        <w:rPr>
          <w:rFonts w:eastAsia="MS Mincho"/>
          <w:b w:val="0"/>
          <w:sz w:val="32"/>
          <w:szCs w:val="32"/>
          <w:lang w:val="ru-RU" w:eastAsia="ru-RU"/>
        </w:rPr>
        <w:instrText xml:space="preserve"> TOC \o "1-3" </w:instrText>
      </w:r>
      <w:r>
        <w:rPr>
          <w:rFonts w:eastAsia="MS Mincho"/>
          <w:b w:val="0"/>
          <w:sz w:val="32"/>
          <w:szCs w:val="32"/>
          <w:lang w:val="ru-RU" w:eastAsia="ru-RU"/>
        </w:rPr>
        <w:fldChar w:fldCharType="separate"/>
      </w:r>
      <w:r w:rsidR="0004564D">
        <w:rPr>
          <w:noProof/>
        </w:rPr>
        <w:t>1 Введение</w:t>
      </w:r>
      <w:r w:rsidR="0004564D">
        <w:rPr>
          <w:noProof/>
        </w:rPr>
        <w:tab/>
      </w:r>
      <w:r w:rsidR="0004564D">
        <w:rPr>
          <w:noProof/>
        </w:rPr>
        <w:fldChar w:fldCharType="begin"/>
      </w:r>
      <w:r w:rsidR="0004564D">
        <w:rPr>
          <w:noProof/>
        </w:rPr>
        <w:instrText xml:space="preserve"> PAGEREF _Toc361824728 \h </w:instrText>
      </w:r>
      <w:r w:rsidR="0004564D">
        <w:rPr>
          <w:noProof/>
        </w:rPr>
      </w:r>
      <w:r w:rsidR="0004564D">
        <w:rPr>
          <w:noProof/>
        </w:rPr>
        <w:fldChar w:fldCharType="separate"/>
      </w:r>
      <w:r w:rsidR="0056085A">
        <w:rPr>
          <w:noProof/>
        </w:rPr>
        <w:t>4</w:t>
      </w:r>
      <w:r w:rsidR="0004564D"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1.1 Что это такое?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_Toc361824729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1.2 Что нужно знать?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1.3 Что находится в этом наборе?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1.4 Чего нет в этом наборе?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5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2 Кабели и компоненты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2.1 Кабели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6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2.1.1 Кабель питания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6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2.1.2 Терминальный кабель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7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2.1.3 Кабель дисковода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7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2.1.4 Кабель параллельного порта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8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2.2 Полный список деталей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_Toc361824739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8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2.2.1 Заметки о деталях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9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3 Конструкция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3.1 Перед началом сборки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3.2 Начало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3.3 Пайка первых деталей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3.4 Паяние всего остального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10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4 Настройка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12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4.1 Установка перемычек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12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4.2 Настройки терминала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13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4.3 Дисководы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_Toc361824749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13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4.4 Включение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13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5 Отладчик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5.1 Функция помощи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5.2 Установить точку останова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15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5.3 Отобразить / Установить память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15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5.4 Выполнить программу (</w:t>
      </w:r>
      <w:r w:rsidRPr="00B35248">
        <w:rPr>
          <w:noProof/>
        </w:rPr>
        <w:t>Go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5.5 Инструкции трассировки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5.6 Отображение / установка регистров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5.7 Загрузка файлов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5.8 Ввод из порта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_Toc361824759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5.9 Вывод в порт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5.10 Начальная загрузка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 xml:space="preserve">5.11 Загрузка ОС и возвращение к </w:t>
      </w:r>
      <w:r w:rsidRPr="00B35248">
        <w:rPr>
          <w:rFonts w:ascii="Times New Roman" w:hAnsi="Times New Roman"/>
          <w:noProof/>
        </w:rPr>
        <w:t>отладчику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18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5.12 Параметры RAM DS-1302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18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6 Поиск и устранение неисправностей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19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6.1 Без признаков жизни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19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6.2 Мусор в сообщении входа в систему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6.3 Дисковод не работает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6.4 Пример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21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7 Описание логики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_Toc361824769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7.1 ЦП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21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7.1.1 Последовательный порт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22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7.1.2 Параллельный порт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22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7.1.3 DMA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22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7.1.4 Отображение памяти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23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7.2 Память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23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 xml:space="preserve">7.2.1 </w:t>
      </w:r>
      <w:r w:rsidRPr="00B35248">
        <w:rPr>
          <w:rFonts w:ascii="Consolas" w:hAnsi="Consolas"/>
          <w:noProof/>
        </w:rPr>
        <w:t>ПЗУ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23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 xml:space="preserve">7.2.2 Замены </w:t>
      </w:r>
      <w:r w:rsidRPr="00B35248">
        <w:rPr>
          <w:rFonts w:ascii="Consolas" w:hAnsi="Consolas"/>
          <w:noProof/>
        </w:rPr>
        <w:t>ПЗУ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24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 xml:space="preserve">7.2.3 Встроенное </w:t>
      </w:r>
      <w:r w:rsidRPr="00B35248">
        <w:rPr>
          <w:rFonts w:ascii="Consolas" w:eastAsia="MS Mincho" w:hAnsi="Consolas"/>
          <w:noProof/>
        </w:rPr>
        <w:t>ОЗУ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24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lastRenderedPageBreak/>
        <w:t>7.2.4 Расширение ОЗУ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_Toc361824779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7.3 Управление циклом ввода-вывода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24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7.4 Часы реального времени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7.5 Разъем расширения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7.6 Многофункциональная микросхема ввода-вывода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7.6.1 Дешифровка адреса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7.6.2 Задание времени цикла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7.6.3 Фиксатор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25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7.7 Последовательный порт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7.8 Порт дисковода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7.9 Порт принтера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_Toc361824789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8 Основные компоненты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8.1 Микросхема ЦП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8.2 Комбинация ввода-вывода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26</w:t>
      </w:r>
      <w:r>
        <w:rPr>
          <w:noProof/>
        </w:rPr>
        <w:fldChar w:fldCharType="end"/>
      </w:r>
    </w:p>
    <w:p w:rsidR="0004564D" w:rsidRPr="00AF6BC0" w:rsidRDefault="0004564D">
      <w:pPr>
        <w:pStyle w:val="31"/>
        <w:tabs>
          <w:tab w:val="right" w:leader="dot" w:pos="9629"/>
        </w:tabs>
        <w:rPr>
          <w:rFonts w:eastAsia="ＭＳ 明朝"/>
          <w:noProof/>
          <w:sz w:val="24"/>
          <w:szCs w:val="24"/>
          <w:lang w:val="ru-RU" w:eastAsia="ja-JP"/>
        </w:rPr>
      </w:pPr>
      <w:r>
        <w:rPr>
          <w:noProof/>
        </w:rPr>
        <w:t>8.2.1 Адресация порт</w:t>
      </w:r>
      <w:r w:rsidRPr="00B35248">
        <w:rPr>
          <w:rFonts w:ascii="Times New Roman" w:hAnsi="Times New Roman"/>
          <w:noProof/>
        </w:rPr>
        <w:t>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8.3 Флэш-ПЗУ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8.4 Часы реального времени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27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9 Контакты соединителей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 Р1 - Выбор размера ОЗУ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27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9.2 P2 - Запросы DMA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28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9.3 Р3 - Выбор загрузки из флеш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_Toc361824799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28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9.4 P4 - Последовательный порт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29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9.5 P5 - Перемычка синхронизации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29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9.6 P6 - Питание / Сброс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9.7 P7 - Параллельный принтер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9.8 P8 - Последовательный порт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30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9.9 P9 - Дисководы 0 и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9.10 P10 - Дисководы 2 и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9.11 Р11 - Разъединитель батареи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9.12 P12 - Функция контакта 3 ПЗУ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9.13 P13 - Функция контакта 30 ОЗУ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_Toc361824809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31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9.14 P14 - Дополнительные последовательные порты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_Toc361824810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32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9.15 J1 - Шина расширения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_Toc361824811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32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10 Программное обеспечение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_Toc361824812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33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 xml:space="preserve">10.1 </w:t>
      </w:r>
      <w:r w:rsidRPr="00B35248">
        <w:rPr>
          <w:noProof/>
        </w:rPr>
        <w:t>Z-System</w:t>
      </w:r>
      <w:r>
        <w:rPr>
          <w:noProof/>
        </w:rPr>
        <w:t xml:space="preserve"> и ZSDOS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_Toc361824813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33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 xml:space="preserve">10.2 Программатор </w:t>
      </w:r>
      <w:r w:rsidRPr="00B35248">
        <w:rPr>
          <w:noProof/>
        </w:rPr>
        <w:t>Flash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_Toc361824814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34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11 Гарантия, и т.д.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_Toc361824815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35</w:t>
      </w:r>
      <w:r>
        <w:rPr>
          <w:noProof/>
        </w:rPr>
        <w:fldChar w:fldCharType="end"/>
      </w:r>
    </w:p>
    <w:p w:rsidR="0004564D" w:rsidRPr="00AF6BC0" w:rsidRDefault="0004564D">
      <w:pPr>
        <w:pStyle w:val="11"/>
        <w:tabs>
          <w:tab w:val="right" w:leader="dot" w:pos="9629"/>
        </w:tabs>
        <w:rPr>
          <w:rFonts w:eastAsia="ＭＳ 明朝"/>
          <w:b w:val="0"/>
          <w:noProof/>
          <w:lang w:val="ru-RU" w:eastAsia="ja-JP"/>
        </w:rPr>
      </w:pPr>
      <w:r>
        <w:rPr>
          <w:noProof/>
        </w:rPr>
        <w:t>ПРИЛОЖЕНИЕ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_Toc361824816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Диаграмма цветовых кодов резисторов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_Toc361824817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Выходные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_Toc361824818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36</w:t>
      </w:r>
      <w:r>
        <w:rPr>
          <w:noProof/>
        </w:rPr>
        <w:fldChar w:fldCharType="end"/>
      </w:r>
    </w:p>
    <w:p w:rsidR="0004564D" w:rsidRPr="00AF6BC0" w:rsidRDefault="0004564D">
      <w:pPr>
        <w:pStyle w:val="21"/>
        <w:tabs>
          <w:tab w:val="right" w:leader="dot" w:pos="9629"/>
        </w:tabs>
        <w:rPr>
          <w:rFonts w:eastAsia="ＭＳ 明朝"/>
          <w:b w:val="0"/>
          <w:noProof/>
          <w:sz w:val="24"/>
          <w:szCs w:val="24"/>
          <w:lang w:val="ru-RU" w:eastAsia="ja-JP"/>
        </w:rPr>
      </w:pPr>
      <w:r>
        <w:rPr>
          <w:noProof/>
        </w:rPr>
        <w:t>Монтажная схема платы P112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_Toc361824819 \h </w:instrText>
      </w:r>
      <w:r>
        <w:rPr>
          <w:noProof/>
        </w:rPr>
      </w:r>
      <w:r>
        <w:rPr>
          <w:noProof/>
        </w:rPr>
        <w:fldChar w:fldCharType="separate"/>
      </w:r>
      <w:r w:rsidR="0056085A">
        <w:rPr>
          <w:noProof/>
        </w:rPr>
        <w:t>37</w:t>
      </w:r>
      <w:r>
        <w:rPr>
          <w:noProof/>
        </w:rPr>
        <w:fldChar w:fldCharType="end"/>
      </w:r>
    </w:p>
    <w:p w:rsidR="00DC3313" w:rsidRPr="000B4E75" w:rsidRDefault="00A571C1" w:rsidP="000B4E75">
      <w:pPr>
        <w:jc w:val="center"/>
        <w:rPr>
          <w:rFonts w:eastAsia="MS Mincho"/>
          <w:b/>
          <w:sz w:val="32"/>
          <w:szCs w:val="32"/>
          <w:lang w:val="ru-RU" w:eastAsia="ru-RU"/>
        </w:rPr>
      </w:pPr>
      <w:r>
        <w:rPr>
          <w:rFonts w:eastAsia="MS Mincho"/>
          <w:b/>
          <w:sz w:val="32"/>
          <w:szCs w:val="32"/>
          <w:lang w:val="ru-RU" w:eastAsia="ru-RU"/>
        </w:rPr>
        <w:fldChar w:fldCharType="end"/>
      </w:r>
    </w:p>
    <w:p w:rsidR="000B4E75" w:rsidRPr="000B4E75" w:rsidRDefault="00A571C1" w:rsidP="00765582">
      <w:pPr>
        <w:pStyle w:val="1"/>
      </w:pPr>
      <w:bookmarkStart w:id="2" w:name="_Toc292979588"/>
      <w:r>
        <w:br w:type="page"/>
      </w:r>
      <w:bookmarkStart w:id="3" w:name="_Toc361824728"/>
      <w:r w:rsidR="000B4E75" w:rsidRPr="000B4E75">
        <w:lastRenderedPageBreak/>
        <w:t>1 Введение</w:t>
      </w:r>
      <w:bookmarkEnd w:id="2"/>
      <w:bookmarkEnd w:id="3"/>
    </w:p>
    <w:p w:rsidR="000B4E75" w:rsidRPr="000B4E75" w:rsidRDefault="000B4E75" w:rsidP="00765582">
      <w:pPr>
        <w:pStyle w:val="2"/>
      </w:pPr>
      <w:bookmarkStart w:id="4" w:name="_Toc292979589"/>
      <w:bookmarkStart w:id="5" w:name="_Toc361824729"/>
      <w:r w:rsidRPr="000B4E75">
        <w:t>1.1 Что это такое?</w:t>
      </w:r>
      <w:bookmarkEnd w:id="4"/>
      <w:bookmarkEnd w:id="5"/>
    </w:p>
    <w:p w:rsidR="000B4E75" w:rsidRPr="000B4E75" w:rsidRDefault="000B4E75" w:rsidP="00765582">
      <w:pPr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Этот </w:t>
      </w:r>
      <w:r w:rsidRPr="00765582">
        <w:rPr>
          <w:rFonts w:eastAsia="MS Mincho"/>
          <w:lang w:val="ru-RU"/>
        </w:rPr>
        <w:t>до</w:t>
      </w:r>
      <w:r w:rsidRPr="00765582">
        <w:rPr>
          <w:rFonts w:eastAsia="MS Mincho"/>
          <w:lang w:val="ru-RU" w:eastAsia="ru-RU"/>
        </w:rPr>
        <w:t>кумент</w:t>
      </w:r>
      <w:r w:rsidRPr="000B4E75">
        <w:rPr>
          <w:rFonts w:eastAsia="MS Mincho"/>
          <w:lang w:val="ru-RU" w:eastAsia="ru-RU"/>
        </w:rPr>
        <w:t xml:space="preserve"> содержит подробные проиллюстрированные инструкции для сборки и 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пользования одноплатного компьютера P112. Эта плата имеет размеры типичного 3.5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ковода для гибких дисков и может быть смонтирована на нижней его стороне.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Процессор </w:t>
      </w:r>
      <w:r w:rsidRPr="000B4E75">
        <w:rPr>
          <w:rFonts w:eastAsia="MS Mincho"/>
          <w:noProof/>
          <w:lang w:eastAsia="ru-RU"/>
        </w:rPr>
        <w:t>Zilog</w:t>
      </w:r>
      <w:r w:rsidRPr="000B4E75">
        <w:rPr>
          <w:rFonts w:eastAsia="MS Mincho"/>
          <w:lang w:val="ru-RU" w:eastAsia="ru-RU"/>
        </w:rPr>
        <w:t xml:space="preserve"> Z180 (расширенная версия почтенного</w:t>
      </w:r>
      <w:r w:rsidR="000370D2">
        <w:rPr>
          <w:rFonts w:eastAsia="MS Mincho"/>
          <w:lang w:val="ru-RU" w:eastAsia="ru-RU"/>
        </w:rPr>
        <w:t xml:space="preserve"> процессора</w:t>
      </w:r>
      <w:r w:rsidRPr="000B4E75">
        <w:rPr>
          <w:rFonts w:eastAsia="MS Mincho"/>
          <w:lang w:val="ru-RU" w:eastAsia="ru-RU"/>
        </w:rPr>
        <w:t xml:space="preserve"> Z80). Многофункци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нальная микросхема ввода-вывода обеспечивает последовательные порты, параллельный порт и поддержку до четырех дисководов для гибких дисков. Для связи с P112 требуется терминал </w:t>
      </w:r>
      <w:r w:rsidR="000370D2" w:rsidRPr="000B4E75">
        <w:rPr>
          <w:rFonts w:eastAsia="MS Mincho"/>
          <w:lang w:val="ru-RU" w:eastAsia="ru-RU"/>
        </w:rPr>
        <w:t>или,</w:t>
      </w:r>
      <w:r w:rsidRPr="000B4E75">
        <w:rPr>
          <w:rFonts w:eastAsia="MS Mincho"/>
          <w:lang w:val="ru-RU" w:eastAsia="ru-RU"/>
        </w:rPr>
        <w:t xml:space="preserve"> по крайней </w:t>
      </w:r>
      <w:r w:rsidR="000370D2" w:rsidRPr="000B4E75">
        <w:rPr>
          <w:rFonts w:eastAsia="MS Mincho"/>
          <w:lang w:val="ru-RU" w:eastAsia="ru-RU"/>
        </w:rPr>
        <w:t>мере,</w:t>
      </w:r>
      <w:r w:rsidRPr="000B4E75">
        <w:rPr>
          <w:rFonts w:eastAsia="MS Mincho"/>
          <w:lang w:val="ru-RU" w:eastAsia="ru-RU"/>
        </w:rPr>
        <w:t xml:space="preserve"> нуль-модемный кабель, соединенный с другим компьют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ром на котором запущена программа эмулятора терминала.</w:t>
      </w:r>
    </w:p>
    <w:p w:rsidR="000B4E75" w:rsidRPr="000B4E75" w:rsidRDefault="007D1236" w:rsidP="000B4E75">
      <w:pPr>
        <w:spacing w:before="120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Компьютер </w:t>
      </w:r>
      <w:r w:rsidR="000B4E75" w:rsidRPr="000B4E75">
        <w:rPr>
          <w:rFonts w:eastAsia="MS Mincho"/>
          <w:lang w:val="ru-RU" w:eastAsia="ru-RU"/>
        </w:rPr>
        <w:t xml:space="preserve">P112 был разработан </w:t>
      </w:r>
      <w:r w:rsidR="001234F6" w:rsidRPr="001234F6">
        <w:rPr>
          <w:rFonts w:eastAsia="MS Mincho"/>
          <w:lang w:val="ru-RU" w:eastAsia="ru-RU"/>
        </w:rPr>
        <w:t>Дэвид</w:t>
      </w:r>
      <w:r w:rsidR="001234F6">
        <w:rPr>
          <w:rFonts w:eastAsia="MS Mincho"/>
          <w:lang w:val="ru-RU" w:eastAsia="ru-RU"/>
        </w:rPr>
        <w:t>ом</w:t>
      </w:r>
      <w:r w:rsidR="001234F6" w:rsidRPr="001234F6">
        <w:rPr>
          <w:rFonts w:eastAsia="MS Mincho"/>
          <w:lang w:val="ru-RU" w:eastAsia="ru-RU"/>
        </w:rPr>
        <w:t xml:space="preserve"> Брукс</w:t>
      </w:r>
      <w:r w:rsidR="001234F6">
        <w:rPr>
          <w:rFonts w:eastAsia="MS Mincho"/>
          <w:lang w:val="ru-RU" w:eastAsia="ru-RU"/>
        </w:rPr>
        <w:t>ом</w:t>
      </w:r>
      <w:r w:rsidR="001234F6" w:rsidRPr="001234F6">
        <w:rPr>
          <w:rFonts w:eastAsia="MS Mincho"/>
          <w:lang w:val="ru-RU" w:eastAsia="ru-RU"/>
        </w:rPr>
        <w:t xml:space="preserve"> </w:t>
      </w:r>
      <w:r w:rsidR="001234F6">
        <w:rPr>
          <w:rFonts w:eastAsia="MS Mincho"/>
          <w:lang w:eastAsia="ru-RU"/>
        </w:rPr>
        <w:t>{</w:t>
      </w:r>
      <w:r w:rsidR="000B4E75" w:rsidRPr="000B4E75">
        <w:rPr>
          <w:rFonts w:eastAsia="MS Mincho"/>
          <w:lang w:eastAsia="ru-RU"/>
        </w:rPr>
        <w:t>David</w:t>
      </w:r>
      <w:r w:rsidR="000B4E75" w:rsidRPr="000B4E75">
        <w:rPr>
          <w:rFonts w:eastAsia="MS Mincho"/>
          <w:lang w:val="ru-RU" w:eastAsia="ru-RU"/>
        </w:rPr>
        <w:t xml:space="preserve"> </w:t>
      </w:r>
      <w:r w:rsidR="000B4E75" w:rsidRPr="000B4E75">
        <w:rPr>
          <w:rFonts w:eastAsia="MS Mincho"/>
          <w:lang w:eastAsia="ru-RU"/>
        </w:rPr>
        <w:t>Brooks</w:t>
      </w:r>
      <w:r w:rsidR="001234F6">
        <w:rPr>
          <w:rFonts w:eastAsia="MS Mincho"/>
          <w:lang w:eastAsia="ru-RU"/>
        </w:rPr>
        <w:t>}</w:t>
      </w:r>
      <w:r w:rsidR="000B4E75" w:rsidRPr="000B4E75">
        <w:rPr>
          <w:rFonts w:eastAsia="MS Mincho"/>
          <w:lang w:val="ru-RU" w:eastAsia="ru-RU"/>
        </w:rPr>
        <w:t xml:space="preserve"> в 1996 </w:t>
      </w:r>
      <w:r w:rsidR="006C71B0" w:rsidRPr="000B4E75">
        <w:rPr>
          <w:rFonts w:eastAsia="MS Mincho"/>
          <w:lang w:val="ru-RU" w:eastAsia="ru-RU"/>
        </w:rPr>
        <w:t>году</w:t>
      </w:r>
      <w:r w:rsidR="000B4E75" w:rsidRPr="000B4E75">
        <w:rPr>
          <w:rFonts w:eastAsia="MS Mincho"/>
          <w:lang w:val="ru-RU" w:eastAsia="ru-RU"/>
        </w:rPr>
        <w:t xml:space="preserve">. </w:t>
      </w:r>
      <w:r w:rsidR="000B4E75" w:rsidRPr="00871A9D">
        <w:rPr>
          <w:rFonts w:eastAsia="MS Mincho"/>
          <w:lang w:val="ru-RU" w:eastAsia="ru-RU"/>
        </w:rPr>
        <w:t>Он продавал платы с пятью предварительно смонтированными компонентами на поверхности, в течение пр</w:t>
      </w:r>
      <w:r w:rsidR="000B4E75" w:rsidRPr="00871A9D">
        <w:rPr>
          <w:rFonts w:eastAsia="MS Mincho"/>
          <w:lang w:val="ru-RU" w:eastAsia="ru-RU"/>
        </w:rPr>
        <w:t>и</w:t>
      </w:r>
      <w:r w:rsidR="000B4E75" w:rsidRPr="00871A9D">
        <w:rPr>
          <w:rFonts w:eastAsia="MS Mincho"/>
          <w:lang w:val="ru-RU" w:eastAsia="ru-RU"/>
        </w:rPr>
        <w:t>близительно года, затем остановился из-за отсутствия спроса. С тех пор P112 получил реп</w:t>
      </w:r>
      <w:r w:rsidR="000B4E75" w:rsidRPr="00871A9D">
        <w:rPr>
          <w:rFonts w:eastAsia="MS Mincho"/>
          <w:lang w:val="ru-RU" w:eastAsia="ru-RU"/>
        </w:rPr>
        <w:t>у</w:t>
      </w:r>
      <w:r w:rsidR="000B4E75" w:rsidRPr="00871A9D">
        <w:rPr>
          <w:rFonts w:eastAsia="MS Mincho"/>
          <w:lang w:val="ru-RU" w:eastAsia="ru-RU"/>
        </w:rPr>
        <w:t>тацию хорошо разработанной машины для выполнения</w:t>
      </w:r>
      <w:r w:rsidR="000B4E75" w:rsidRPr="000B4E75">
        <w:rPr>
          <w:rFonts w:eastAsia="MS Mincho"/>
          <w:lang w:val="ru-RU" w:eastAsia="ru-RU"/>
        </w:rPr>
        <w:t xml:space="preserve"> </w:t>
      </w:r>
      <w:r w:rsidR="000B4E75" w:rsidRPr="00803B25">
        <w:rPr>
          <w:rFonts w:ascii="Consolas" w:eastAsia="MS Mincho" w:hAnsi="Consolas"/>
          <w:lang w:val="ru-RU" w:eastAsia="ru-RU"/>
        </w:rPr>
        <w:t>CP</w:t>
      </w:r>
      <w:r w:rsidR="000B4E75" w:rsidRPr="000B4E75">
        <w:rPr>
          <w:rFonts w:eastAsia="MS Mincho"/>
          <w:lang w:val="ru-RU" w:eastAsia="ru-RU"/>
        </w:rPr>
        <w:t>/</w:t>
      </w:r>
      <w:r w:rsidR="000B4E75" w:rsidRPr="00803B25">
        <w:rPr>
          <w:rFonts w:ascii="Consolas" w:eastAsia="MS Mincho" w:hAnsi="Consolas"/>
          <w:lang w:val="ru-RU" w:eastAsia="ru-RU"/>
        </w:rPr>
        <w:t>M</w:t>
      </w:r>
      <w:r w:rsidR="000B4E75" w:rsidRPr="000B4E75">
        <w:rPr>
          <w:rFonts w:eastAsia="MS Mincho"/>
          <w:lang w:val="ru-RU" w:eastAsia="ru-RU"/>
        </w:rPr>
        <w:t xml:space="preserve"> и подобных операционных систем. В конце 2004</w:t>
      </w:r>
      <w:r w:rsidR="003924D6">
        <w:rPr>
          <w:rFonts w:eastAsia="MS Mincho"/>
          <w:lang w:val="ru-RU" w:eastAsia="ru-RU"/>
        </w:rPr>
        <w:t> </w:t>
      </w:r>
      <w:r w:rsidR="006C71B0" w:rsidRPr="000B4E75">
        <w:rPr>
          <w:rFonts w:eastAsia="MS Mincho"/>
          <w:lang w:val="ru-RU" w:eastAsia="ru-RU"/>
        </w:rPr>
        <w:t>год</w:t>
      </w:r>
      <w:r w:rsidR="006C71B0">
        <w:rPr>
          <w:rFonts w:eastAsia="MS Mincho"/>
          <w:lang w:val="ru-RU" w:eastAsia="ru-RU"/>
        </w:rPr>
        <w:t>а</w:t>
      </w:r>
      <w:r w:rsidR="000B4E75" w:rsidRPr="000B4E75">
        <w:rPr>
          <w:rFonts w:eastAsia="MS Mincho"/>
          <w:lang w:val="ru-RU" w:eastAsia="ru-RU"/>
        </w:rPr>
        <w:t xml:space="preserve">, в ответ на растущий интерес к </w:t>
      </w:r>
      <w:r w:rsidR="007E3446">
        <w:rPr>
          <w:rFonts w:eastAsia="MS Mincho"/>
          <w:lang w:val="ru-RU" w:eastAsia="ru-RU"/>
        </w:rPr>
        <w:t>компьютеру</w:t>
      </w:r>
      <w:r w:rsidR="000B4E75" w:rsidRPr="000B4E75">
        <w:rPr>
          <w:rFonts w:eastAsia="MS Mincho"/>
          <w:lang w:val="ru-RU" w:eastAsia="ru-RU"/>
        </w:rPr>
        <w:t xml:space="preserve"> P112, другое исполн</w:t>
      </w:r>
      <w:r w:rsidR="000B4E75" w:rsidRPr="000B4E75">
        <w:rPr>
          <w:rFonts w:eastAsia="MS Mincho"/>
          <w:lang w:val="ru-RU" w:eastAsia="ru-RU"/>
        </w:rPr>
        <w:t>е</w:t>
      </w:r>
      <w:r w:rsidR="000B4E75" w:rsidRPr="000B4E75">
        <w:rPr>
          <w:rFonts w:eastAsia="MS Mincho"/>
          <w:lang w:val="ru-RU" w:eastAsia="ru-RU"/>
        </w:rPr>
        <w:t xml:space="preserve">ние плат было произведено </w:t>
      </w:r>
      <w:r w:rsidR="003C5117" w:rsidRPr="003C5117">
        <w:rPr>
          <w:rFonts w:eastAsia="MS Mincho"/>
          <w:lang w:val="ru-RU" w:eastAsia="ru-RU"/>
        </w:rPr>
        <w:t>Дэвид</w:t>
      </w:r>
      <w:r w:rsidR="003C5117">
        <w:rPr>
          <w:rFonts w:eastAsia="MS Mincho"/>
          <w:lang w:val="ru-RU" w:eastAsia="ru-RU"/>
        </w:rPr>
        <w:t>ом</w:t>
      </w:r>
      <w:r w:rsidR="003C5117" w:rsidRPr="003C5117">
        <w:rPr>
          <w:rFonts w:eastAsia="MS Mincho"/>
          <w:lang w:val="ru-RU" w:eastAsia="ru-RU"/>
        </w:rPr>
        <w:t xml:space="preserve"> </w:t>
      </w:r>
      <w:r w:rsidR="003C5117" w:rsidRPr="003C5117">
        <w:rPr>
          <w:rFonts w:eastAsia="MS Mincho"/>
          <w:noProof/>
          <w:lang w:val="ru-RU" w:eastAsia="ru-RU"/>
        </w:rPr>
        <w:t>Гриффит</w:t>
      </w:r>
      <w:r w:rsidR="003C5117">
        <w:rPr>
          <w:rFonts w:eastAsia="MS Mincho"/>
          <w:noProof/>
          <w:lang w:val="ru-RU" w:eastAsia="ru-RU"/>
        </w:rPr>
        <w:t>ом</w:t>
      </w:r>
      <w:r w:rsidR="003C5117">
        <w:rPr>
          <w:rFonts w:eastAsia="MS Mincho"/>
          <w:lang w:val="ru-RU" w:eastAsia="ru-RU"/>
        </w:rPr>
        <w:t xml:space="preserve"> </w:t>
      </w:r>
      <w:r w:rsidR="003C5117">
        <w:rPr>
          <w:rFonts w:eastAsia="MS Mincho"/>
          <w:lang w:eastAsia="ru-RU"/>
        </w:rPr>
        <w:t>{</w:t>
      </w:r>
      <w:r w:rsidR="003C5117" w:rsidRPr="000B4E75">
        <w:rPr>
          <w:rFonts w:eastAsia="MS Mincho"/>
          <w:lang w:eastAsia="ru-RU"/>
        </w:rPr>
        <w:t>David</w:t>
      </w:r>
      <w:r w:rsidR="003C5117" w:rsidRPr="000B4E75">
        <w:rPr>
          <w:rFonts w:eastAsia="MS Mincho"/>
          <w:lang w:val="ru-RU" w:eastAsia="ru-RU"/>
        </w:rPr>
        <w:t xml:space="preserve"> </w:t>
      </w:r>
      <w:r w:rsidR="003C5117" w:rsidRPr="000B4E75">
        <w:rPr>
          <w:rFonts w:eastAsia="MS Mincho"/>
          <w:lang w:eastAsia="ru-RU"/>
        </w:rPr>
        <w:t>Griffith</w:t>
      </w:r>
      <w:r w:rsidR="003C5117">
        <w:rPr>
          <w:rFonts w:eastAsia="MS Mincho"/>
          <w:lang w:eastAsia="ru-RU"/>
        </w:rPr>
        <w:t>}</w:t>
      </w:r>
      <w:r w:rsidR="000B4E75" w:rsidRPr="000B4E75">
        <w:rPr>
          <w:rFonts w:eastAsia="MS Mincho"/>
          <w:lang w:val="ru-RU" w:eastAsia="ru-RU"/>
        </w:rPr>
        <w:t>. После бол</w:t>
      </w:r>
      <w:r w:rsidR="000B4E75" w:rsidRPr="000B4E75">
        <w:rPr>
          <w:rFonts w:eastAsia="MS Mincho"/>
          <w:lang w:val="ru-RU" w:eastAsia="ru-RU"/>
        </w:rPr>
        <w:t>ь</w:t>
      </w:r>
      <w:r w:rsidR="000B4E75" w:rsidRPr="000B4E75">
        <w:rPr>
          <w:rFonts w:eastAsia="MS Mincho"/>
          <w:lang w:val="ru-RU" w:eastAsia="ru-RU"/>
        </w:rPr>
        <w:t>шой работы, неожиданных проблем и скрежетания зубов, наборы начинали поставлять</w:t>
      </w:r>
      <w:r w:rsidR="007E3446">
        <w:rPr>
          <w:rFonts w:eastAsia="MS Mincho"/>
          <w:lang w:val="ru-RU" w:eastAsia="ru-RU"/>
        </w:rPr>
        <w:t>ся</w:t>
      </w:r>
      <w:r w:rsidR="000B4E75" w:rsidRPr="000B4E75">
        <w:rPr>
          <w:rFonts w:eastAsia="MS Mincho"/>
          <w:lang w:val="ru-RU" w:eastAsia="ru-RU"/>
        </w:rPr>
        <w:t xml:space="preserve"> в конце 2005 г.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Большая часть содержания данного руководства взята прямо и практически дословно из двух </w:t>
      </w:r>
      <w:r w:rsidRPr="00803B25">
        <w:rPr>
          <w:rFonts w:ascii="Consolas" w:eastAsia="MS Mincho" w:hAnsi="Consolas"/>
          <w:lang w:val="ru-RU" w:eastAsia="ru-RU"/>
        </w:rPr>
        <w:t>PDF</w:t>
      </w:r>
      <w:r w:rsidRPr="000B4E75">
        <w:rPr>
          <w:rFonts w:eastAsia="MS Mincho"/>
          <w:lang w:val="ru-RU" w:eastAsia="ru-RU"/>
        </w:rPr>
        <w:t xml:space="preserve">-файлов, созданных </w:t>
      </w:r>
      <w:r w:rsidR="008C7248" w:rsidRPr="001234F6">
        <w:rPr>
          <w:rFonts w:eastAsia="MS Mincho"/>
          <w:lang w:val="ru-RU" w:eastAsia="ru-RU"/>
        </w:rPr>
        <w:t>Дэвид</w:t>
      </w:r>
      <w:r w:rsidR="008C7248">
        <w:rPr>
          <w:rFonts w:eastAsia="MS Mincho"/>
          <w:lang w:val="ru-RU" w:eastAsia="ru-RU"/>
        </w:rPr>
        <w:t>ом</w:t>
      </w:r>
      <w:r w:rsidR="008C7248" w:rsidRPr="001234F6">
        <w:rPr>
          <w:rFonts w:eastAsia="MS Mincho"/>
          <w:lang w:val="ru-RU" w:eastAsia="ru-RU"/>
        </w:rPr>
        <w:t xml:space="preserve"> Брукс</w:t>
      </w:r>
      <w:r w:rsidR="008C7248">
        <w:rPr>
          <w:rFonts w:eastAsia="MS Mincho"/>
          <w:lang w:val="ru-RU" w:eastAsia="ru-RU"/>
        </w:rPr>
        <w:t>ом</w:t>
      </w:r>
      <w:r w:rsidR="008C7248" w:rsidRPr="000B4E75">
        <w:rPr>
          <w:rFonts w:eastAsia="MS Mincho"/>
          <w:lang w:eastAsia="ru-RU"/>
        </w:rPr>
        <w:t xml:space="preserve"> </w:t>
      </w:r>
      <w:r w:rsidRPr="000B4E75">
        <w:rPr>
          <w:rFonts w:eastAsia="MS Mincho"/>
          <w:lang w:val="ru-RU" w:eastAsia="ru-RU"/>
        </w:rPr>
        <w:t>в 1996 году в качестве документации для первого выпуска плат P112. Друг</w:t>
      </w:r>
      <w:r w:rsidR="00BF2D70">
        <w:rPr>
          <w:rFonts w:eastAsia="MS Mincho"/>
          <w:lang w:val="ru-RU" w:eastAsia="ru-RU"/>
        </w:rPr>
        <w:t>ая часть</w:t>
      </w:r>
      <w:r w:rsidRPr="000B4E75">
        <w:rPr>
          <w:rFonts w:eastAsia="MS Mincho"/>
          <w:lang w:val="ru-RU" w:eastAsia="ru-RU"/>
        </w:rPr>
        <w:t xml:space="preserve"> материал</w:t>
      </w:r>
      <w:r w:rsidR="00BF2D70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пр</w:t>
      </w:r>
      <w:r w:rsidR="00C74B2D">
        <w:rPr>
          <w:rFonts w:eastAsia="MS Mincho"/>
          <w:lang w:val="ru-RU" w:eastAsia="ru-RU"/>
        </w:rPr>
        <w:t>оис</w:t>
      </w:r>
      <w:r w:rsidRPr="000B4E75">
        <w:rPr>
          <w:rFonts w:eastAsia="MS Mincho"/>
          <w:lang w:val="ru-RU" w:eastAsia="ru-RU"/>
        </w:rPr>
        <w:t xml:space="preserve">ходит из документации </w:t>
      </w:r>
      <w:r w:rsidR="00BF2D70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 с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путствующи</w:t>
      </w:r>
      <w:r w:rsidR="00BF2D70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 утилит</w:t>
      </w:r>
      <w:r w:rsidR="00BF2D70">
        <w:rPr>
          <w:rFonts w:eastAsia="MS Mincho"/>
          <w:lang w:val="ru-RU" w:eastAsia="ru-RU"/>
        </w:rPr>
        <w:t>ам</w:t>
      </w:r>
      <w:r w:rsidRPr="000B4E75">
        <w:rPr>
          <w:rFonts w:eastAsia="MS Mincho"/>
          <w:lang w:val="ru-RU" w:eastAsia="ru-RU"/>
        </w:rPr>
        <w:t>, написанны</w:t>
      </w:r>
      <w:r w:rsidR="00BF2D70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 специально для P112.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Введение, инструкция, программное обеспечение, документация и фотографии были с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зданы </w:t>
      </w:r>
      <w:r w:rsidR="003C5117" w:rsidRPr="003C5117">
        <w:rPr>
          <w:rFonts w:eastAsia="MS Mincho"/>
          <w:lang w:val="ru-RU" w:eastAsia="ru-RU"/>
        </w:rPr>
        <w:t>Дэвид</w:t>
      </w:r>
      <w:r w:rsidR="003C5117">
        <w:rPr>
          <w:rFonts w:eastAsia="MS Mincho"/>
          <w:lang w:val="ru-RU" w:eastAsia="ru-RU"/>
        </w:rPr>
        <w:t>ом</w:t>
      </w:r>
      <w:r w:rsidR="003C5117" w:rsidRPr="003C5117">
        <w:rPr>
          <w:rFonts w:eastAsia="MS Mincho"/>
          <w:lang w:val="ru-RU" w:eastAsia="ru-RU"/>
        </w:rPr>
        <w:t xml:space="preserve"> </w:t>
      </w:r>
      <w:r w:rsidR="003C5117" w:rsidRPr="003C5117">
        <w:rPr>
          <w:rFonts w:eastAsia="MS Mincho"/>
          <w:noProof/>
          <w:lang w:val="ru-RU" w:eastAsia="ru-RU"/>
        </w:rPr>
        <w:t>Гриффит</w:t>
      </w:r>
      <w:r w:rsidR="003C5117">
        <w:rPr>
          <w:rFonts w:eastAsia="MS Mincho"/>
          <w:noProof/>
          <w:lang w:val="ru-RU" w:eastAsia="ru-RU"/>
        </w:rPr>
        <w:t>ом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765582">
      <w:pPr>
        <w:pStyle w:val="2"/>
      </w:pPr>
      <w:bookmarkStart w:id="6" w:name="_Toc292979590"/>
      <w:bookmarkStart w:id="7" w:name="_Toc361824730"/>
      <w:r w:rsidRPr="000B4E75">
        <w:t>1.2 Что нужно знать?</w:t>
      </w:r>
      <w:bookmarkEnd w:id="6"/>
      <w:bookmarkEnd w:id="7"/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 должны знать основы пайки. Из-за небольшого размера этой платы и </w:t>
      </w:r>
      <w:r w:rsidR="00BF2D70">
        <w:rPr>
          <w:rFonts w:eastAsia="MS Mincho"/>
          <w:lang w:val="ru-RU" w:eastAsia="ru-RU"/>
        </w:rPr>
        <w:t>некоторых</w:t>
      </w:r>
      <w:r w:rsidRPr="000B4E75">
        <w:rPr>
          <w:rFonts w:eastAsia="MS Mincho"/>
          <w:lang w:val="ru-RU" w:eastAsia="ru-RU"/>
        </w:rPr>
        <w:t xml:space="preserve"> </w:t>
      </w:r>
      <w:r w:rsidR="00E45C56">
        <w:rPr>
          <w:rFonts w:eastAsia="MS Mincho"/>
          <w:lang w:val="ru-RU" w:eastAsia="ru-RU"/>
        </w:rPr>
        <w:t>мелких</w:t>
      </w:r>
      <w:r w:rsidRPr="000B4E75">
        <w:rPr>
          <w:rFonts w:eastAsia="MS Mincho"/>
          <w:lang w:val="ru-RU" w:eastAsia="ru-RU"/>
        </w:rPr>
        <w:t xml:space="preserve"> деталей, я не рекомендую этот набор в качестве первой самостоятельной сборки. Приобрет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 н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сколько наборов у </w:t>
      </w:r>
      <w:r w:rsidRPr="000B4E75">
        <w:rPr>
          <w:rFonts w:eastAsia="MS Mincho"/>
          <w:noProof/>
          <w:lang w:eastAsia="ru-RU"/>
        </w:rPr>
        <w:t>Jameco</w:t>
      </w:r>
      <w:r w:rsidRPr="000B4E75">
        <w:rPr>
          <w:rFonts w:eastAsia="MS Mincho"/>
          <w:lang w:val="ru-RU" w:eastAsia="ru-RU"/>
        </w:rPr>
        <w:t xml:space="preserve"> и попрактикуйтесь сначала с ними.</w:t>
      </w:r>
    </w:p>
    <w:p w:rsidR="000B4E75" w:rsidRPr="000B4E75" w:rsidRDefault="000B4E75" w:rsidP="00765582">
      <w:pPr>
        <w:pStyle w:val="2"/>
      </w:pPr>
      <w:bookmarkStart w:id="8" w:name="_Toc292979591"/>
      <w:bookmarkStart w:id="9" w:name="_Toc361824731"/>
      <w:r w:rsidRPr="000B4E75">
        <w:t>1.3 Что находится в этом наборе?</w:t>
      </w:r>
      <w:bookmarkEnd w:id="8"/>
      <w:bookmarkEnd w:id="9"/>
    </w:p>
    <w:p w:rsidR="000B4E75" w:rsidRPr="000B4E75" w:rsidRDefault="000B4E75" w:rsidP="000B4E75">
      <w:pPr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 этом наборе </w:t>
      </w:r>
      <w:r w:rsidR="00BF2D70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найдете следующее: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Одну</w:t>
      </w:r>
      <w:r w:rsidR="006F4113">
        <w:rPr>
          <w:rFonts w:eastAsia="MS Mincho"/>
          <w:b/>
          <w:lang w:val="ru-RU" w:eastAsia="ru-RU"/>
        </w:rPr>
        <w:t xml:space="preserve"> четырехслойную печатную плату</w:t>
      </w:r>
    </w:p>
    <w:p w:rsidR="000B4E75" w:rsidRPr="000B4E75" w:rsidRDefault="000B4E75" w:rsidP="000B4E75">
      <w:pPr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Четырехслойная плата это не то, что можно легко сделать в гараже. Эта плата предн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значена для использования двух микросхем с поверхностным монтажом (</w:t>
      </w:r>
      <w:r w:rsidRPr="008F324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и ко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троллер</w:t>
      </w:r>
      <w:r w:rsidR="00C74B2D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ввода-вывода) и эти дискретные элементы, уже припаяны.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Так как нет легк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го способа пайки компонентов для поверхностного монтажа, она была выполнена за </w:t>
      </w:r>
      <w:r w:rsidR="001323B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ас.</w:t>
      </w:r>
    </w:p>
    <w:p w:rsidR="000B4E75" w:rsidRPr="000B4E75" w:rsidRDefault="000B4E75" w:rsidP="000B4E75">
      <w:pPr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Один набор электронных деталей</w:t>
      </w:r>
    </w:p>
    <w:p w:rsidR="000B4E75" w:rsidRPr="000B4E75" w:rsidRDefault="000B4E75" w:rsidP="000370D2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Вся тяжелая работа </w:t>
      </w:r>
      <w:r w:rsidR="00C74B2D">
        <w:rPr>
          <w:rFonts w:eastAsia="MS Mincho"/>
          <w:lang w:val="ru-RU" w:eastAsia="ru-RU"/>
        </w:rPr>
        <w:t xml:space="preserve">по </w:t>
      </w:r>
      <w:r w:rsidRPr="000B4E75">
        <w:rPr>
          <w:rFonts w:eastAsia="MS Mincho"/>
          <w:lang w:val="ru-RU" w:eastAsia="ru-RU"/>
        </w:rPr>
        <w:t>комплектации этих деталей по хорошим ценам была уже сд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лана для </w:t>
      </w:r>
      <w:r w:rsidR="001323B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ас.</w:t>
      </w:r>
    </w:p>
    <w:p w:rsidR="000B4E75" w:rsidRPr="000B4E75" w:rsidRDefault="000B4E75" w:rsidP="000B4E75">
      <w:pPr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 xml:space="preserve">Один экземпляр </w:t>
      </w:r>
      <w:r w:rsidRPr="00871A9D">
        <w:rPr>
          <w:rFonts w:ascii="Consolas" w:eastAsia="MS Mincho" w:hAnsi="Consolas"/>
          <w:b/>
          <w:lang w:eastAsia="ru-RU"/>
        </w:rPr>
        <w:t>CP</w:t>
      </w:r>
      <w:r w:rsidRPr="000B4E75">
        <w:rPr>
          <w:rFonts w:eastAsia="MS Mincho"/>
          <w:b/>
          <w:lang w:val="ru-RU" w:eastAsia="ru-RU"/>
        </w:rPr>
        <w:t>/</w:t>
      </w:r>
      <w:r w:rsidRPr="00871A9D">
        <w:rPr>
          <w:rFonts w:ascii="Consolas" w:eastAsia="MS Mincho" w:hAnsi="Consolas"/>
          <w:b/>
          <w:lang w:eastAsia="ru-RU"/>
        </w:rPr>
        <w:t>M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3F0C90">
        <w:rPr>
          <w:rFonts w:ascii="Consolas" w:eastAsia="MS Mincho" w:hAnsi="Consolas"/>
          <w:b/>
          <w:lang w:eastAsia="ru-RU"/>
        </w:rPr>
        <w:t>CDROM</w:t>
      </w:r>
      <w:r w:rsidR="00DA1637" w:rsidRPr="00DA1637">
        <w:rPr>
          <w:rFonts w:eastAsia="MS Mincho"/>
          <w:b/>
          <w:lang w:eastAsia="ru-RU"/>
        </w:rPr>
        <w:t xml:space="preserve"> </w:t>
      </w:r>
      <w:r w:rsidR="00DA1637" w:rsidRPr="000B4E75">
        <w:rPr>
          <w:rFonts w:eastAsia="MS Mincho"/>
          <w:b/>
          <w:lang w:eastAsia="ru-RU"/>
        </w:rPr>
        <w:t>Walnut</w:t>
      </w:r>
      <w:r w:rsidR="00DA1637" w:rsidRPr="000B4E75">
        <w:rPr>
          <w:rFonts w:eastAsia="MS Mincho"/>
          <w:b/>
          <w:lang w:val="ru-RU" w:eastAsia="ru-RU"/>
        </w:rPr>
        <w:t xml:space="preserve"> </w:t>
      </w:r>
      <w:r w:rsidR="00DA1637" w:rsidRPr="000B4E75">
        <w:rPr>
          <w:rFonts w:eastAsia="MS Mincho"/>
          <w:b/>
          <w:lang w:eastAsia="ru-RU"/>
        </w:rPr>
        <w:t>Creek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Этот </w:t>
      </w:r>
      <w:r w:rsidRPr="003F0C90">
        <w:rPr>
          <w:rFonts w:ascii="Consolas" w:eastAsia="MS Mincho" w:hAnsi="Consolas"/>
          <w:lang w:val="ru-RU" w:eastAsia="ru-RU"/>
        </w:rPr>
        <w:t>CD</w:t>
      </w:r>
      <w:r w:rsidRPr="000B4E75">
        <w:rPr>
          <w:rFonts w:eastAsia="MS Mincho"/>
          <w:lang w:val="ru-RU" w:eastAsia="ru-RU"/>
        </w:rPr>
        <w:t xml:space="preserve"> датированный ноябрем 1994 г. содержит различные утилиты, игры, систе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ное программное обеспечение, исходный код и другие материалы для компьютеров, выполняющих </w:t>
      </w:r>
      <w:r w:rsidRPr="00803B25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803B25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 или подобные операционные системы. Он уже давно вышел из печати и </w:t>
      </w:r>
      <w:r w:rsidR="003A6F37" w:rsidRPr="003A6F37">
        <w:rPr>
          <w:rFonts w:eastAsia="MS Mincho"/>
          <w:noProof/>
          <w:lang w:val="ru-RU" w:eastAsia="ru-RU"/>
        </w:rPr>
        <w:t>Уолнат</w:t>
      </w:r>
      <w:r w:rsidR="003A6F37" w:rsidRPr="003A6F37">
        <w:rPr>
          <w:rFonts w:eastAsia="MS Mincho"/>
          <w:lang w:val="ru-RU" w:eastAsia="ru-RU"/>
        </w:rPr>
        <w:t xml:space="preserve"> Крик </w:t>
      </w:r>
      <w:r w:rsidR="003A6F37">
        <w:rPr>
          <w:rFonts w:eastAsia="MS Mincho"/>
          <w:lang w:eastAsia="ru-RU"/>
        </w:rPr>
        <w:t>{</w:t>
      </w:r>
      <w:r w:rsidRPr="000B4E75">
        <w:rPr>
          <w:rFonts w:eastAsia="MS Mincho"/>
          <w:lang w:eastAsia="ru-RU"/>
        </w:rPr>
        <w:t>Walnut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Creek</w:t>
      </w:r>
      <w:r w:rsidR="003A6F37">
        <w:rPr>
          <w:rFonts w:eastAsia="MS Mincho"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сказал, что не требуется разрешения для его воспроизводства.</w:t>
      </w:r>
    </w:p>
    <w:p w:rsidR="000B4E75" w:rsidRPr="000B4E75" w:rsidRDefault="003924D6" w:rsidP="000B4E75">
      <w:pPr>
        <w:rPr>
          <w:rFonts w:eastAsia="MS Mincho"/>
          <w:b/>
          <w:lang w:val="ru-RU" w:eastAsia="ru-RU"/>
        </w:rPr>
      </w:pPr>
      <w:r>
        <w:rPr>
          <w:rFonts w:eastAsia="MS Mincho"/>
          <w:b/>
          <w:lang w:val="ru-RU" w:eastAsia="ru-RU"/>
        </w:rPr>
        <w:br w:type="page"/>
      </w:r>
      <w:r w:rsidR="000B4E75" w:rsidRPr="000B4E75">
        <w:rPr>
          <w:rFonts w:eastAsia="MS Mincho"/>
          <w:b/>
          <w:lang w:val="ru-RU" w:eastAsia="ru-RU"/>
        </w:rPr>
        <w:lastRenderedPageBreak/>
        <w:t xml:space="preserve">Один </w:t>
      </w:r>
      <w:r w:rsidR="000B4E75" w:rsidRPr="00871A9D">
        <w:rPr>
          <w:rFonts w:ascii="Consolas" w:eastAsia="MS Mincho" w:hAnsi="Consolas"/>
          <w:b/>
          <w:lang w:val="ru-RU" w:eastAsia="ru-RU"/>
        </w:rPr>
        <w:t>CDROM</w:t>
      </w:r>
      <w:r w:rsidR="000B4E75" w:rsidRPr="000B4E75">
        <w:rPr>
          <w:rFonts w:eastAsia="MS Mincho"/>
          <w:b/>
          <w:lang w:val="ru-RU" w:eastAsia="ru-RU"/>
        </w:rPr>
        <w:t xml:space="preserve"> документации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Этот </w:t>
      </w:r>
      <w:r w:rsidRPr="003F0C90">
        <w:rPr>
          <w:rFonts w:ascii="Consolas" w:eastAsia="MS Mincho" w:hAnsi="Consolas"/>
          <w:lang w:val="ru-RU" w:eastAsia="ru-RU"/>
        </w:rPr>
        <w:t>CD</w:t>
      </w:r>
      <w:r w:rsidRPr="000B4E75">
        <w:rPr>
          <w:rFonts w:eastAsia="MS Mincho"/>
          <w:lang w:val="ru-RU" w:eastAsia="ru-RU"/>
        </w:rPr>
        <w:t xml:space="preserve"> содержит новую документацию P112 (которую </w:t>
      </w:r>
      <w:r w:rsidR="001323B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</w:t>
      </w:r>
      <w:r w:rsidR="00027040">
        <w:rPr>
          <w:rFonts w:eastAsia="MS Mincho"/>
          <w:lang w:val="ru-RU" w:eastAsia="ru-RU"/>
        </w:rPr>
        <w:t>сейчас</w:t>
      </w:r>
      <w:r w:rsidRPr="000B4E75">
        <w:rPr>
          <w:rFonts w:eastAsia="MS Mincho"/>
          <w:lang w:val="ru-RU" w:eastAsia="ru-RU"/>
        </w:rPr>
        <w:t xml:space="preserve"> читаете) и много других вкусностей вроде утилит, операционных систем, языков программирования, и так далее. Незадолго до смерти, </w:t>
      </w:r>
      <w:r w:rsidRPr="000B4E75">
        <w:rPr>
          <w:rFonts w:eastAsia="MS Mincho"/>
          <w:noProof/>
          <w:lang w:eastAsia="ru-RU"/>
        </w:rPr>
        <w:t>Rlee</w:t>
      </w:r>
      <w:r w:rsidRPr="000B4E75">
        <w:rPr>
          <w:rFonts w:eastAsia="MS Mincho"/>
          <w:noProof/>
          <w:lang w:val="ru-RU" w:eastAsia="ru-RU"/>
        </w:rPr>
        <w:t xml:space="preserve"> </w:t>
      </w:r>
      <w:r w:rsidRPr="000B4E75">
        <w:rPr>
          <w:rFonts w:eastAsia="MS Mincho"/>
          <w:noProof/>
          <w:lang w:eastAsia="ru-RU"/>
        </w:rPr>
        <w:t>Peters</w:t>
      </w:r>
      <w:r w:rsidRPr="000B4E75">
        <w:rPr>
          <w:rFonts w:eastAsia="MS Mincho"/>
          <w:lang w:val="ru-RU" w:eastAsia="ru-RU"/>
        </w:rPr>
        <w:t xml:space="preserve"> создал архив материалов связанных с </w:t>
      </w:r>
      <w:r w:rsidR="003924D6" w:rsidRPr="00803B25">
        <w:rPr>
          <w:rFonts w:ascii="Consolas" w:eastAsia="MS Mincho" w:hAnsi="Consolas"/>
          <w:lang w:val="ru-RU" w:eastAsia="ru-RU"/>
        </w:rPr>
        <w:t>CP</w:t>
      </w:r>
      <w:r w:rsidR="003924D6" w:rsidRPr="000B4E75">
        <w:rPr>
          <w:rFonts w:eastAsia="MS Mincho"/>
          <w:lang w:val="ru-RU" w:eastAsia="ru-RU"/>
        </w:rPr>
        <w:t>/</w:t>
      </w:r>
      <w:r w:rsidR="003924D6" w:rsidRPr="00803B25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, подобный </w:t>
      </w:r>
      <w:r w:rsidRPr="000B4E75">
        <w:rPr>
          <w:rFonts w:eastAsia="MS Mincho"/>
          <w:lang w:eastAsia="ru-RU"/>
        </w:rPr>
        <w:t>Walnut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Creek</w:t>
      </w:r>
      <w:r w:rsidRPr="000B4E75">
        <w:rPr>
          <w:rFonts w:eastAsia="MS Mincho"/>
          <w:lang w:val="ru-RU" w:eastAsia="ru-RU"/>
        </w:rPr>
        <w:t xml:space="preserve"> </w:t>
      </w:r>
      <w:r w:rsidRPr="00803B25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803B25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 </w:t>
      </w:r>
      <w:r w:rsidRPr="003F0C90">
        <w:rPr>
          <w:rFonts w:ascii="Consolas" w:eastAsia="MS Mincho" w:hAnsi="Consolas"/>
          <w:lang w:val="ru-RU" w:eastAsia="ru-RU"/>
        </w:rPr>
        <w:t>CD</w:t>
      </w:r>
      <w:r w:rsidRPr="000B4E75">
        <w:rPr>
          <w:rFonts w:eastAsia="MS Mincho"/>
          <w:lang w:val="ru-RU" w:eastAsia="ru-RU"/>
        </w:rPr>
        <w:t>. Этот архив включен в этот диск.</w:t>
      </w:r>
    </w:p>
    <w:p w:rsidR="000B4E75" w:rsidRPr="000B4E75" w:rsidRDefault="000B4E75" w:rsidP="00765582">
      <w:pPr>
        <w:pStyle w:val="2"/>
      </w:pPr>
      <w:bookmarkStart w:id="10" w:name="_Toc292979592"/>
      <w:bookmarkStart w:id="11" w:name="_Toc361824732"/>
      <w:r w:rsidRPr="000B4E75">
        <w:t>1.4 Чего нет в этом наборе?</w:t>
      </w:r>
      <w:bookmarkEnd w:id="10"/>
      <w:bookmarkEnd w:id="11"/>
    </w:p>
    <w:p w:rsidR="000B4E75" w:rsidRPr="000B4E75" w:rsidRDefault="000B4E75" w:rsidP="00E45C56">
      <w:pPr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Этот набор не </w:t>
      </w:r>
      <w:r w:rsidR="00C74B2D">
        <w:rPr>
          <w:rFonts w:eastAsia="MS Mincho"/>
          <w:lang w:val="ru-RU" w:eastAsia="ru-RU"/>
        </w:rPr>
        <w:t>содержит</w:t>
      </w:r>
      <w:r w:rsidRPr="000B4E75">
        <w:rPr>
          <w:rFonts w:eastAsia="MS Mincho"/>
          <w:lang w:val="ru-RU" w:eastAsia="ru-RU"/>
        </w:rPr>
        <w:t xml:space="preserve"> изделий, которые могут быть найдены в типичном магазине деталей бытовой электроники. Другие детали необходимые для завершения этого проекта, могут быть легко найдены на аукционных веб-сайтах подобных </w:t>
      </w:r>
      <w:r w:rsidRPr="000B4E75">
        <w:rPr>
          <w:rFonts w:eastAsia="MS Mincho"/>
          <w:noProof/>
          <w:lang w:eastAsia="ru-RU"/>
        </w:rPr>
        <w:t>Ebay</w:t>
      </w:r>
      <w:r w:rsidRPr="000B4E75">
        <w:rPr>
          <w:rFonts w:eastAsia="MS Mincho"/>
          <w:lang w:val="ru-RU" w:eastAsia="ru-RU"/>
        </w:rPr>
        <w:t xml:space="preserve">. У </w:t>
      </w:r>
      <w:r w:rsidR="001323B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ас уже мо</w:t>
      </w:r>
      <w:r w:rsidR="001B65B2">
        <w:rPr>
          <w:rFonts w:eastAsia="MS Mincho"/>
          <w:lang w:val="ru-RU" w:eastAsia="ru-RU"/>
        </w:rPr>
        <w:t>жет</w:t>
      </w:r>
      <w:r w:rsidRPr="000B4E75">
        <w:rPr>
          <w:rFonts w:eastAsia="MS Mincho"/>
          <w:lang w:val="ru-RU" w:eastAsia="ru-RU"/>
        </w:rPr>
        <w:t xml:space="preserve"> иметься в нал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чии большая часть этих деталей.</w:t>
      </w:r>
    </w:p>
    <w:p w:rsidR="000B4E75" w:rsidRPr="000B4E75" w:rsidRDefault="000B4E75" w:rsidP="000B4E75">
      <w:pPr>
        <w:spacing w:before="120"/>
        <w:rPr>
          <w:rFonts w:eastAsia="MS Mincho"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Паяльное оборудование.</w:t>
      </w:r>
    </w:p>
    <w:p w:rsidR="000B4E75" w:rsidRPr="000B4E75" w:rsidRDefault="000B4E75" w:rsidP="000B4E75">
      <w:pPr>
        <w:spacing w:before="120"/>
        <w:ind w:left="709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Все компонен</w:t>
      </w:r>
      <w:r w:rsidR="007F6CE0">
        <w:rPr>
          <w:rFonts w:eastAsia="MS Mincho"/>
          <w:lang w:val="ru-RU" w:eastAsia="ru-RU"/>
        </w:rPr>
        <w:t xml:space="preserve">ты для пайки можно найти в </w:t>
      </w:r>
      <w:r w:rsidRPr="000B4E75">
        <w:rPr>
          <w:rFonts w:eastAsia="MS Mincho"/>
          <w:lang w:val="ru-RU" w:eastAsia="ru-RU"/>
        </w:rPr>
        <w:t>магазине (</w:t>
      </w:r>
      <w:r w:rsidRPr="000B4E75">
        <w:rPr>
          <w:rFonts w:eastAsia="MS Mincho"/>
          <w:color w:val="0000FF"/>
          <w:lang w:eastAsia="ru-RU"/>
        </w:rPr>
        <w:t>http</w:t>
      </w:r>
      <w:r w:rsidRPr="000B4E75">
        <w:rPr>
          <w:rFonts w:eastAsia="MS Mincho"/>
          <w:color w:val="0000FF"/>
          <w:lang w:val="ru-RU" w:eastAsia="ru-RU"/>
        </w:rPr>
        <w:t>://</w:t>
      </w:r>
      <w:r w:rsidRPr="000B4E75">
        <w:rPr>
          <w:rFonts w:eastAsia="MS Mincho"/>
          <w:color w:val="0000FF"/>
          <w:lang w:eastAsia="ru-RU"/>
        </w:rPr>
        <w:t>www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radioshack</w:t>
      </w:r>
      <w:r w:rsidR="001323B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com</w:t>
      </w:r>
      <w:r w:rsidRPr="000B4E75">
        <w:rPr>
          <w:rFonts w:eastAsia="MS Mincho"/>
          <w:color w:val="0000FF"/>
          <w:lang w:val="ru-RU" w:eastAsia="ru-RU"/>
        </w:rPr>
        <w:t>/</w:t>
      </w:r>
      <w:r w:rsidRPr="000B4E75">
        <w:rPr>
          <w:rFonts w:eastAsia="MS Mincho"/>
          <w:lang w:val="ru-RU" w:eastAsia="ru-RU"/>
        </w:rPr>
        <w:t>).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Паяльник, мощностью 15-30 </w:t>
      </w:r>
      <w:r w:rsidR="00C74B2D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атт, является более чем достаточным для этого зад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ния. Не используйте более мощный, </w:t>
      </w:r>
      <w:r w:rsidR="009D6143">
        <w:rPr>
          <w:rFonts w:eastAsia="MS Mincho"/>
          <w:lang w:val="ru-RU" w:eastAsia="ru-RU"/>
        </w:rPr>
        <w:t>так как</w:t>
      </w:r>
      <w:r w:rsidRPr="000B4E75">
        <w:rPr>
          <w:rFonts w:eastAsia="MS Mincho"/>
          <w:lang w:val="ru-RU" w:eastAsia="ru-RU"/>
        </w:rPr>
        <w:t xml:space="preserve"> </w:t>
      </w:r>
      <w:r w:rsidR="001323B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риск</w:t>
      </w:r>
      <w:r w:rsidR="009D6143">
        <w:rPr>
          <w:rFonts w:eastAsia="MS Mincho"/>
          <w:lang w:val="ru-RU" w:eastAsia="ru-RU"/>
        </w:rPr>
        <w:t xml:space="preserve">уете </w:t>
      </w:r>
      <w:r w:rsidRPr="000B4E75">
        <w:rPr>
          <w:rFonts w:eastAsia="MS Mincho"/>
          <w:lang w:val="ru-RU" w:eastAsia="ru-RU"/>
        </w:rPr>
        <w:t xml:space="preserve">повредить плату и/или детали. Убедитесь, что у вас узкий наконечник. </w:t>
      </w:r>
      <w:r w:rsidR="004500E4">
        <w:rPr>
          <w:rFonts w:eastAsia="MS Mincho"/>
          <w:lang w:val="ru-RU" w:eastAsia="ru-RU"/>
        </w:rPr>
        <w:t>Подойдет о</w:t>
      </w:r>
      <w:r w:rsidRPr="000B4E75">
        <w:rPr>
          <w:rFonts w:eastAsia="MS Mincho"/>
          <w:lang w:val="ru-RU" w:eastAsia="ru-RU"/>
        </w:rPr>
        <w:t>дин из цилиндрических наконе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 xml:space="preserve">ников, которые вы обрабатываете до точки с помощью напильника, но </w:t>
      </w:r>
      <w:r w:rsidR="004500E4">
        <w:rPr>
          <w:rFonts w:eastAsia="MS Mincho"/>
          <w:lang w:val="ru-RU" w:eastAsia="ru-RU"/>
        </w:rPr>
        <w:t xml:space="preserve">его </w:t>
      </w:r>
      <w:r w:rsidRPr="000B4E75">
        <w:rPr>
          <w:rFonts w:eastAsia="MS Mincho"/>
          <w:lang w:val="ru-RU" w:eastAsia="ru-RU"/>
        </w:rPr>
        <w:t>будет очень сложно использовать при монтаже разъема расширения.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Простой 60/40 припой .032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или .064</w:t>
      </w:r>
      <w:r w:rsidR="008F324B" w:rsidRPr="000B4E75">
        <w:rPr>
          <w:rFonts w:eastAsia="MS Mincho"/>
          <w:lang w:val="ru-RU" w:eastAsia="ru-RU"/>
        </w:rPr>
        <w:t>"</w:t>
      </w:r>
      <w:r w:rsidR="000370D2">
        <w:rPr>
          <w:rFonts w:eastAsia="MS Mincho"/>
          <w:lang w:val="ru-RU" w:eastAsia="ru-RU"/>
        </w:rPr>
        <w:t xml:space="preserve"> (0</w:t>
      </w:r>
      <w:r w:rsidRPr="000B4E75">
        <w:rPr>
          <w:rFonts w:eastAsia="MS Mincho"/>
          <w:lang w:val="ru-RU" w:eastAsia="ru-RU"/>
        </w:rPr>
        <w:t xml:space="preserve">.6 мм и 1.2 мм) хорош. Если </w:t>
      </w:r>
      <w:r w:rsidR="001D0ADD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предпочита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те 63/37, он также хорошо подходит. Удостоверьтесь, что вы используете припой на о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 xml:space="preserve">нове канифоли. </w:t>
      </w:r>
      <w:r w:rsidR="000370D2">
        <w:rPr>
          <w:rFonts w:eastAsia="MS Mincho"/>
          <w:lang w:val="ru-RU" w:eastAsia="ru-RU"/>
        </w:rPr>
        <w:t>П</w:t>
      </w:r>
      <w:r w:rsidR="000370D2" w:rsidRPr="000B4E75">
        <w:rPr>
          <w:rFonts w:eastAsia="MS Mincho"/>
          <w:lang w:val="ru-RU" w:eastAsia="ru-RU"/>
        </w:rPr>
        <w:t>рипой основный</w:t>
      </w:r>
      <w:r w:rsidR="000370D2">
        <w:rPr>
          <w:rFonts w:eastAsia="MS Mincho"/>
          <w:lang w:val="ru-RU" w:eastAsia="ru-RU"/>
        </w:rPr>
        <w:t xml:space="preserve"> на</w:t>
      </w:r>
      <w:r w:rsidR="000370D2" w:rsidRPr="000B4E75">
        <w:rPr>
          <w:rFonts w:eastAsia="MS Mincho"/>
          <w:lang w:val="ru-RU" w:eastAsia="ru-RU"/>
        </w:rPr>
        <w:t xml:space="preserve"> </w:t>
      </w:r>
      <w:r w:rsidR="000370D2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>ислот</w:t>
      </w:r>
      <w:r w:rsidR="000370D2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 разрушает электронику. </w:t>
      </w:r>
      <w:r w:rsidR="000370D2" w:rsidRPr="000B4E75">
        <w:rPr>
          <w:rFonts w:eastAsia="MS Mincho"/>
          <w:lang w:val="ru-RU" w:eastAsia="ru-RU"/>
        </w:rPr>
        <w:t>Припой,</w:t>
      </w:r>
      <w:r w:rsidRPr="000B4E75">
        <w:rPr>
          <w:rFonts w:eastAsia="MS Mincho"/>
          <w:lang w:val="ru-RU" w:eastAsia="ru-RU"/>
        </w:rPr>
        <w:t xml:space="preserve"> соде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 xml:space="preserve">жащий 96% олова и 4% серебра - хороший выбор </w:t>
      </w:r>
      <w:r w:rsidR="000370D2" w:rsidRPr="000B4E75">
        <w:rPr>
          <w:rFonts w:eastAsia="MS Mincho"/>
          <w:lang w:val="ru-RU" w:eastAsia="ru-RU"/>
        </w:rPr>
        <w:t>припоя,</w:t>
      </w:r>
      <w:r w:rsidRPr="000B4E75">
        <w:rPr>
          <w:rFonts w:eastAsia="MS Mincho"/>
          <w:lang w:val="ru-RU" w:eastAsia="ru-RU"/>
        </w:rPr>
        <w:t xml:space="preserve"> не соде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жащего свинца, но более дорогой. Две унции (приблизительно 50 граммов) припоя будет достаточно.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пайки может потребоваться флюс. </w:t>
      </w:r>
      <w:r w:rsidR="00A51374">
        <w:rPr>
          <w:rFonts w:eastAsia="MS Mincho"/>
          <w:lang w:val="ru-RU" w:eastAsia="ru-RU"/>
        </w:rPr>
        <w:t>Мне он был нужен</w:t>
      </w:r>
      <w:r w:rsidRPr="000B4E75">
        <w:rPr>
          <w:rFonts w:eastAsia="MS Mincho"/>
          <w:lang w:val="ru-RU" w:eastAsia="ru-RU"/>
        </w:rPr>
        <w:t>. Другие сборщики сообщ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ли, что в этом нет необходимости. Вы </w:t>
      </w:r>
      <w:r w:rsidR="004574BE" w:rsidRPr="000B4E75">
        <w:rPr>
          <w:rFonts w:eastAsia="MS Mincho"/>
          <w:lang w:val="ru-RU" w:eastAsia="ru-RU"/>
        </w:rPr>
        <w:t>поймете,</w:t>
      </w:r>
      <w:r w:rsidR="004574BE">
        <w:rPr>
          <w:rFonts w:eastAsia="MS Mincho"/>
          <w:lang w:val="ru-RU" w:eastAsia="ru-RU"/>
        </w:rPr>
        <w:t xml:space="preserve"> нужен ли он вам,</w:t>
      </w:r>
      <w:r w:rsidRPr="000B4E75">
        <w:rPr>
          <w:rFonts w:eastAsia="MS Mincho"/>
          <w:lang w:val="ru-RU" w:eastAsia="ru-RU"/>
        </w:rPr>
        <w:t xml:space="preserve"> если расплавленный припой не будет смачивать </w:t>
      </w:r>
      <w:r w:rsidR="004574BE" w:rsidRPr="000B4E75">
        <w:rPr>
          <w:rFonts w:eastAsia="MS Mincho"/>
          <w:lang w:val="ru-RU" w:eastAsia="ru-RU"/>
        </w:rPr>
        <w:t>соединение,</w:t>
      </w:r>
      <w:r w:rsidRPr="000B4E75">
        <w:rPr>
          <w:rFonts w:eastAsia="MS Mincho"/>
          <w:lang w:val="ru-RU" w:eastAsia="ru-RU"/>
        </w:rPr>
        <w:t xml:space="preserve"> которое вы пытаетесь припаять. Тип флюса не особо важен. Удостоверьтесь, что он </w:t>
      </w:r>
      <w:r w:rsidR="00A51374">
        <w:rPr>
          <w:rFonts w:eastAsia="MS Mincho"/>
          <w:lang w:val="ru-RU" w:eastAsia="ru-RU"/>
        </w:rPr>
        <w:t xml:space="preserve">предназначен </w:t>
      </w:r>
      <w:r w:rsidRPr="000B4E75">
        <w:rPr>
          <w:rFonts w:eastAsia="MS Mincho"/>
          <w:lang w:val="ru-RU" w:eastAsia="ru-RU"/>
        </w:rPr>
        <w:t>для использования в электрон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ке и у вас есть средство для удаления этого флюса. В радиомагазинах имеются наборы подходящей пасты флюса и средства для его удаления.</w:t>
      </w:r>
    </w:p>
    <w:p w:rsidR="000B4E75" w:rsidRPr="000B4E75" w:rsidRDefault="003D4160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>удут удобны</w:t>
      </w:r>
      <w:r w:rsidRPr="000B4E75">
        <w:rPr>
          <w:rFonts w:eastAsia="MS Mincho"/>
          <w:color w:val="000000"/>
          <w:lang w:val="ru-RU" w:eastAsia="ru-RU"/>
        </w:rPr>
        <w:t xml:space="preserve"> </w:t>
      </w:r>
      <w:r>
        <w:rPr>
          <w:rFonts w:eastAsia="MS Mincho"/>
          <w:color w:val="000000"/>
          <w:lang w:val="ru-RU" w:eastAsia="ru-RU"/>
        </w:rPr>
        <w:t>с</w:t>
      </w:r>
      <w:r w:rsidR="000B4E75" w:rsidRPr="000B4E75">
        <w:rPr>
          <w:rFonts w:eastAsia="MS Mincho"/>
          <w:color w:val="000000"/>
          <w:lang w:val="ru-RU" w:eastAsia="ru-RU"/>
        </w:rPr>
        <w:t>крайберы,</w:t>
      </w:r>
      <w:r w:rsidR="000B4E75" w:rsidRPr="000B4E75">
        <w:rPr>
          <w:rFonts w:eastAsia="MS Mincho"/>
          <w:lang w:val="ru-RU" w:eastAsia="ru-RU"/>
        </w:rPr>
        <w:t xml:space="preserve"> пинцеты и щетки.</w:t>
      </w:r>
    </w:p>
    <w:p w:rsidR="000B4E75" w:rsidRPr="000B4E75" w:rsidRDefault="000B4E75" w:rsidP="000B4E75">
      <w:pPr>
        <w:spacing w:before="120"/>
        <w:ind w:left="709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Демонтажный инструмент имеет важное значение для исправления ошибок. Не обм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нывайте себя, думая, что вы не сделаете каких-либо ошибок.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Заземляющий браслет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Они доступны в радиомагазинах. Это устройство важно для предотвращения повр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ждения микросхем статическим электричеством.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Инструмент для извлечения и вставки микросхем</w:t>
      </w:r>
    </w:p>
    <w:p w:rsidR="000B4E75" w:rsidRPr="000B4E75" w:rsidRDefault="0094088C" w:rsidP="002310F5">
      <w:pPr>
        <w:spacing w:before="120"/>
        <w:ind w:left="708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Инструмент д</w:t>
      </w:r>
      <w:r w:rsidR="000B4E75" w:rsidRPr="000B4E75">
        <w:rPr>
          <w:rFonts w:eastAsia="MS Mincho"/>
          <w:lang w:val="ru-RU" w:eastAsia="ru-RU"/>
        </w:rPr>
        <w:t xml:space="preserve">оступен в компьютерных магазинах. Часто включается в </w:t>
      </w:r>
      <w:r w:rsidR="008F324B" w:rsidRPr="000B4E75">
        <w:rPr>
          <w:rFonts w:eastAsia="MS Mincho"/>
          <w:lang w:val="ru-RU" w:eastAsia="ru-RU"/>
        </w:rPr>
        <w:t>"</w:t>
      </w:r>
      <w:r w:rsidR="000B4E75" w:rsidRPr="000B4E75">
        <w:rPr>
          <w:rFonts w:eastAsia="MS Mincho"/>
          <w:lang w:val="ru-RU" w:eastAsia="ru-RU"/>
        </w:rPr>
        <w:t>наборы ко</w:t>
      </w:r>
      <w:r w:rsidR="000B4E75" w:rsidRPr="000B4E75">
        <w:rPr>
          <w:rFonts w:eastAsia="MS Mincho"/>
          <w:lang w:val="ru-RU" w:eastAsia="ru-RU"/>
        </w:rPr>
        <w:t>м</w:t>
      </w:r>
      <w:r w:rsidR="000B4E75" w:rsidRPr="000B4E75">
        <w:rPr>
          <w:rFonts w:eastAsia="MS Mincho"/>
          <w:lang w:val="ru-RU" w:eastAsia="ru-RU"/>
        </w:rPr>
        <w:t>пьютерных инструментов</w:t>
      </w:r>
      <w:r w:rsidR="008F324B" w:rsidRPr="000B4E75">
        <w:rPr>
          <w:rFonts w:eastAsia="MS Mincho"/>
          <w:lang w:val="ru-RU" w:eastAsia="ru-RU"/>
        </w:rPr>
        <w:t>"</w:t>
      </w:r>
      <w:r w:rsidR="000B4E75"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Выпрямитель контактов микросхем</w:t>
      </w:r>
    </w:p>
    <w:p w:rsidR="00337222" w:rsidRDefault="004574BE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Возможно,</w:t>
      </w:r>
      <w:r w:rsidR="000B4E75" w:rsidRPr="000B4E75">
        <w:rPr>
          <w:rFonts w:eastAsia="MS Mincho"/>
          <w:lang w:val="ru-RU" w:eastAsia="ru-RU"/>
        </w:rPr>
        <w:t xml:space="preserve"> он и не потребуется, но </w:t>
      </w:r>
      <w:r w:rsidR="00A51374">
        <w:rPr>
          <w:rFonts w:eastAsia="MS Mincho"/>
          <w:lang w:val="ru-RU" w:eastAsia="ru-RU"/>
        </w:rPr>
        <w:t>не лишне</w:t>
      </w:r>
      <w:r w:rsidR="000B4E75" w:rsidRPr="000B4E75">
        <w:rPr>
          <w:rFonts w:eastAsia="MS Mincho"/>
          <w:lang w:val="ru-RU" w:eastAsia="ru-RU"/>
        </w:rPr>
        <w:t xml:space="preserve">, иметь его на всякий случай. Они иногда могут быть найдены в радиомагазинах. Номер детали </w:t>
      </w:r>
      <w:r w:rsidR="000B4E75" w:rsidRPr="000B4E75">
        <w:rPr>
          <w:rFonts w:eastAsia="MS Mincho"/>
          <w:noProof/>
          <w:lang w:eastAsia="ru-RU"/>
        </w:rPr>
        <w:t>Jameco</w:t>
      </w:r>
      <w:r w:rsidR="000B4E75" w:rsidRPr="000B4E75">
        <w:rPr>
          <w:rFonts w:eastAsia="MS Mincho"/>
          <w:lang w:val="ru-RU" w:eastAsia="ru-RU"/>
        </w:rPr>
        <w:t xml:space="preserve"> - #99362. </w:t>
      </w:r>
      <w:r>
        <w:rPr>
          <w:rFonts w:eastAsia="MS Mincho"/>
          <w:lang w:val="ru-RU" w:eastAsia="ru-RU"/>
        </w:rPr>
        <w:t xml:space="preserve">Поставщик </w:t>
      </w:r>
      <w:r w:rsidR="000B4E75" w:rsidRPr="000B4E75">
        <w:rPr>
          <w:rFonts w:eastAsia="MS Mincho"/>
          <w:lang w:eastAsia="ru-RU"/>
        </w:rPr>
        <w:t>Mou</w:t>
      </w:r>
      <w:r w:rsidR="000B4E75" w:rsidRPr="000B4E75">
        <w:rPr>
          <w:rFonts w:eastAsia="MS Mincho"/>
          <w:lang w:eastAsia="ru-RU"/>
        </w:rPr>
        <w:t>s</w:t>
      </w:r>
      <w:r w:rsidR="000B4E75" w:rsidRPr="000B4E75">
        <w:rPr>
          <w:rFonts w:eastAsia="MS Mincho"/>
          <w:lang w:eastAsia="ru-RU"/>
        </w:rPr>
        <w:t>er</w:t>
      </w:r>
      <w:r w:rsidR="000B4E75" w:rsidRPr="000B4E75">
        <w:rPr>
          <w:rFonts w:eastAsia="MS Mincho"/>
          <w:lang w:val="ru-RU" w:eastAsia="ru-RU"/>
        </w:rPr>
        <w:t xml:space="preserve"> не имеет его.</w:t>
      </w:r>
    </w:p>
    <w:p w:rsidR="000B4E75" w:rsidRPr="000B4E75" w:rsidRDefault="000B4E75" w:rsidP="00337222">
      <w:pPr>
        <w:spacing w:before="120"/>
        <w:jc w:val="both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Последовательный терминал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Вам потребуется какой-либо способ </w:t>
      </w:r>
      <w:r w:rsidR="00C36099">
        <w:rPr>
          <w:rFonts w:eastAsia="MS Mincho"/>
          <w:lang w:val="ru-RU" w:eastAsia="ru-RU"/>
        </w:rPr>
        <w:t>общения</w:t>
      </w:r>
      <w:r w:rsidRPr="000B4E75">
        <w:rPr>
          <w:rFonts w:eastAsia="MS Mincho"/>
          <w:lang w:val="ru-RU" w:eastAsia="ru-RU"/>
        </w:rPr>
        <w:t xml:space="preserve"> с вашим новым компьютером. Поде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 xml:space="preserve">жанный терминал, найденный на </w:t>
      </w:r>
      <w:r w:rsidRPr="00C36099">
        <w:rPr>
          <w:rFonts w:eastAsia="MS Mincho"/>
          <w:noProof/>
          <w:lang w:eastAsia="ru-RU"/>
        </w:rPr>
        <w:t>Ebay</w:t>
      </w:r>
      <w:r w:rsidRPr="000B4E75">
        <w:rPr>
          <w:rFonts w:eastAsia="MS Mincho"/>
          <w:lang w:val="ru-RU" w:eastAsia="ru-RU"/>
        </w:rPr>
        <w:t xml:space="preserve"> (</w:t>
      </w:r>
      <w:r w:rsidRPr="000B4E75">
        <w:rPr>
          <w:rFonts w:eastAsia="MS Mincho"/>
          <w:color w:val="0000FF"/>
          <w:lang w:eastAsia="ru-RU"/>
        </w:rPr>
        <w:t>http</w:t>
      </w:r>
      <w:r w:rsidRPr="000B4E75">
        <w:rPr>
          <w:rFonts w:eastAsia="MS Mincho"/>
          <w:color w:val="0000FF"/>
          <w:lang w:val="ru-RU" w:eastAsia="ru-RU"/>
        </w:rPr>
        <w:t>://</w:t>
      </w:r>
      <w:r w:rsidRPr="000B4E75">
        <w:rPr>
          <w:rFonts w:eastAsia="MS Mincho"/>
          <w:color w:val="0000FF"/>
          <w:lang w:eastAsia="ru-RU"/>
        </w:rPr>
        <w:t>www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ebay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com</w:t>
      </w:r>
      <w:r w:rsidRPr="000B4E75">
        <w:rPr>
          <w:rFonts w:eastAsia="MS Mincho"/>
          <w:lang w:val="ru-RU" w:eastAsia="ru-RU"/>
        </w:rPr>
        <w:t xml:space="preserve">) будет </w:t>
      </w:r>
      <w:r w:rsidR="001D4B11" w:rsidRPr="000B4E75">
        <w:rPr>
          <w:rFonts w:eastAsia="MS Mincho"/>
          <w:lang w:val="ru-RU" w:eastAsia="ru-RU"/>
        </w:rPr>
        <w:t xml:space="preserve">хорошо </w:t>
      </w:r>
      <w:r w:rsidR="001D4B11">
        <w:rPr>
          <w:rFonts w:eastAsia="MS Mincho"/>
          <w:lang w:val="ru-RU" w:eastAsia="ru-RU"/>
        </w:rPr>
        <w:t xml:space="preserve">вам </w:t>
      </w:r>
      <w:r w:rsidRPr="000B4E75">
        <w:rPr>
          <w:rFonts w:eastAsia="MS Mincho"/>
          <w:lang w:val="ru-RU" w:eastAsia="ru-RU"/>
        </w:rPr>
        <w:t>сл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lastRenderedPageBreak/>
        <w:t>жить. Убедитесь, что вы также получите правильные кабели. Может потребоваться нуль-модемный адаптер.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Нуль-модемный кабель или нуль-модемный адаптер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Если вы не </w:t>
      </w:r>
      <w:r w:rsidR="00C36099">
        <w:rPr>
          <w:rFonts w:eastAsia="MS Mincho"/>
          <w:lang w:val="ru-RU" w:eastAsia="ru-RU"/>
        </w:rPr>
        <w:t>имеете возможности</w:t>
      </w:r>
      <w:r w:rsidRPr="000B4E75">
        <w:rPr>
          <w:rFonts w:eastAsia="MS Mincho"/>
          <w:lang w:val="ru-RU" w:eastAsia="ru-RU"/>
        </w:rPr>
        <w:t xml:space="preserve"> получить терминал, можно использовать нуль-модемный кабель и программу эмулятора терминала.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Гибкие диски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Вам будет </w:t>
      </w:r>
      <w:r w:rsidR="00E55806" w:rsidRPr="000B4E75">
        <w:rPr>
          <w:rFonts w:eastAsia="MS Mincho"/>
          <w:lang w:val="ru-RU" w:eastAsia="ru-RU"/>
        </w:rPr>
        <w:t>нужен,</w:t>
      </w:r>
      <w:r w:rsidRPr="000B4E75">
        <w:rPr>
          <w:rFonts w:eastAsia="MS Mincho"/>
          <w:lang w:val="ru-RU" w:eastAsia="ru-RU"/>
        </w:rPr>
        <w:t xml:space="preserve"> по крайней </w:t>
      </w:r>
      <w:r w:rsidR="00E55806" w:rsidRPr="000B4E75">
        <w:rPr>
          <w:rFonts w:eastAsia="MS Mincho"/>
          <w:lang w:val="ru-RU" w:eastAsia="ru-RU"/>
        </w:rPr>
        <w:t>мере,</w:t>
      </w:r>
      <w:r w:rsidRPr="000B4E75">
        <w:rPr>
          <w:rFonts w:eastAsia="MS Mincho"/>
          <w:lang w:val="ru-RU" w:eastAsia="ru-RU"/>
        </w:rPr>
        <w:t xml:space="preserve"> один дисковод для гибких дисков. Два предпочт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тельней. Максимально можно подключить четыре, но два дисковода являются опт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мальным выбором. Эта плата может использовать любые внутренние дисководы для гибких дисков с 34 контактным интерфейсом, используемые в x86 ПК. Пуристы мо</w:t>
      </w:r>
      <w:r w:rsidRPr="000B4E75">
        <w:rPr>
          <w:rFonts w:eastAsia="MS Mincho"/>
          <w:lang w:val="ru-RU" w:eastAsia="ru-RU"/>
        </w:rPr>
        <w:t>г</w:t>
      </w:r>
      <w:r w:rsidRPr="000B4E75">
        <w:rPr>
          <w:rFonts w:eastAsia="MS Mincho"/>
          <w:lang w:val="ru-RU" w:eastAsia="ru-RU"/>
        </w:rPr>
        <w:t>ли бы хотеть использовать диски 5.25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 Дисководы 5.25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возможно немного труднее найти, но это не должно стать большой проблемой. Так как этот набор включает тол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ко 3.5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диски, используйте 3.5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дисководы, если не знаете, что делаете. Если вы де</w:t>
      </w:r>
      <w:r w:rsidRPr="000B4E75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>ствительно знаете, что делаете, и знаете где искать, вы можете использовать большие 8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дисководы.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Корпус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Вы, вероятно, захотите </w:t>
      </w:r>
      <w:r w:rsidR="001D4B11" w:rsidRPr="000B4E75">
        <w:rPr>
          <w:rFonts w:eastAsia="MS Mincho"/>
          <w:lang w:val="ru-RU" w:eastAsia="ru-RU"/>
        </w:rPr>
        <w:t xml:space="preserve">после окончания сборки </w:t>
      </w:r>
      <w:r w:rsidRPr="000B4E75">
        <w:rPr>
          <w:rFonts w:eastAsia="MS Mincho"/>
          <w:lang w:val="ru-RU" w:eastAsia="ru-RU"/>
        </w:rPr>
        <w:t>поместить компьютер в корпус. Ко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>пьютерные магазины предоставляют небольшое разнообразие подходящих вариантов. Хорошим выбором может оказаться корпус от старого внешнего жесткого диска.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Источник питания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Этот компьютер потребляет приблизительно 150 миллиампер без дисководов ги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ких дисков. Даже с самым маломощным источником питания компьютер должен работать нормально. Если вы установите компьютер в корпусе от старого жесткого диска, есть вероятность, что вы </w:t>
      </w:r>
      <w:r w:rsidR="003D4160">
        <w:rPr>
          <w:rFonts w:eastAsia="MS Mincho"/>
          <w:lang w:val="ru-RU" w:eastAsia="ru-RU"/>
        </w:rPr>
        <w:t xml:space="preserve">также </w:t>
      </w:r>
      <w:r w:rsidRPr="000B4E75">
        <w:rPr>
          <w:rFonts w:eastAsia="MS Mincho"/>
          <w:lang w:val="ru-RU" w:eastAsia="ru-RU"/>
        </w:rPr>
        <w:t>будете иметь хорошее питание.</w:t>
      </w:r>
    </w:p>
    <w:p w:rsidR="000B4E75" w:rsidRPr="000B4E75" w:rsidRDefault="000B4E75" w:rsidP="000B4E75">
      <w:pPr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Монтирование аппаратуры и инструменты</w:t>
      </w:r>
    </w:p>
    <w:p w:rsidR="000B4E75" w:rsidRPr="000B4E75" w:rsidRDefault="000B4E75" w:rsidP="000B4E75">
      <w:pPr>
        <w:spacing w:before="120"/>
        <w:ind w:left="708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Я не могу предвидеть, все </w:t>
      </w:r>
      <w:r w:rsidR="00E55806" w:rsidRPr="000B4E75">
        <w:rPr>
          <w:rFonts w:eastAsia="MS Mincho"/>
          <w:lang w:val="ru-RU" w:eastAsia="ru-RU"/>
        </w:rPr>
        <w:t>ситуации,</w:t>
      </w:r>
      <w:r w:rsidRPr="000B4E75">
        <w:rPr>
          <w:rFonts w:eastAsia="MS Mincho"/>
          <w:lang w:val="ru-RU" w:eastAsia="ru-RU"/>
        </w:rPr>
        <w:t xml:space="preserve"> которые могут возникнуть при сборке компьют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ра. Компьютерный магазин или магазин радиотоваров, будет полезен. Вы должны решить, куда монтировать плату и что необходимо сделать для этого. Если вы захот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 установить ее на нижней стороне дисковода, то вам понадобится несколько стоек и винтов.</w:t>
      </w:r>
    </w:p>
    <w:p w:rsidR="000B4E75" w:rsidRPr="000B4E75" w:rsidRDefault="000B4E75" w:rsidP="00765582">
      <w:pPr>
        <w:pStyle w:val="1"/>
      </w:pPr>
      <w:bookmarkStart w:id="12" w:name="_Toc292979593"/>
      <w:bookmarkStart w:id="13" w:name="_Toc361824733"/>
      <w:r w:rsidRPr="000B4E75">
        <w:t>2 Кабели и компоненты</w:t>
      </w:r>
      <w:bookmarkEnd w:id="12"/>
      <w:bookmarkEnd w:id="13"/>
    </w:p>
    <w:p w:rsidR="000B4E75" w:rsidRPr="000B4E75" w:rsidRDefault="000B4E75" w:rsidP="00765582">
      <w:pPr>
        <w:pStyle w:val="2"/>
      </w:pPr>
      <w:bookmarkStart w:id="14" w:name="_Toc292979594"/>
      <w:bookmarkStart w:id="15" w:name="_Toc361824734"/>
      <w:r w:rsidRPr="000B4E75">
        <w:t>2.1 Кабели</w:t>
      </w:r>
      <w:bookmarkEnd w:id="14"/>
      <w:bookmarkEnd w:id="15"/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Все основные соединения ввода-вывода расположены на левом краю печатной платы. Вам потребуются следующие кабели для запуска платы:</w:t>
      </w:r>
    </w:p>
    <w:p w:rsidR="000B4E75" w:rsidRPr="000B4E75" w:rsidRDefault="000B4E75" w:rsidP="00765582">
      <w:pPr>
        <w:pStyle w:val="3"/>
      </w:pPr>
      <w:bookmarkStart w:id="16" w:name="_Toc292979595"/>
      <w:bookmarkStart w:id="17" w:name="_2.1.1_Кабель_питания"/>
      <w:bookmarkStart w:id="18" w:name="_Toc361824735"/>
      <w:bookmarkEnd w:id="17"/>
      <w:r w:rsidRPr="000B4E75">
        <w:t>2.1.1 Кабель питания</w:t>
      </w:r>
      <w:bookmarkEnd w:id="16"/>
      <w:bookmarkEnd w:id="18"/>
    </w:p>
    <w:p w:rsidR="000B4E75" w:rsidRPr="000B4E75" w:rsidRDefault="000B4E75" w:rsidP="008E42E8">
      <w:pPr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Подключается к </w:t>
      </w:r>
      <w:r w:rsidR="007F6CE0">
        <w:rPr>
          <w:rFonts w:eastAsia="MS Mincho"/>
          <w:lang w:val="ru-RU" w:eastAsia="ru-RU"/>
        </w:rPr>
        <w:t>ш</w:t>
      </w:r>
      <w:r w:rsidR="007F6CE0" w:rsidRPr="007F6CE0">
        <w:rPr>
          <w:rFonts w:eastAsia="MS Mincho"/>
          <w:lang w:val="ru-RU" w:eastAsia="ru-RU"/>
        </w:rPr>
        <w:t>тырево</w:t>
      </w:r>
      <w:r w:rsidR="007F6CE0">
        <w:rPr>
          <w:rFonts w:eastAsia="MS Mincho"/>
          <w:lang w:val="ru-RU" w:eastAsia="ru-RU"/>
        </w:rPr>
        <w:t>му</w:t>
      </w:r>
      <w:r w:rsidR="007F6CE0" w:rsidRPr="007F6CE0">
        <w:rPr>
          <w:rFonts w:eastAsia="MS Mincho"/>
          <w:lang w:val="ru-RU" w:eastAsia="ru-RU"/>
        </w:rPr>
        <w:t xml:space="preserve"> соединител</w:t>
      </w:r>
      <w:r w:rsidR="007F6CE0">
        <w:rPr>
          <w:rFonts w:eastAsia="MS Mincho"/>
          <w:lang w:val="ru-RU" w:eastAsia="ru-RU"/>
        </w:rPr>
        <w:t xml:space="preserve">ю </w:t>
      </w:r>
      <w:r w:rsidRPr="00803B25">
        <w:rPr>
          <w:rFonts w:ascii="Consolas" w:eastAsia="MS Mincho" w:hAnsi="Consolas"/>
          <w:lang w:val="ru-RU" w:eastAsia="ru-RU"/>
        </w:rPr>
        <w:t>P6</w:t>
      </w:r>
      <w:r w:rsidRPr="000B4E75">
        <w:rPr>
          <w:rFonts w:eastAsia="MS Mincho"/>
          <w:lang w:val="ru-RU" w:eastAsia="ru-RU"/>
        </w:rPr>
        <w:t>. Сверху вниз контакты имеют следующее назначение:</w:t>
      </w:r>
    </w:p>
    <w:p w:rsidR="000B4E75" w:rsidRPr="000E4317" w:rsidRDefault="006949BF" w:rsidP="000B4E75">
      <w:pPr>
        <w:widowControl w:val="0"/>
        <w:autoSpaceDE w:val="0"/>
        <w:autoSpaceDN w:val="0"/>
        <w:adjustRightInd w:val="0"/>
        <w:ind w:left="708"/>
        <w:rPr>
          <w:rFonts w:ascii="Consolas" w:eastAsia="MS Mincho" w:hAnsi="Consolas"/>
          <w:sz w:val="20"/>
          <w:szCs w:val="20"/>
          <w:lang w:val="ru-RU" w:eastAsia="ru-RU"/>
        </w:rPr>
      </w:pPr>
      <w:r w:rsidRPr="00E16CF1">
        <w:rPr>
          <w:rFonts w:ascii="Consolas" w:eastAsia="MS Mincho" w:hAnsi="Consolas"/>
          <w:sz w:val="20"/>
          <w:szCs w:val="20"/>
          <w:lang w:val="ru-RU" w:eastAsia="ru-RU"/>
        </w:rPr>
        <w:t xml:space="preserve">1. </w:t>
      </w:r>
      <w:r w:rsidR="000B4E75" w:rsidRPr="000E4317">
        <w:rPr>
          <w:rFonts w:ascii="Consolas" w:eastAsia="MS Mincho" w:hAnsi="Consolas"/>
          <w:sz w:val="20"/>
          <w:szCs w:val="20"/>
          <w:lang w:eastAsia="ru-RU"/>
        </w:rPr>
        <w:t>GND</w:t>
      </w:r>
      <w:r w:rsidR="00540016" w:rsidRPr="00E16CF1">
        <w:rPr>
          <w:rFonts w:ascii="Consolas" w:eastAsia="MS Mincho" w:hAnsi="Consolas"/>
          <w:sz w:val="20"/>
          <w:szCs w:val="20"/>
          <w:lang w:val="ru-RU" w:eastAsia="ru-RU"/>
        </w:rPr>
        <w:t xml:space="preserve">  </w:t>
      </w:r>
      <w:r w:rsidR="000B4E75" w:rsidRPr="000E4317">
        <w:rPr>
          <w:rFonts w:ascii="Consolas" w:eastAsia="MS Mincho" w:hAnsi="Consolas"/>
          <w:sz w:val="20"/>
          <w:szCs w:val="20"/>
          <w:lang w:val="ru-RU" w:eastAsia="ru-RU"/>
        </w:rPr>
        <w:t xml:space="preserve"> (Земля)</w:t>
      </w:r>
    </w:p>
    <w:p w:rsidR="000B4E75" w:rsidRPr="000E4317" w:rsidRDefault="006949BF" w:rsidP="000B4E75">
      <w:pPr>
        <w:widowControl w:val="0"/>
        <w:autoSpaceDE w:val="0"/>
        <w:autoSpaceDN w:val="0"/>
        <w:adjustRightInd w:val="0"/>
        <w:ind w:left="708"/>
        <w:rPr>
          <w:rFonts w:ascii="Consolas" w:eastAsia="MS Mincho" w:hAnsi="Consolas"/>
          <w:sz w:val="20"/>
          <w:szCs w:val="20"/>
          <w:lang w:val="ru-RU" w:eastAsia="ru-RU"/>
        </w:rPr>
      </w:pPr>
      <w:r w:rsidRPr="00E16CF1">
        <w:rPr>
          <w:rFonts w:ascii="Consolas" w:eastAsia="MS Mincho" w:hAnsi="Consolas"/>
          <w:noProof/>
          <w:sz w:val="20"/>
          <w:szCs w:val="20"/>
          <w:lang w:val="ru-RU" w:eastAsia="ru-RU"/>
        </w:rPr>
        <w:t xml:space="preserve">2. </w:t>
      </w:r>
      <w:r w:rsidR="000B4E75" w:rsidRPr="000E4317">
        <w:rPr>
          <w:rFonts w:ascii="Consolas" w:eastAsia="MS Mincho" w:hAnsi="Consolas"/>
          <w:noProof/>
          <w:sz w:val="20"/>
          <w:szCs w:val="20"/>
          <w:lang w:eastAsia="ru-RU"/>
        </w:rPr>
        <w:t>Vcc</w:t>
      </w:r>
      <w:r w:rsidR="000B4E75" w:rsidRPr="000E4317">
        <w:rPr>
          <w:rFonts w:ascii="Consolas" w:eastAsia="MS Mincho" w:hAnsi="Consolas"/>
          <w:sz w:val="20"/>
          <w:szCs w:val="20"/>
          <w:lang w:val="ru-RU" w:eastAsia="ru-RU"/>
        </w:rPr>
        <w:t xml:space="preserve"> </w:t>
      </w:r>
      <w:r w:rsidR="00540016" w:rsidRPr="000E4317">
        <w:rPr>
          <w:rFonts w:ascii="Consolas" w:eastAsia="MS Mincho" w:hAnsi="Consolas"/>
          <w:sz w:val="20"/>
          <w:szCs w:val="20"/>
          <w:lang w:val="ru-RU" w:eastAsia="ru-RU"/>
        </w:rPr>
        <w:t xml:space="preserve">  </w:t>
      </w:r>
      <w:r w:rsidR="000B4E75" w:rsidRPr="000E4317">
        <w:rPr>
          <w:rFonts w:ascii="Consolas" w:eastAsia="MS Mincho" w:hAnsi="Consolas"/>
          <w:sz w:val="20"/>
          <w:szCs w:val="20"/>
          <w:lang w:val="ru-RU" w:eastAsia="ru-RU"/>
        </w:rPr>
        <w:t>(Питание)</w:t>
      </w:r>
    </w:p>
    <w:p w:rsidR="000B4E75" w:rsidRPr="000E4317" w:rsidRDefault="006949BF" w:rsidP="000B4E75">
      <w:pPr>
        <w:widowControl w:val="0"/>
        <w:autoSpaceDE w:val="0"/>
        <w:autoSpaceDN w:val="0"/>
        <w:adjustRightInd w:val="0"/>
        <w:ind w:left="708"/>
        <w:rPr>
          <w:rFonts w:ascii="Consolas" w:eastAsia="MS Mincho" w:hAnsi="Consolas"/>
          <w:sz w:val="20"/>
          <w:szCs w:val="20"/>
          <w:lang w:val="ru-RU" w:eastAsia="ru-RU"/>
        </w:rPr>
      </w:pPr>
      <w:r w:rsidRPr="00E16CF1">
        <w:rPr>
          <w:rFonts w:ascii="Consolas" w:eastAsia="MS Mincho" w:hAnsi="Consolas"/>
          <w:sz w:val="20"/>
          <w:szCs w:val="20"/>
          <w:lang w:val="ru-RU" w:eastAsia="ru-RU"/>
        </w:rPr>
        <w:t xml:space="preserve">3. </w:t>
      </w:r>
      <w:r w:rsidR="000B4E75" w:rsidRPr="000E4317">
        <w:rPr>
          <w:rFonts w:ascii="Consolas" w:eastAsia="MS Mincho" w:hAnsi="Consolas"/>
          <w:sz w:val="20"/>
          <w:szCs w:val="20"/>
          <w:lang w:eastAsia="ru-RU"/>
        </w:rPr>
        <w:t>Reset</w:t>
      </w:r>
      <w:r w:rsidR="000B4E75" w:rsidRPr="000E4317">
        <w:rPr>
          <w:rFonts w:ascii="Consolas" w:eastAsia="MS Mincho" w:hAnsi="Consolas"/>
          <w:sz w:val="20"/>
          <w:szCs w:val="20"/>
          <w:lang w:val="ru-RU" w:eastAsia="ru-RU"/>
        </w:rPr>
        <w:t xml:space="preserve"> (Сброс)</w:t>
      </w:r>
    </w:p>
    <w:p w:rsidR="000B4E75" w:rsidRPr="000E4317" w:rsidRDefault="006949BF" w:rsidP="000B4E75">
      <w:pPr>
        <w:widowControl w:val="0"/>
        <w:autoSpaceDE w:val="0"/>
        <w:autoSpaceDN w:val="0"/>
        <w:adjustRightInd w:val="0"/>
        <w:ind w:left="708"/>
        <w:rPr>
          <w:rFonts w:ascii="Consolas" w:eastAsia="MS Mincho" w:hAnsi="Consolas"/>
          <w:noProof/>
          <w:sz w:val="20"/>
          <w:szCs w:val="20"/>
          <w:lang w:val="ru-RU" w:eastAsia="ru-RU"/>
        </w:rPr>
      </w:pPr>
      <w:r w:rsidRPr="00E16CF1">
        <w:rPr>
          <w:rFonts w:ascii="Consolas" w:eastAsia="MS Mincho" w:hAnsi="Consolas"/>
          <w:noProof/>
          <w:sz w:val="20"/>
          <w:szCs w:val="20"/>
          <w:lang w:val="ru-RU" w:eastAsia="ru-RU"/>
        </w:rPr>
        <w:t xml:space="preserve">4. </w:t>
      </w:r>
      <w:r w:rsidR="000B4E75" w:rsidRPr="000E4317">
        <w:rPr>
          <w:rFonts w:ascii="Consolas" w:eastAsia="MS Mincho" w:hAnsi="Consolas"/>
          <w:noProof/>
          <w:sz w:val="20"/>
          <w:szCs w:val="20"/>
          <w:lang w:eastAsia="ru-RU"/>
        </w:rPr>
        <w:t>Vcc</w:t>
      </w:r>
    </w:p>
    <w:p w:rsidR="000B4E75" w:rsidRPr="000E4317" w:rsidRDefault="006949BF" w:rsidP="000B4E75">
      <w:pPr>
        <w:ind w:left="708"/>
        <w:rPr>
          <w:rFonts w:ascii="Consolas" w:eastAsia="MS Mincho" w:hAnsi="Consolas"/>
          <w:sz w:val="20"/>
          <w:szCs w:val="20"/>
          <w:lang w:val="ru-RU" w:eastAsia="ru-RU"/>
        </w:rPr>
      </w:pPr>
      <w:r w:rsidRPr="00E16CF1">
        <w:rPr>
          <w:rFonts w:ascii="Consolas" w:eastAsia="MS Mincho" w:hAnsi="Consolas"/>
          <w:sz w:val="20"/>
          <w:szCs w:val="20"/>
          <w:lang w:val="ru-RU" w:eastAsia="ru-RU"/>
        </w:rPr>
        <w:t xml:space="preserve">5. </w:t>
      </w:r>
      <w:r w:rsidR="000B4E75" w:rsidRPr="000E4317">
        <w:rPr>
          <w:rFonts w:ascii="Consolas" w:eastAsia="MS Mincho" w:hAnsi="Consolas"/>
          <w:sz w:val="20"/>
          <w:szCs w:val="20"/>
          <w:lang w:eastAsia="ru-RU"/>
        </w:rPr>
        <w:t>GND</w:t>
      </w:r>
    </w:p>
    <w:p w:rsidR="000B4E75" w:rsidRPr="000B4E75" w:rsidRDefault="000B4E75" w:rsidP="000B4E75">
      <w:pPr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6949BF">
        <w:rPr>
          <w:rFonts w:ascii="Consolas" w:eastAsia="MS Mincho" w:hAnsi="Consolas"/>
          <w:lang w:eastAsia="ru-RU"/>
        </w:rPr>
        <w:t>Reset</w:t>
      </w:r>
      <w:r w:rsidRPr="000B4E75">
        <w:rPr>
          <w:rFonts w:eastAsia="MS Mincho"/>
          <w:lang w:val="ru-RU" w:eastAsia="ru-RU"/>
        </w:rPr>
        <w:t xml:space="preserve"> можно оставить не присоединённым (он имеет нагрузочный резистор)</w:t>
      </w:r>
      <w:r w:rsidR="007424EF">
        <w:rPr>
          <w:rFonts w:eastAsia="MS Mincho"/>
          <w:lang w:val="ru-RU" w:eastAsia="ru-RU"/>
        </w:rPr>
        <w:t>.</w:t>
      </w:r>
      <w:r w:rsidRPr="000B4E75">
        <w:rPr>
          <w:rFonts w:eastAsia="MS Mincho"/>
          <w:lang w:val="ru-RU" w:eastAsia="ru-RU"/>
        </w:rPr>
        <w:t xml:space="preserve"> Чт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бы вызвать перезапуск, переведите эту линию в низкий логический уровень.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lastRenderedPageBreak/>
        <w:t>Номинальная потребляемая мощность (только платы) 150 мА при 5В.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Этот кабель лучше всего сделать из трех длинных проводов, каждый из которых заверш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ется на одном конце деталью </w:t>
      </w:r>
      <w:r w:rsidRPr="00803B25">
        <w:rPr>
          <w:rFonts w:eastAsia="MS Mincho"/>
          <w:noProof/>
          <w:lang w:eastAsia="ru-RU"/>
        </w:rPr>
        <w:t>Jameco</w:t>
      </w:r>
      <w:r w:rsidRPr="000B4E75">
        <w:rPr>
          <w:rFonts w:eastAsia="MS Mincho"/>
          <w:lang w:val="ru-RU" w:eastAsia="ru-RU"/>
        </w:rPr>
        <w:t xml:space="preserve"> номер </w:t>
      </w:r>
      <w:r w:rsidRPr="006949BF">
        <w:rPr>
          <w:rFonts w:ascii="Consolas" w:eastAsia="MS Mincho" w:hAnsi="Consolas"/>
          <w:lang w:val="ru-RU" w:eastAsia="ru-RU"/>
        </w:rPr>
        <w:t>JS-1105-TR</w:t>
      </w:r>
      <w:r w:rsidRPr="000B4E75">
        <w:rPr>
          <w:rFonts w:eastAsia="MS Mincho"/>
          <w:lang w:val="ru-RU" w:eastAsia="ru-RU"/>
        </w:rPr>
        <w:t xml:space="preserve"> и лужены</w:t>
      </w:r>
      <w:r w:rsidR="007D6867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 xml:space="preserve"> на другом конце. Удост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верьтесь, что </w:t>
      </w:r>
      <w:r w:rsidR="008E42E8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используете корректные цвета: черный для </w:t>
      </w:r>
      <w:r w:rsidRPr="006949BF">
        <w:rPr>
          <w:rFonts w:ascii="Consolas" w:eastAsia="MS Mincho" w:hAnsi="Consolas"/>
          <w:lang w:val="ru-RU" w:eastAsia="ru-RU"/>
        </w:rPr>
        <w:t>GND</w:t>
      </w:r>
      <w:r w:rsidRPr="000B4E75">
        <w:rPr>
          <w:rFonts w:eastAsia="MS Mincho"/>
          <w:lang w:val="ru-RU" w:eastAsia="ru-RU"/>
        </w:rPr>
        <w:t xml:space="preserve">, красный для </w:t>
      </w:r>
      <w:r w:rsidRPr="006949BF">
        <w:rPr>
          <w:rFonts w:ascii="Consolas" w:eastAsia="MS Mincho" w:hAnsi="Consolas"/>
          <w:noProof/>
          <w:lang w:eastAsia="ru-RU"/>
        </w:rPr>
        <w:t>Vcc</w:t>
      </w:r>
      <w:r w:rsidRPr="000B4E75">
        <w:rPr>
          <w:rFonts w:eastAsia="MS Mincho"/>
          <w:lang w:val="ru-RU" w:eastAsia="ru-RU"/>
        </w:rPr>
        <w:t>, з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леный для Сброса. Вставьте эти три провода в деталь </w:t>
      </w:r>
      <w:r w:rsidRPr="00803B25">
        <w:rPr>
          <w:rFonts w:eastAsia="MS Mincho"/>
          <w:noProof/>
          <w:lang w:eastAsia="ru-RU"/>
        </w:rPr>
        <w:t>Jameco</w:t>
      </w:r>
      <w:r w:rsidRPr="000B4E75">
        <w:rPr>
          <w:rFonts w:eastAsia="MS Mincho"/>
          <w:lang w:val="ru-RU" w:eastAsia="ru-RU"/>
        </w:rPr>
        <w:t xml:space="preserve"> номер </w:t>
      </w:r>
      <w:r w:rsidRPr="006949BF">
        <w:rPr>
          <w:rFonts w:ascii="Consolas" w:eastAsia="MS Mincho" w:hAnsi="Consolas"/>
          <w:lang w:val="ru-RU" w:eastAsia="ru-RU"/>
        </w:rPr>
        <w:t>TMT-25402H-1X5</w:t>
      </w:r>
      <w:r w:rsidRPr="000B4E75">
        <w:rPr>
          <w:rFonts w:eastAsia="MS Mincho"/>
          <w:lang w:val="ru-RU" w:eastAsia="ru-RU"/>
        </w:rPr>
        <w:t>. Если вы еще не имеете щипцов, приобретите соответствующие (</w:t>
      </w:r>
      <w:r w:rsidRPr="00803B25">
        <w:rPr>
          <w:rFonts w:eastAsia="MS Mincho"/>
          <w:noProof/>
          <w:lang w:eastAsia="ru-RU"/>
        </w:rPr>
        <w:t>Jameco</w:t>
      </w:r>
      <w:r w:rsidRPr="000B4E75">
        <w:rPr>
          <w:rFonts w:eastAsia="MS Mincho"/>
          <w:lang w:val="ru-RU" w:eastAsia="ru-RU"/>
        </w:rPr>
        <w:t xml:space="preserve"> номер детали </w:t>
      </w:r>
      <w:r w:rsidRPr="006949BF">
        <w:rPr>
          <w:rFonts w:ascii="Consolas" w:eastAsia="MS Mincho" w:hAnsi="Consolas"/>
          <w:lang w:val="ru-RU" w:eastAsia="ru-RU"/>
        </w:rPr>
        <w:t>HT-213-R</w:t>
      </w:r>
      <w:r w:rsidRPr="000B4E75">
        <w:rPr>
          <w:rFonts w:eastAsia="MS Mincho"/>
          <w:lang w:val="ru-RU" w:eastAsia="ru-RU"/>
        </w:rPr>
        <w:t>).</w:t>
      </w:r>
    </w:p>
    <w:p w:rsidR="000B4E75" w:rsidRPr="000B4E75" w:rsidRDefault="000B4E75" w:rsidP="00765582">
      <w:pPr>
        <w:pStyle w:val="3"/>
      </w:pPr>
      <w:bookmarkStart w:id="19" w:name="_Toc292979596"/>
      <w:bookmarkStart w:id="20" w:name="_2.1.2_Терминальный_кабель"/>
      <w:bookmarkStart w:id="21" w:name="_Toc361824736"/>
      <w:bookmarkEnd w:id="20"/>
      <w:r w:rsidRPr="000B4E75">
        <w:t>2.1.2 Терминальный кабель</w:t>
      </w:r>
      <w:bookmarkEnd w:id="19"/>
      <w:bookmarkEnd w:id="21"/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Терминалы </w:t>
      </w:r>
      <w:r w:rsidRPr="001A101E">
        <w:rPr>
          <w:rFonts w:ascii="Consolas" w:eastAsia="MS Mincho" w:hAnsi="Consolas"/>
          <w:lang w:val="ru-RU" w:eastAsia="ru-RU"/>
        </w:rPr>
        <w:t>RS</w:t>
      </w:r>
      <w:r w:rsidRPr="000B4E75">
        <w:rPr>
          <w:rFonts w:eastAsia="MS Mincho"/>
          <w:lang w:val="ru-RU" w:eastAsia="ru-RU"/>
        </w:rPr>
        <w:t>-</w:t>
      </w:r>
      <w:r w:rsidRPr="001A101E">
        <w:rPr>
          <w:rFonts w:ascii="Consolas" w:eastAsia="MS Mincho" w:hAnsi="Consolas"/>
          <w:lang w:val="ru-RU" w:eastAsia="ru-RU"/>
        </w:rPr>
        <w:t>232</w:t>
      </w:r>
      <w:r w:rsidRPr="000B4E75">
        <w:rPr>
          <w:rFonts w:eastAsia="MS Mincho"/>
          <w:lang w:val="ru-RU" w:eastAsia="ru-RU"/>
        </w:rPr>
        <w:t xml:space="preserve"> могут быть соединены с</w:t>
      </w:r>
      <w:r w:rsidR="00BA0E41">
        <w:rPr>
          <w:rFonts w:eastAsia="MS Mincho"/>
          <w:lang w:val="ru-RU" w:eastAsia="ru-RU"/>
        </w:rPr>
        <w:t xml:space="preserve"> </w:t>
      </w:r>
      <w:r w:rsidR="007F6CE0">
        <w:rPr>
          <w:rFonts w:eastAsia="MS Mincho"/>
          <w:lang w:val="ru-RU" w:eastAsia="ru-RU"/>
        </w:rPr>
        <w:t>ш</w:t>
      </w:r>
      <w:r w:rsidR="007F6CE0" w:rsidRPr="007F6CE0">
        <w:rPr>
          <w:rFonts w:eastAsia="MS Mincho"/>
          <w:lang w:val="ru-RU" w:eastAsia="ru-RU"/>
        </w:rPr>
        <w:t>тырев</w:t>
      </w:r>
      <w:r w:rsidR="007F6CE0">
        <w:rPr>
          <w:rFonts w:eastAsia="MS Mincho"/>
          <w:lang w:val="ru-RU" w:eastAsia="ru-RU"/>
        </w:rPr>
        <w:t>ыми</w:t>
      </w:r>
      <w:r w:rsidR="007F6CE0" w:rsidRPr="007F6CE0">
        <w:rPr>
          <w:rFonts w:eastAsia="MS Mincho"/>
          <w:lang w:val="ru-RU" w:eastAsia="ru-RU"/>
        </w:rPr>
        <w:t xml:space="preserve"> соединител</w:t>
      </w:r>
      <w:r w:rsidR="007F6CE0">
        <w:rPr>
          <w:rFonts w:eastAsia="MS Mincho"/>
          <w:lang w:val="ru-RU" w:eastAsia="ru-RU"/>
        </w:rPr>
        <w:t>ями</w:t>
      </w:r>
      <w:r w:rsidRPr="000B4E75">
        <w:rPr>
          <w:rFonts w:eastAsia="MS Mincho"/>
          <w:lang w:val="ru-RU" w:eastAsia="ru-RU"/>
        </w:rPr>
        <w:t xml:space="preserve"> </w:t>
      </w:r>
      <w:r w:rsidRPr="00451D79">
        <w:rPr>
          <w:rFonts w:ascii="Consolas" w:eastAsia="MS Mincho" w:hAnsi="Consolas"/>
          <w:lang w:val="ru-RU" w:eastAsia="ru-RU"/>
        </w:rPr>
        <w:t>P4</w:t>
      </w:r>
      <w:r w:rsidRPr="000B4E75">
        <w:rPr>
          <w:rFonts w:eastAsia="MS Mincho"/>
          <w:lang w:val="ru-RU" w:eastAsia="ru-RU"/>
        </w:rPr>
        <w:t xml:space="preserve"> и </w:t>
      </w:r>
      <w:r w:rsidRPr="00451D79">
        <w:rPr>
          <w:rFonts w:ascii="Consolas" w:eastAsia="MS Mincho" w:hAnsi="Consolas"/>
          <w:lang w:val="ru-RU" w:eastAsia="ru-RU"/>
        </w:rPr>
        <w:t>P8</w:t>
      </w:r>
      <w:r w:rsidR="00BA0E41">
        <w:rPr>
          <w:rFonts w:eastAsia="MS Mincho"/>
          <w:lang w:val="ru-RU" w:eastAsia="ru-RU"/>
        </w:rPr>
        <w:t>, с основным терминалом на</w:t>
      </w:r>
      <w:r w:rsidRPr="000B4E75">
        <w:rPr>
          <w:rFonts w:eastAsia="MS Mincho"/>
          <w:lang w:val="ru-RU" w:eastAsia="ru-RU"/>
        </w:rPr>
        <w:t xml:space="preserve"> </w:t>
      </w:r>
      <w:r w:rsidRPr="00451D79">
        <w:rPr>
          <w:rFonts w:ascii="Consolas" w:eastAsia="MS Mincho" w:hAnsi="Consolas"/>
          <w:lang w:val="ru-RU" w:eastAsia="ru-RU"/>
        </w:rPr>
        <w:t>P4</w:t>
      </w:r>
      <w:r w:rsidRPr="000B4E75">
        <w:rPr>
          <w:rFonts w:eastAsia="MS Mincho"/>
          <w:lang w:val="ru-RU" w:eastAsia="ru-RU"/>
        </w:rPr>
        <w:t xml:space="preserve">. Ленточный кабель с 10 проводниками соединяется через стандартный разъем </w:t>
      </w:r>
      <w:r w:rsidRPr="001D7389">
        <w:rPr>
          <w:rFonts w:ascii="Consolas" w:eastAsia="MS Mincho" w:hAnsi="Consolas"/>
          <w:lang w:val="ru-RU" w:eastAsia="ru-RU"/>
        </w:rPr>
        <w:t>IDC</w:t>
      </w:r>
      <w:r w:rsidRPr="000B4E75">
        <w:rPr>
          <w:rFonts w:eastAsia="MS Mincho"/>
          <w:lang w:val="ru-RU" w:eastAsia="ru-RU"/>
        </w:rPr>
        <w:t xml:space="preserve"> с платой. Десятый проводник обрезан, а остальные обжаты или припаяны к ста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дартному штек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ру </w:t>
      </w:r>
      <w:r w:rsidRPr="001D7389">
        <w:rPr>
          <w:rFonts w:ascii="Consolas" w:eastAsia="MS Mincho" w:hAnsi="Consolas"/>
          <w:lang w:val="ru-RU" w:eastAsia="ru-RU"/>
        </w:rPr>
        <w:t>IDC</w:t>
      </w:r>
      <w:r w:rsidRPr="000B4E75">
        <w:rPr>
          <w:rFonts w:eastAsia="MS Mincho"/>
          <w:lang w:val="ru-RU" w:eastAsia="ru-RU"/>
        </w:rPr>
        <w:t xml:space="preserve"> </w:t>
      </w:r>
      <w:r w:rsidRPr="001A101E">
        <w:rPr>
          <w:rFonts w:ascii="Consolas" w:eastAsia="MS Mincho" w:hAnsi="Consolas"/>
          <w:lang w:val="ru-RU" w:eastAsia="ru-RU"/>
        </w:rPr>
        <w:t>DB</w:t>
      </w:r>
      <w:r w:rsidRPr="000B4E75">
        <w:rPr>
          <w:rFonts w:eastAsia="MS Mincho"/>
          <w:lang w:val="ru-RU" w:eastAsia="ru-RU"/>
        </w:rPr>
        <w:t>-</w:t>
      </w:r>
      <w:r w:rsidRPr="001A101E">
        <w:rPr>
          <w:rFonts w:ascii="Consolas" w:eastAsia="MS Mincho" w:hAnsi="Consolas"/>
          <w:lang w:val="ru-RU" w:eastAsia="ru-RU"/>
        </w:rPr>
        <w:t>9</w:t>
      </w:r>
      <w:r w:rsidRPr="000B4E75">
        <w:rPr>
          <w:rFonts w:eastAsia="MS Mincho"/>
          <w:lang w:val="ru-RU" w:eastAsia="ru-RU"/>
        </w:rPr>
        <w:t xml:space="preserve"> следующим образом:</w:t>
      </w:r>
    </w:p>
    <w:p w:rsidR="000B4E75" w:rsidRPr="000B4E75" w:rsidRDefault="00BE000F" w:rsidP="000B4E75">
      <w:pPr>
        <w:jc w:val="center"/>
        <w:rPr>
          <w:rFonts w:ascii="Cambria" w:eastAsia="MS Mincho" w:hAnsi="Cambria"/>
          <w:lang w:val="ru-RU" w:eastAsia="ru-RU"/>
        </w:rPr>
      </w:pPr>
      <w:r>
        <w:rPr>
          <w:rFonts w:ascii="Cambria" w:eastAsia="MS Mincho" w:hAnsi="Cambria"/>
          <w:noProof/>
          <w:lang w:eastAsia="ru-RU"/>
        </w:rPr>
        <w:drawing>
          <wp:inline distT="0" distB="0" distL="0" distR="0">
            <wp:extent cx="2055495" cy="132969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0B4E75" w:rsidRDefault="000B4E75" w:rsidP="000B4E75">
      <w:pPr>
        <w:jc w:val="center"/>
        <w:rPr>
          <w:rFonts w:ascii="Cambria" w:eastAsia="MS Mincho" w:hAnsi="Cambria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Последовательн</w:t>
      </w:r>
      <w:r w:rsidR="00451D79">
        <w:rPr>
          <w:rFonts w:eastAsia="MS Mincho"/>
          <w:b/>
          <w:lang w:val="ru-RU" w:eastAsia="ru-RU"/>
        </w:rPr>
        <w:t>ый разъем, соединенный проводом</w:t>
      </w:r>
      <w:r w:rsidR="00451D79">
        <w:rPr>
          <w:rFonts w:eastAsia="MS Mincho"/>
          <w:b/>
          <w:lang w:val="ru-RU" w:eastAsia="ru-RU"/>
        </w:rPr>
        <w:br/>
      </w:r>
      <w:r w:rsidRPr="000B4E75">
        <w:rPr>
          <w:rFonts w:eastAsia="MS Mincho"/>
          <w:b/>
          <w:lang w:val="ru-RU" w:eastAsia="ru-RU"/>
        </w:rPr>
        <w:t>(вид со стороны пайки).</w:t>
      </w:r>
    </w:p>
    <w:p w:rsidR="000B4E75" w:rsidRPr="000B4E75" w:rsidRDefault="000B4E75" w:rsidP="000B4E75">
      <w:pPr>
        <w:spacing w:before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 </w:t>
      </w:r>
      <w:r w:rsidR="00BA0E41">
        <w:rPr>
          <w:rFonts w:eastAsia="MS Mincho"/>
          <w:lang w:val="ru-RU" w:eastAsia="ru-RU"/>
        </w:rPr>
        <w:t>соединение создает</w:t>
      </w:r>
      <w:r w:rsidRPr="000B4E75">
        <w:rPr>
          <w:rFonts w:eastAsia="MS Mincho"/>
          <w:lang w:val="ru-RU" w:eastAsia="ru-RU"/>
        </w:rPr>
        <w:t xml:space="preserve"> ту же схем</w:t>
      </w:r>
      <w:r w:rsidR="00BA0E41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 расположения выводов как у 9</w:t>
      </w:r>
      <w:r w:rsidR="00451D79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контактного последов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тельного порта на обычном ПК x86. В зависимости от того, какой последовательный порт у вашего терминала, возможно, потребуется нуль-модемный кабель или адаптер. </w:t>
      </w:r>
      <w:r w:rsidR="00BA0E41">
        <w:rPr>
          <w:rFonts w:eastAsia="MS Mincho"/>
          <w:lang w:val="ru-RU" w:eastAsia="ru-RU"/>
        </w:rPr>
        <w:t>Г</w:t>
      </w:r>
      <w:r w:rsidRPr="000B4E75">
        <w:rPr>
          <w:rFonts w:eastAsia="MS Mincho"/>
          <w:lang w:val="ru-RU" w:eastAsia="ru-RU"/>
        </w:rPr>
        <w:t>отовые ги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кие кабели можно найти на </w:t>
      </w:r>
      <w:r w:rsidRPr="000B4E75">
        <w:rPr>
          <w:rFonts w:eastAsia="MS Mincho"/>
          <w:noProof/>
          <w:lang w:eastAsia="ru-RU"/>
        </w:rPr>
        <w:t>eBay</w:t>
      </w:r>
      <w:r w:rsidRPr="000B4E75">
        <w:rPr>
          <w:rFonts w:eastAsia="MS Mincho"/>
          <w:lang w:val="ru-RU" w:eastAsia="ru-RU"/>
        </w:rPr>
        <w:t xml:space="preserve"> или в других местах. Иногд</w:t>
      </w:r>
      <w:r w:rsidR="00590BB4">
        <w:rPr>
          <w:rFonts w:eastAsia="MS Mincho"/>
          <w:lang w:val="ru-RU" w:eastAsia="ru-RU"/>
        </w:rPr>
        <w:t xml:space="preserve">а гибкие кабели </w:t>
      </w:r>
      <w:r w:rsidR="00BA0E41">
        <w:rPr>
          <w:rFonts w:eastAsia="MS Mincho"/>
          <w:lang w:val="ru-RU" w:eastAsia="ru-RU"/>
        </w:rPr>
        <w:t>соединены</w:t>
      </w:r>
      <w:r w:rsidR="00590BB4">
        <w:rPr>
          <w:rFonts w:eastAsia="MS Mincho"/>
          <w:lang w:val="ru-RU" w:eastAsia="ru-RU"/>
        </w:rPr>
        <w:t xml:space="preserve"> один</w:t>
      </w:r>
      <w:r w:rsidR="00590BB4" w:rsidRPr="00590BB4">
        <w:rPr>
          <w:rFonts w:eastAsia="MS Mincho"/>
          <w:lang w:val="ru-RU" w:eastAsia="ru-RU"/>
        </w:rPr>
        <w:t xml:space="preserve"> </w:t>
      </w:r>
      <w:r w:rsidR="00590BB4">
        <w:rPr>
          <w:rFonts w:eastAsia="MS Mincho"/>
          <w:lang w:val="ru-RU" w:eastAsia="ru-RU"/>
        </w:rPr>
        <w:t>к</w:t>
      </w:r>
      <w:r w:rsidR="00590BB4" w:rsidRPr="00590BB4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одному, 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кройте защелку, чтобы взглянуть и перемонтировать, если необходимо.</w:t>
      </w:r>
    </w:p>
    <w:p w:rsidR="000B4E75" w:rsidRPr="000B4E75" w:rsidRDefault="000B4E75" w:rsidP="003006BB">
      <w:pPr>
        <w:spacing w:before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Если вы хотите исключить внешний нуль-модемный адаптер, перепаяйте провода следу</w:t>
      </w:r>
      <w:r w:rsidRPr="000B4E75">
        <w:rPr>
          <w:rFonts w:eastAsia="MS Mincho"/>
          <w:lang w:val="ru-RU" w:eastAsia="ru-RU"/>
        </w:rPr>
        <w:t>ю</w:t>
      </w:r>
      <w:r w:rsidRPr="000B4E75">
        <w:rPr>
          <w:rFonts w:eastAsia="MS Mincho"/>
          <w:lang w:val="ru-RU" w:eastAsia="ru-RU"/>
        </w:rPr>
        <w:t>щим образом:</w:t>
      </w:r>
    </w:p>
    <w:p w:rsidR="000B4E75" w:rsidRPr="000B4E75" w:rsidRDefault="00BE000F" w:rsidP="000B4E75">
      <w:pPr>
        <w:jc w:val="center"/>
        <w:rPr>
          <w:rFonts w:ascii="Cambria" w:eastAsia="MS Mincho" w:hAnsi="Cambria"/>
          <w:lang w:val="ru-RU" w:eastAsia="ru-RU"/>
        </w:rPr>
      </w:pPr>
      <w:r>
        <w:rPr>
          <w:rFonts w:ascii="Cambria" w:eastAsia="MS Mincho" w:hAnsi="Cambria"/>
          <w:noProof/>
          <w:lang w:eastAsia="ru-RU"/>
        </w:rPr>
        <w:drawing>
          <wp:inline distT="0" distB="0" distL="0" distR="0">
            <wp:extent cx="2055495" cy="13296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0B4E75" w:rsidRDefault="000B4E75" w:rsidP="000B4E75">
      <w:pPr>
        <w:jc w:val="center"/>
        <w:rPr>
          <w:rFonts w:ascii="Cambria" w:eastAsia="MS Mincho" w:hAnsi="Cambria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Последовательный разъем с перекре</w:t>
      </w:r>
      <w:r w:rsidR="00451D79">
        <w:rPr>
          <w:rFonts w:eastAsia="MS Mincho"/>
          <w:b/>
          <w:lang w:val="ru-RU" w:eastAsia="ru-RU"/>
        </w:rPr>
        <w:t>стными соединениями нуль-модема</w:t>
      </w:r>
      <w:r w:rsidR="00451D79">
        <w:rPr>
          <w:rFonts w:eastAsia="MS Mincho"/>
          <w:b/>
          <w:lang w:val="ru-RU" w:eastAsia="ru-RU"/>
        </w:rPr>
        <w:br/>
      </w:r>
      <w:r w:rsidRPr="000B4E75">
        <w:rPr>
          <w:rFonts w:eastAsia="MS Mincho"/>
          <w:b/>
          <w:lang w:val="ru-RU" w:eastAsia="ru-RU"/>
        </w:rPr>
        <w:t>(вид со ст</w:t>
      </w:r>
      <w:r w:rsidRPr="000B4E75">
        <w:rPr>
          <w:rFonts w:eastAsia="MS Mincho"/>
          <w:b/>
          <w:lang w:val="ru-RU" w:eastAsia="ru-RU"/>
        </w:rPr>
        <w:t>о</w:t>
      </w:r>
      <w:r w:rsidRPr="000B4E75">
        <w:rPr>
          <w:rFonts w:eastAsia="MS Mincho"/>
          <w:b/>
          <w:lang w:val="ru-RU" w:eastAsia="ru-RU"/>
        </w:rPr>
        <w:t>роны пайки).</w:t>
      </w:r>
    </w:p>
    <w:p w:rsidR="000B4E75" w:rsidRPr="000B4E75" w:rsidRDefault="000B4E75" w:rsidP="000B4E75">
      <w:pPr>
        <w:spacing w:before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Это позволит соединять P112 с последовательным портом x86-стиля прямым каб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лем. Опять же, в зависимости от вашего терминала, </w:t>
      </w:r>
      <w:r w:rsidR="00023BC4">
        <w:rPr>
          <w:rFonts w:eastAsia="MS Mincho"/>
          <w:lang w:val="ru-RU" w:eastAsia="ru-RU"/>
        </w:rPr>
        <w:t>может</w:t>
      </w:r>
      <w:r w:rsidRPr="000B4E75">
        <w:rPr>
          <w:rFonts w:eastAsia="MS Mincho"/>
          <w:lang w:val="ru-RU" w:eastAsia="ru-RU"/>
        </w:rPr>
        <w:t xml:space="preserve"> </w:t>
      </w:r>
      <w:r w:rsidR="00023BC4">
        <w:rPr>
          <w:rFonts w:eastAsia="MS Mincho"/>
          <w:lang w:val="ru-RU" w:eastAsia="ru-RU"/>
        </w:rPr>
        <w:t>потребоваться</w:t>
      </w:r>
      <w:r w:rsidRPr="000B4E75">
        <w:rPr>
          <w:rFonts w:eastAsia="MS Mincho"/>
          <w:lang w:val="ru-RU" w:eastAsia="ru-RU"/>
        </w:rPr>
        <w:t xml:space="preserve"> </w:t>
      </w:r>
      <w:r w:rsidR="00451D79">
        <w:rPr>
          <w:rFonts w:eastAsia="MS Mincho"/>
          <w:lang w:val="ru-RU" w:eastAsia="ru-RU"/>
        </w:rPr>
        <w:t xml:space="preserve">стандартный 9 к </w:t>
      </w:r>
      <w:r w:rsidR="00FA6560">
        <w:rPr>
          <w:rFonts w:eastAsia="MS Mincho"/>
          <w:lang w:val="ru-RU" w:eastAsia="ru-RU"/>
        </w:rPr>
        <w:t xml:space="preserve">25 </w:t>
      </w:r>
      <w:r w:rsidRPr="000B4E75">
        <w:rPr>
          <w:rFonts w:eastAsia="MS Mincho"/>
          <w:lang w:val="ru-RU" w:eastAsia="ru-RU"/>
        </w:rPr>
        <w:t>контак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ный кабель модема для подключения P112 к стандартному последовательному терминалу. В зависимости от того, как работает </w:t>
      </w:r>
      <w:r w:rsidR="00F95B7E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аш терминал, возможно, </w:t>
      </w:r>
      <w:r w:rsidR="00023BC4">
        <w:rPr>
          <w:rFonts w:eastAsia="MS Mincho"/>
          <w:lang w:val="ru-RU" w:eastAsia="ru-RU"/>
        </w:rPr>
        <w:t>потребуется</w:t>
      </w:r>
      <w:r w:rsidRPr="000B4E75">
        <w:rPr>
          <w:rFonts w:eastAsia="MS Mincho"/>
          <w:lang w:val="ru-RU" w:eastAsia="ru-RU"/>
        </w:rPr>
        <w:t xml:space="preserve"> </w:t>
      </w:r>
      <w:r w:rsidR="00023BC4" w:rsidRPr="000B4E75">
        <w:rPr>
          <w:rFonts w:eastAsia="MS Mincho"/>
          <w:lang w:val="ru-RU" w:eastAsia="ru-RU"/>
        </w:rPr>
        <w:t>4</w:t>
      </w:r>
      <w:r w:rsidR="00023BC4">
        <w:rPr>
          <w:rFonts w:eastAsia="MS Mincho"/>
          <w:lang w:val="ru-RU" w:eastAsia="ru-RU"/>
        </w:rPr>
        <w:t xml:space="preserve"> </w:t>
      </w:r>
      <w:r w:rsidR="00023BC4" w:rsidRPr="000B4E75">
        <w:rPr>
          <w:rFonts w:eastAsia="MS Mincho"/>
          <w:lang w:val="ru-RU" w:eastAsia="ru-RU"/>
        </w:rPr>
        <w:t>и</w:t>
      </w:r>
      <w:r w:rsidR="00023BC4">
        <w:rPr>
          <w:rFonts w:eastAsia="MS Mincho"/>
          <w:lang w:val="ru-RU" w:eastAsia="ru-RU"/>
        </w:rPr>
        <w:t xml:space="preserve"> </w:t>
      </w:r>
      <w:r w:rsidR="00023BC4" w:rsidRPr="000B4E75">
        <w:rPr>
          <w:rFonts w:eastAsia="MS Mincho"/>
          <w:lang w:val="ru-RU" w:eastAsia="ru-RU"/>
        </w:rPr>
        <w:t>6, а та</w:t>
      </w:r>
      <w:r w:rsidR="00023BC4" w:rsidRPr="000B4E75">
        <w:rPr>
          <w:rFonts w:eastAsia="MS Mincho"/>
          <w:lang w:val="ru-RU" w:eastAsia="ru-RU"/>
        </w:rPr>
        <w:t>к</w:t>
      </w:r>
      <w:r w:rsidR="00023BC4" w:rsidRPr="000B4E75">
        <w:rPr>
          <w:rFonts w:eastAsia="MS Mincho"/>
          <w:lang w:val="ru-RU" w:eastAsia="ru-RU"/>
        </w:rPr>
        <w:t>же 7 и 8</w:t>
      </w:r>
      <w:r w:rsidR="00023BC4">
        <w:rPr>
          <w:rFonts w:eastAsia="MS Mincho"/>
          <w:lang w:val="ru-RU" w:eastAsia="ru-RU"/>
        </w:rPr>
        <w:t xml:space="preserve"> </w:t>
      </w:r>
      <w:r w:rsidR="00023BC4" w:rsidRPr="000B4E75">
        <w:rPr>
          <w:rFonts w:eastAsia="MS Mincho"/>
          <w:lang w:val="ru-RU" w:eastAsia="ru-RU"/>
        </w:rPr>
        <w:t xml:space="preserve">контакты </w:t>
      </w:r>
      <w:r w:rsidRPr="000B4E75">
        <w:rPr>
          <w:rFonts w:eastAsia="MS Mincho"/>
          <w:lang w:val="ru-RU" w:eastAsia="ru-RU"/>
        </w:rPr>
        <w:t>соединить вместе.</w:t>
      </w:r>
    </w:p>
    <w:p w:rsidR="000B4E75" w:rsidRPr="00E16CF1" w:rsidRDefault="000B4E75" w:rsidP="00765582">
      <w:pPr>
        <w:pStyle w:val="3"/>
      </w:pPr>
      <w:bookmarkStart w:id="22" w:name="_Toc292979597"/>
      <w:bookmarkStart w:id="23" w:name="_Toc361824737"/>
      <w:r w:rsidRPr="000B4E75">
        <w:t>2.1.3 Кабель дисковода</w:t>
      </w:r>
      <w:bookmarkEnd w:id="22"/>
      <w:bookmarkEnd w:id="23"/>
    </w:p>
    <w:p w:rsidR="000B4E75" w:rsidRPr="000B4E75" w:rsidRDefault="000B4E75" w:rsidP="003006BB">
      <w:pPr>
        <w:jc w:val="both"/>
        <w:rPr>
          <w:rFonts w:eastAsia="MS Mincho"/>
          <w:lang w:val="ru-RU" w:eastAsia="ru-RU"/>
        </w:rPr>
      </w:pPr>
      <w:bookmarkStart w:id="24" w:name="_Toc292979598"/>
      <w:r w:rsidRPr="000B4E75">
        <w:rPr>
          <w:rFonts w:eastAsia="MS Mincho"/>
          <w:lang w:val="ru-RU" w:eastAsia="ru-RU"/>
        </w:rPr>
        <w:t xml:space="preserve">Он разведен как для </w:t>
      </w:r>
      <w:r w:rsidRPr="001D7389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-</w:t>
      </w:r>
      <w:r w:rsidRPr="001D7389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, т.е. прямое соединение с 34 линиями от разъемов </w:t>
      </w:r>
      <w:r w:rsidRPr="00933C3C">
        <w:rPr>
          <w:rFonts w:ascii="Consolas" w:eastAsia="MS Mincho" w:hAnsi="Consolas"/>
          <w:lang w:val="ru-RU" w:eastAsia="ru-RU"/>
        </w:rPr>
        <w:t>P9</w:t>
      </w:r>
      <w:r w:rsidRPr="000B4E75">
        <w:rPr>
          <w:rFonts w:eastAsia="MS Mincho"/>
          <w:lang w:val="ru-RU" w:eastAsia="ru-RU"/>
        </w:rPr>
        <w:t xml:space="preserve"> или </w:t>
      </w:r>
      <w:r w:rsidRPr="00933C3C">
        <w:rPr>
          <w:rFonts w:ascii="Consolas" w:eastAsia="MS Mincho" w:hAnsi="Consolas"/>
          <w:lang w:val="ru-RU" w:eastAsia="ru-RU"/>
        </w:rPr>
        <w:t>P10</w:t>
      </w:r>
      <w:r w:rsidRPr="000B4E75">
        <w:rPr>
          <w:rFonts w:eastAsia="MS Mincho"/>
          <w:lang w:val="ru-RU" w:eastAsia="ru-RU"/>
        </w:rPr>
        <w:t xml:space="preserve"> к первому дисководу, затем жилы 10-16 перевернуты по пути к</w:t>
      </w:r>
      <w:r w:rsidR="005153A0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2-му дисководу. В раз</w:t>
      </w:r>
      <w:r w:rsidRPr="000B4E75">
        <w:rPr>
          <w:rFonts w:eastAsia="MS Mincho"/>
          <w:lang w:val="ru-RU" w:eastAsia="ru-RU"/>
        </w:rPr>
        <w:t>ъ</w:t>
      </w:r>
      <w:r w:rsidRPr="000B4E75">
        <w:rPr>
          <w:rFonts w:eastAsia="MS Mincho"/>
          <w:lang w:val="ru-RU" w:eastAsia="ru-RU"/>
        </w:rPr>
        <w:t xml:space="preserve">еме </w:t>
      </w:r>
      <w:r w:rsidRPr="00933C3C">
        <w:rPr>
          <w:rFonts w:ascii="Consolas" w:eastAsia="MS Mincho" w:hAnsi="Consolas"/>
          <w:lang w:val="ru-RU" w:eastAsia="ru-RU"/>
        </w:rPr>
        <w:t>P9</w:t>
      </w:r>
      <w:r w:rsidRPr="000B4E75">
        <w:rPr>
          <w:rFonts w:eastAsia="MS Mincho"/>
          <w:lang w:val="ru-RU" w:eastAsia="ru-RU"/>
        </w:rPr>
        <w:t xml:space="preserve"> первый диск будет Диском 0 и второй Диском 1. В разъеме </w:t>
      </w:r>
      <w:r w:rsidRPr="00933C3C">
        <w:rPr>
          <w:rFonts w:ascii="Consolas" w:eastAsia="MS Mincho" w:hAnsi="Consolas"/>
          <w:lang w:val="ru-RU" w:eastAsia="ru-RU"/>
        </w:rPr>
        <w:t>P10</w:t>
      </w:r>
      <w:r w:rsidRPr="000B4E75">
        <w:rPr>
          <w:rFonts w:eastAsia="MS Mincho"/>
          <w:lang w:val="ru-RU" w:eastAsia="ru-RU"/>
        </w:rPr>
        <w:t xml:space="preserve"> они - Диски 3 и 2 так же (о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метьте обратное назначение).</w:t>
      </w:r>
      <w:bookmarkEnd w:id="24"/>
    </w:p>
    <w:p w:rsidR="000B4E75" w:rsidRPr="000B4E75" w:rsidRDefault="000B4E75" w:rsidP="003006BB">
      <w:pPr>
        <w:spacing w:before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lastRenderedPageBreak/>
        <w:t>Другими словами, стандартный гибкий ленточный кабель для подключения двух дисков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дов это то, ч</w:t>
      </w:r>
      <w:r w:rsidR="007D6867">
        <w:rPr>
          <w:rFonts w:eastAsia="MS Mincho"/>
          <w:lang w:val="ru-RU" w:eastAsia="ru-RU"/>
        </w:rPr>
        <w:t>то</w:t>
      </w:r>
      <w:r w:rsidRPr="000B4E75">
        <w:rPr>
          <w:rFonts w:eastAsia="MS Mincho"/>
          <w:lang w:val="ru-RU" w:eastAsia="ru-RU"/>
        </w:rPr>
        <w:t xml:space="preserve"> </w:t>
      </w:r>
      <w:r w:rsidR="007D6867">
        <w:rPr>
          <w:rFonts w:eastAsia="MS Mincho"/>
          <w:lang w:val="ru-RU" w:eastAsia="ru-RU"/>
        </w:rPr>
        <w:t>вам</w:t>
      </w:r>
      <w:r w:rsidRPr="000B4E75">
        <w:rPr>
          <w:rFonts w:eastAsia="MS Mincho"/>
          <w:lang w:val="ru-RU" w:eastAsia="ru-RU"/>
        </w:rPr>
        <w:t xml:space="preserve"> н</w:t>
      </w:r>
      <w:r w:rsidR="007D6867">
        <w:rPr>
          <w:rFonts w:eastAsia="MS Mincho"/>
          <w:lang w:val="ru-RU" w:eastAsia="ru-RU"/>
        </w:rPr>
        <w:t>адо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765582">
      <w:pPr>
        <w:pStyle w:val="3"/>
      </w:pPr>
      <w:bookmarkStart w:id="25" w:name="_Toc292979599"/>
      <w:bookmarkStart w:id="26" w:name="_Toc361824738"/>
      <w:r w:rsidRPr="000B4E75">
        <w:t>2.1.4 Кабель параллельного порта</w:t>
      </w:r>
      <w:bookmarkEnd w:id="25"/>
      <w:bookmarkEnd w:id="26"/>
    </w:p>
    <w:p w:rsidR="000B4E75" w:rsidRPr="000B4E75" w:rsidRDefault="000B4E75" w:rsidP="000B4E75">
      <w:pPr>
        <w:spacing w:before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Стандартная колодка </w:t>
      </w:r>
      <w:r w:rsidRPr="00EC3473">
        <w:rPr>
          <w:rFonts w:ascii="Consolas" w:eastAsia="MS Mincho" w:hAnsi="Consolas"/>
          <w:lang w:val="ru-RU" w:eastAsia="ru-RU"/>
        </w:rPr>
        <w:t>IDC</w:t>
      </w:r>
      <w:r w:rsidRPr="000B4E75">
        <w:rPr>
          <w:rFonts w:eastAsia="MS Mincho"/>
          <w:lang w:val="ru-RU" w:eastAsia="ru-RU"/>
        </w:rPr>
        <w:t xml:space="preserve"> с 26 линиями соответствует </w:t>
      </w:r>
      <w:r w:rsidR="00320F5F">
        <w:rPr>
          <w:rFonts w:eastAsia="MS Mincho"/>
          <w:lang w:val="ru-RU" w:eastAsia="ru-RU"/>
        </w:rPr>
        <w:t xml:space="preserve">разъему на </w:t>
      </w:r>
      <w:r w:rsidRPr="000B4E75">
        <w:rPr>
          <w:rFonts w:eastAsia="MS Mincho"/>
          <w:lang w:val="ru-RU" w:eastAsia="ru-RU"/>
        </w:rPr>
        <w:t>плат</w:t>
      </w:r>
      <w:r w:rsidR="00320F5F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. Вырежьте 26 жилу из кабеля и выполните соединение с разъемом </w:t>
      </w:r>
      <w:r w:rsidRPr="00EC3473">
        <w:rPr>
          <w:rFonts w:ascii="Consolas" w:eastAsia="MS Mincho" w:hAnsi="Consolas"/>
          <w:lang w:val="ru-RU" w:eastAsia="ru-RU"/>
        </w:rPr>
        <w:t>DB</w:t>
      </w:r>
      <w:r w:rsidRPr="000B4E75">
        <w:rPr>
          <w:rFonts w:eastAsia="MS Mincho"/>
          <w:lang w:val="ru-RU" w:eastAsia="ru-RU"/>
        </w:rPr>
        <w:t>-</w:t>
      </w:r>
      <w:r w:rsidRPr="00EC3473">
        <w:rPr>
          <w:rFonts w:ascii="Consolas" w:eastAsia="MS Mincho" w:hAnsi="Consolas"/>
          <w:lang w:val="ru-RU" w:eastAsia="ru-RU"/>
        </w:rPr>
        <w:t>25</w:t>
      </w:r>
      <w:r w:rsidRPr="000B4E75">
        <w:rPr>
          <w:rFonts w:eastAsia="MS Mincho"/>
          <w:lang w:val="ru-RU" w:eastAsia="ru-RU"/>
        </w:rPr>
        <w:t xml:space="preserve"> (</w:t>
      </w:r>
      <w:r w:rsidR="00871A9D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онтакт 1 к </w:t>
      </w:r>
      <w:r w:rsidR="00871A9D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онтакту 1). Это создаст стандартный интерфейс принтера типа </w:t>
      </w:r>
      <w:r w:rsidRPr="00EC3473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Эти кабели просто найти на </w:t>
      </w:r>
      <w:r w:rsidRPr="000B4E75">
        <w:rPr>
          <w:rFonts w:eastAsia="MS Mincho"/>
          <w:lang w:eastAsia="ru-RU"/>
        </w:rPr>
        <w:t>eBay</w:t>
      </w:r>
      <w:r w:rsidRPr="000B4E75">
        <w:rPr>
          <w:rFonts w:eastAsia="MS Mincho"/>
          <w:lang w:val="ru-RU" w:eastAsia="ru-RU"/>
        </w:rPr>
        <w:t xml:space="preserve"> или </w:t>
      </w:r>
      <w:r w:rsidR="00023BC4">
        <w:rPr>
          <w:rFonts w:eastAsia="MS Mincho"/>
          <w:lang w:val="ru-RU" w:eastAsia="ru-RU"/>
        </w:rPr>
        <w:t xml:space="preserve">в </w:t>
      </w:r>
      <w:r w:rsidRPr="000B4E75">
        <w:rPr>
          <w:rFonts w:eastAsia="MS Mincho"/>
          <w:lang w:val="ru-RU" w:eastAsia="ru-RU"/>
        </w:rPr>
        <w:t>других онлайновых магазинах.</w:t>
      </w:r>
    </w:p>
    <w:p w:rsidR="000B4E75" w:rsidRPr="000B4E75" w:rsidRDefault="000B4E75" w:rsidP="00765582">
      <w:pPr>
        <w:pStyle w:val="2"/>
      </w:pPr>
      <w:bookmarkStart w:id="27" w:name="_Toc292979600"/>
      <w:bookmarkStart w:id="28" w:name="_2.2_Полный_список"/>
      <w:bookmarkStart w:id="29" w:name="_2.2_Полный_список_1"/>
      <w:bookmarkStart w:id="30" w:name="_Toc361824739"/>
      <w:bookmarkEnd w:id="28"/>
      <w:bookmarkEnd w:id="29"/>
      <w:r w:rsidRPr="000B4E75">
        <w:t>2.2 Полный список деталей</w:t>
      </w:r>
      <w:bookmarkEnd w:id="27"/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5"/>
        <w:gridCol w:w="934"/>
        <w:gridCol w:w="1894"/>
        <w:gridCol w:w="2093"/>
        <w:gridCol w:w="2399"/>
      </w:tblGrid>
      <w:tr w:rsidR="00933C3C" w:rsidRPr="000B4E75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Конденсаторы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22ρF 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керамический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Vishay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K220J15C0GH53L2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C1 C2 C25 C26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120ρF 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керамический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AVX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SR151A121KAR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C12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.1μF 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блокировочный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Vishay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A104K15X7RF5UAA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C3 C15 C16 C17 C18 C19 C20 C21 C22 C23 C24 C28 C29 C30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1μF, 16В 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>танталовый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AVX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TAP105K020SCS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C4 C5 C6 C7 C8 C9 C10 C11 C27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22μF, 10В 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>танталовый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AVX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TAP226K010SRW</w:t>
            </w:r>
          </w:p>
        </w:tc>
        <w:tc>
          <w:tcPr>
            <w:tcW w:w="12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C13 C14</w:t>
            </w:r>
          </w:p>
        </w:tc>
      </w:tr>
    </w:tbl>
    <w:p w:rsidR="000B4E75" w:rsidRPr="00023BC4" w:rsidRDefault="00BE000F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1388110" cy="635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933C3C" w:rsidRDefault="000B4E75" w:rsidP="000B4E75">
      <w:pPr>
        <w:widowControl w:val="0"/>
        <w:autoSpaceDE w:val="0"/>
        <w:autoSpaceDN w:val="0"/>
        <w:adjustRightInd w:val="0"/>
        <w:spacing w:after="120"/>
        <w:rPr>
          <w:rFonts w:eastAsia="MS Mincho"/>
          <w:sz w:val="20"/>
          <w:szCs w:val="20"/>
          <w:lang w:eastAsia="ru-RU"/>
        </w:rPr>
      </w:pPr>
      <w:r w:rsidRPr="00023BC4">
        <w:rPr>
          <w:rFonts w:eastAsia="MS Mincho"/>
          <w:position w:val="8"/>
          <w:sz w:val="20"/>
          <w:szCs w:val="20"/>
          <w:lang w:eastAsia="ru-RU"/>
        </w:rPr>
        <w:t>a</w:t>
      </w:r>
      <w:r w:rsidRPr="00023BC4">
        <w:rPr>
          <w:rFonts w:eastAsia="MS Mincho"/>
          <w:position w:val="8"/>
          <w:sz w:val="20"/>
          <w:szCs w:val="20"/>
          <w:lang w:val="ru-RU" w:eastAsia="ru-RU"/>
        </w:rPr>
        <w:t xml:space="preserve"> </w:t>
      </w:r>
      <w:r w:rsidRPr="00023BC4">
        <w:rPr>
          <w:rFonts w:eastAsia="MS Mincho"/>
          <w:sz w:val="20"/>
          <w:szCs w:val="20"/>
          <w:lang w:val="ru-RU" w:eastAsia="ru-RU"/>
        </w:rPr>
        <w:t>Эти ко</w:t>
      </w:r>
      <w:r w:rsidRPr="00933C3C">
        <w:rPr>
          <w:rFonts w:eastAsia="MS Mincho"/>
          <w:sz w:val="20"/>
          <w:szCs w:val="20"/>
          <w:lang w:val="ru-RU" w:eastAsia="ru-RU"/>
        </w:rPr>
        <w:t xml:space="preserve">нденсаторы </w:t>
      </w:r>
      <w:r w:rsidR="00871A9D" w:rsidRPr="00933C3C">
        <w:rPr>
          <w:rFonts w:eastAsia="MS Mincho"/>
          <w:sz w:val="20"/>
          <w:szCs w:val="20"/>
          <w:lang w:val="ru-RU" w:eastAsia="ru-RU"/>
        </w:rPr>
        <w:t>с номинальным</w:t>
      </w:r>
      <w:r w:rsidRPr="00933C3C">
        <w:rPr>
          <w:rFonts w:eastAsia="MS Mincho"/>
          <w:sz w:val="20"/>
          <w:szCs w:val="20"/>
          <w:lang w:val="ru-RU" w:eastAsia="ru-RU"/>
        </w:rPr>
        <w:t xml:space="preserve"> напряжением</w:t>
      </w:r>
      <w:r w:rsidR="00871A9D">
        <w:rPr>
          <w:rFonts w:eastAsia="MS Mincho"/>
          <w:sz w:val="20"/>
          <w:szCs w:val="20"/>
          <w:lang w:val="ru-RU" w:eastAsia="ru-RU"/>
        </w:rPr>
        <w:t xml:space="preserve"> </w:t>
      </w:r>
      <w:r w:rsidR="00871A9D" w:rsidRPr="00933C3C">
        <w:rPr>
          <w:rFonts w:eastAsia="MS Mincho"/>
          <w:sz w:val="20"/>
          <w:szCs w:val="20"/>
          <w:lang w:val="ru-RU" w:eastAsia="ru-RU"/>
        </w:rPr>
        <w:t>16В</w:t>
      </w:r>
      <w:r w:rsidRPr="00933C3C">
        <w:rPr>
          <w:rFonts w:eastAsia="MS Mincho"/>
          <w:sz w:val="20"/>
          <w:szCs w:val="20"/>
          <w:lang w:val="ru-RU" w:eastAsia="ru-RU"/>
        </w:rPr>
        <w:t xml:space="preserve">, теперь трудно найти. Можно использовать на </w:t>
      </w:r>
      <w:r w:rsidRPr="00933C3C">
        <w:rPr>
          <w:rFonts w:eastAsia="MS Mincho"/>
          <w:sz w:val="20"/>
          <w:szCs w:val="20"/>
          <w:lang w:eastAsia="ru-RU"/>
        </w:rPr>
        <w:t>20В</w:t>
      </w:r>
      <w:r w:rsidRPr="00933C3C">
        <w:rPr>
          <w:rFonts w:eastAsia="MS Mincho"/>
          <w:sz w:val="20"/>
          <w:szCs w:val="20"/>
          <w:lang w:val="ru-RU" w:eastAsia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1"/>
        <w:gridCol w:w="877"/>
        <w:gridCol w:w="1859"/>
        <w:gridCol w:w="2070"/>
        <w:gridCol w:w="2458"/>
      </w:tblGrid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Сборка резисторов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7x220 Ω SIP bussed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TT Electronics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L081S221LF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U13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7x2.2k Ω SIP bussed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TT Electronics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L081S222LF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U14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7x47k Ω SIP bussed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TT Electronics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L081S473LF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U16 U17</w:t>
            </w:r>
          </w:p>
        </w:tc>
      </w:tr>
    </w:tbl>
    <w:p w:rsidR="000B4E75" w:rsidRPr="000B4E75" w:rsidRDefault="000B4E75" w:rsidP="000B4E75">
      <w:pPr>
        <w:rPr>
          <w:rFonts w:eastAsia="MS Mincho"/>
          <w:lang w:val="ru-RU"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1"/>
        <w:gridCol w:w="877"/>
        <w:gridCol w:w="1859"/>
        <w:gridCol w:w="2070"/>
        <w:gridCol w:w="2458"/>
      </w:tblGrid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Резисторы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4.7k Ω 0.25W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Xicon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291-4.7K-RC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R3 R4 R11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10k Ω 0.25W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Xicon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291-10K-RC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R5 R7 R10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27k Ω 0.25W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Xicon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291-27K-RC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R9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3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47k Ω 0.25W</w:t>
            </w:r>
          </w:p>
        </w:tc>
        <w:tc>
          <w:tcPr>
            <w:tcW w:w="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Xicon</w:t>
            </w:r>
          </w:p>
        </w:tc>
        <w:tc>
          <w:tcPr>
            <w:tcW w:w="1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291-47K-RC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R1 R2 R6 R8 R12 R13</w:t>
            </w:r>
          </w:p>
        </w:tc>
      </w:tr>
    </w:tbl>
    <w:p w:rsidR="000B4E75" w:rsidRPr="000B4E75" w:rsidRDefault="000B4E75" w:rsidP="000B4E75">
      <w:pPr>
        <w:rPr>
          <w:rFonts w:eastAsia="MS Mincho"/>
          <w:lang w:val="ru-RU"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86"/>
        <w:gridCol w:w="881"/>
        <w:gridCol w:w="1894"/>
        <w:gridCol w:w="2048"/>
        <w:gridCol w:w="2446"/>
      </w:tblGrid>
      <w:tr w:rsidR="00933C3C" w:rsidRPr="000B4E75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Полупроводники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74hct00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Texas Instruments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CD74HCT00EE4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U5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74act02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Texas Instruments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CD74ACT02E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U8</w:t>
            </w:r>
          </w:p>
        </w:tc>
      </w:tr>
      <w:tr w:rsidR="00933C3C" w:rsidRPr="000B4E75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74act139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Texas Instruments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CD74ACT139E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U11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DS1302 (</w:t>
            </w:r>
            <w:r w:rsidRPr="00023BC4">
              <w:rPr>
                <w:rFonts w:eastAsia="MS Mincho"/>
                <w:sz w:val="18"/>
                <w:szCs w:val="18"/>
                <w:lang w:val="ru-RU" w:eastAsia="ru-RU"/>
              </w:rPr>
              <w:t>микросхема</w:t>
            </w:r>
            <w:r w:rsidRPr="00023BC4">
              <w:rPr>
                <w:rFonts w:eastAsia="MS Mincho"/>
                <w:sz w:val="18"/>
                <w:szCs w:val="18"/>
                <w:lang w:eastAsia="ru-RU"/>
              </w:rPr>
              <w:t xml:space="preserve"> RTC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)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Maxim Integrated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DS1302+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U6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val="ru-RU"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TL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>7705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>ACP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 xml:space="preserve"> </w:t>
            </w:r>
            <w:r w:rsidRPr="00023BC4">
              <w:rPr>
                <w:rFonts w:eastAsia="MS Mincho"/>
                <w:sz w:val="18"/>
                <w:szCs w:val="18"/>
                <w:lang w:val="ru-RU" w:eastAsia="ru-RU"/>
              </w:rPr>
              <w:t>(формиров</w:t>
            </w:r>
            <w:r w:rsidRPr="00023BC4">
              <w:rPr>
                <w:rFonts w:eastAsia="MS Mincho"/>
                <w:sz w:val="18"/>
                <w:szCs w:val="18"/>
                <w:lang w:val="ru-RU" w:eastAsia="ru-RU"/>
              </w:rPr>
              <w:t>а</w:t>
            </w:r>
            <w:r w:rsidRPr="00023BC4">
              <w:rPr>
                <w:rFonts w:eastAsia="MS Mincho"/>
                <w:sz w:val="18"/>
                <w:szCs w:val="18"/>
                <w:lang w:val="ru-RU" w:eastAsia="ru-RU"/>
              </w:rPr>
              <w:t>тель импульса сброса)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 xml:space="preserve">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Texas Instruments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TL7705ACPE4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U15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LT1133 (</w:t>
            </w:r>
            <w:r w:rsidRPr="00023BC4">
              <w:rPr>
                <w:rFonts w:eastAsia="MS Mincho"/>
                <w:sz w:val="18"/>
                <w:szCs w:val="18"/>
                <w:lang w:eastAsia="ru-RU"/>
              </w:rPr>
              <w:t xml:space="preserve">RS232 </w:t>
            </w:r>
            <w:r w:rsidRPr="00023BC4">
              <w:rPr>
                <w:rFonts w:eastAsia="MS Mincho"/>
                <w:noProof/>
                <w:sz w:val="18"/>
                <w:szCs w:val="18"/>
                <w:lang w:eastAsia="ru-RU"/>
              </w:rPr>
              <w:t>Tx/Rx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)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Linear Technol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>o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>gies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LT1133ACN#PBF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U7 U10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62256 (512KB SRAM)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Alliance Memory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913-AS6C4008- 55PCN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U2 U3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29c256 (32KB FLASH)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Atmel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AT29C256-25PC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U4</w:t>
            </w:r>
          </w:p>
        </w:tc>
      </w:tr>
      <w:tr w:rsidR="00933C3C" w:rsidRPr="00023BC4">
        <w:tblPrEx>
          <w:tblCellMar>
            <w:top w:w="0" w:type="dxa"/>
            <w:bottom w:w="0" w:type="dxa"/>
          </w:tblCellMar>
        </w:tblPrEx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NMF0512S (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>преобразов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>а</w:t>
            </w:r>
            <w:r w:rsidRPr="00023BC4">
              <w:rPr>
                <w:rFonts w:eastAsia="MS Mincho"/>
                <w:sz w:val="20"/>
                <w:szCs w:val="20"/>
                <w:lang w:val="ru-RU" w:eastAsia="ru-RU"/>
              </w:rPr>
              <w:t xml:space="preserve">тель </w:t>
            </w:r>
            <w:r w:rsidRPr="00023BC4">
              <w:rPr>
                <w:rFonts w:eastAsia="MS Mincho"/>
                <w:sz w:val="20"/>
                <w:szCs w:val="20"/>
                <w:lang w:eastAsia="ru-RU"/>
              </w:rPr>
              <w:t xml:space="preserve">5/12В) </w:t>
            </w:r>
            <w:r w:rsidRPr="00023BC4">
              <w:rPr>
                <w:rFonts w:eastAsia="MS Mincho"/>
                <w:position w:val="10"/>
                <w:sz w:val="20"/>
                <w:szCs w:val="20"/>
                <w:lang w:eastAsia="ru-RU"/>
              </w:rPr>
              <w:t>e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933C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Murata</w:t>
            </w:r>
          </w:p>
        </w:tc>
        <w:tc>
          <w:tcPr>
            <w:tcW w:w="10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MEV1D0512DC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23BC4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23BC4">
              <w:rPr>
                <w:rFonts w:eastAsia="MS Mincho"/>
                <w:sz w:val="20"/>
                <w:szCs w:val="20"/>
                <w:lang w:eastAsia="ru-RU"/>
              </w:rPr>
              <w:t>U12</w:t>
            </w:r>
          </w:p>
        </w:tc>
      </w:tr>
    </w:tbl>
    <w:p w:rsidR="000B4E75" w:rsidRPr="00023BC4" w:rsidRDefault="00BE000F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1388110" cy="6350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023BC4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023BC4">
        <w:rPr>
          <w:rFonts w:eastAsia="MS Mincho"/>
          <w:position w:val="8"/>
          <w:sz w:val="22"/>
          <w:szCs w:val="22"/>
          <w:lang w:eastAsia="ru-RU"/>
        </w:rPr>
        <w:t>a</w:t>
      </w:r>
      <w:r w:rsidRPr="00023BC4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023BC4">
        <w:rPr>
          <w:rFonts w:eastAsia="MS Mincho"/>
          <w:sz w:val="22"/>
          <w:szCs w:val="22"/>
          <w:lang w:val="ru-RU" w:eastAsia="ru-RU"/>
        </w:rPr>
        <w:t>DS1202 также работает. Мо</w:t>
      </w:r>
      <w:r w:rsidR="005153A0" w:rsidRPr="00023BC4">
        <w:rPr>
          <w:rFonts w:eastAsia="MS Mincho"/>
          <w:sz w:val="22"/>
          <w:szCs w:val="22"/>
          <w:lang w:val="ru-RU" w:eastAsia="ru-RU"/>
        </w:rPr>
        <w:t>жет</w:t>
      </w:r>
      <w:r w:rsidRPr="00023BC4">
        <w:rPr>
          <w:rFonts w:eastAsia="MS Mincho"/>
          <w:sz w:val="22"/>
          <w:szCs w:val="22"/>
          <w:lang w:val="ru-RU" w:eastAsia="ru-RU"/>
        </w:rPr>
        <w:t xml:space="preserve"> работать более поздний выпуск.</w:t>
      </w:r>
    </w:p>
    <w:p w:rsidR="000B4E75" w:rsidRPr="00023BC4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023BC4">
        <w:rPr>
          <w:rFonts w:eastAsia="MS Mincho"/>
          <w:position w:val="8"/>
          <w:sz w:val="22"/>
          <w:szCs w:val="22"/>
          <w:lang w:eastAsia="ru-RU"/>
        </w:rPr>
        <w:t>b</w:t>
      </w:r>
      <w:r w:rsidRPr="00023BC4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023BC4">
        <w:rPr>
          <w:rFonts w:eastAsia="MS Mincho"/>
          <w:sz w:val="22"/>
          <w:szCs w:val="22"/>
          <w:lang w:val="ru-RU" w:eastAsia="ru-RU"/>
        </w:rPr>
        <w:t>Тщательно проверьте спецификации перед заменой.</w:t>
      </w:r>
    </w:p>
    <w:p w:rsidR="000B4E75" w:rsidRPr="00023BC4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023BC4">
        <w:rPr>
          <w:rFonts w:eastAsia="MS Mincho"/>
          <w:position w:val="8"/>
          <w:sz w:val="22"/>
          <w:szCs w:val="22"/>
          <w:lang w:eastAsia="ru-RU"/>
        </w:rPr>
        <w:t>c</w:t>
      </w:r>
      <w:r w:rsidRPr="00023BC4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023BC4">
        <w:rPr>
          <w:rFonts w:eastAsia="MS Mincho"/>
          <w:sz w:val="22"/>
          <w:szCs w:val="22"/>
          <w:lang w:val="ru-RU" w:eastAsia="ru-RU"/>
        </w:rPr>
        <w:t>Трудно взаимозаменяемы.</w:t>
      </w:r>
    </w:p>
    <w:p w:rsidR="000B4E75" w:rsidRPr="000E4317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023BC4">
        <w:rPr>
          <w:rFonts w:eastAsia="MS Mincho"/>
          <w:position w:val="8"/>
          <w:sz w:val="22"/>
          <w:szCs w:val="22"/>
          <w:lang w:eastAsia="ru-RU"/>
        </w:rPr>
        <w:t>d</w:t>
      </w:r>
      <w:r w:rsidRPr="00023BC4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0E4317">
        <w:rPr>
          <w:rFonts w:eastAsia="MS Mincho"/>
          <w:sz w:val="22"/>
          <w:szCs w:val="22"/>
          <w:lang w:val="ru-RU" w:eastAsia="ru-RU"/>
        </w:rPr>
        <w:t xml:space="preserve">Смотрите </w:t>
      </w:r>
      <w:hyperlink w:anchor="_7.2.2_Замены_ПЗУ" w:history="1">
        <w:r w:rsidRPr="00F95B7E">
          <w:rPr>
            <w:rStyle w:val="a8"/>
            <w:rFonts w:eastAsia="MS Mincho"/>
            <w:sz w:val="22"/>
            <w:szCs w:val="22"/>
            <w:lang w:val="ru-RU" w:eastAsia="ru-RU"/>
          </w:rPr>
          <w:t>раздел 7.2.2</w:t>
        </w:r>
      </w:hyperlink>
      <w:r w:rsidRPr="000E4317">
        <w:rPr>
          <w:rFonts w:eastAsia="MS Mincho"/>
          <w:sz w:val="22"/>
          <w:szCs w:val="22"/>
          <w:lang w:val="ru-RU" w:eastAsia="ru-RU"/>
        </w:rPr>
        <w:t xml:space="preserve"> для получения списка аналогов.</w:t>
      </w:r>
    </w:p>
    <w:p w:rsidR="000B4E75" w:rsidRPr="000E4317" w:rsidRDefault="000B4E75" w:rsidP="000B4E75">
      <w:pPr>
        <w:widowControl w:val="0"/>
        <w:autoSpaceDE w:val="0"/>
        <w:autoSpaceDN w:val="0"/>
        <w:adjustRightInd w:val="0"/>
        <w:spacing w:after="120"/>
        <w:rPr>
          <w:rFonts w:eastAsia="MS Mincho"/>
          <w:sz w:val="22"/>
          <w:szCs w:val="22"/>
          <w:lang w:val="ru-RU" w:eastAsia="ru-RU"/>
        </w:rPr>
      </w:pPr>
      <w:r w:rsidRPr="00023BC4">
        <w:rPr>
          <w:rFonts w:eastAsia="MS Mincho"/>
          <w:position w:val="8"/>
          <w:sz w:val="22"/>
          <w:szCs w:val="22"/>
          <w:lang w:eastAsia="ru-RU"/>
        </w:rPr>
        <w:t>e</w:t>
      </w:r>
      <w:r w:rsidRPr="00023BC4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023BC4">
        <w:rPr>
          <w:rFonts w:eastAsia="MS Mincho"/>
          <w:sz w:val="22"/>
          <w:szCs w:val="22"/>
          <w:lang w:val="ru-RU" w:eastAsia="ru-RU"/>
        </w:rPr>
        <w:t>В</w:t>
      </w:r>
      <w:r w:rsidRPr="000E4317">
        <w:rPr>
          <w:rFonts w:eastAsia="MS Mincho"/>
          <w:sz w:val="22"/>
          <w:szCs w:val="22"/>
          <w:lang w:val="ru-RU" w:eastAsia="ru-RU"/>
        </w:rPr>
        <w:t xml:space="preserve">ы можете спокойно пропустить это, потому что 12В </w:t>
      </w:r>
      <w:r w:rsidR="00F9626E" w:rsidRPr="000E4317">
        <w:rPr>
          <w:rFonts w:eastAsia="MS Mincho"/>
          <w:sz w:val="22"/>
          <w:szCs w:val="22"/>
          <w:lang w:val="ru-RU" w:eastAsia="ru-RU"/>
        </w:rPr>
        <w:t>флэш-</w:t>
      </w:r>
      <w:r w:rsidR="00F9626E" w:rsidRPr="00F231AE">
        <w:rPr>
          <w:rFonts w:ascii="Consolas" w:eastAsia="MS Mincho" w:hAnsi="Consolas"/>
          <w:sz w:val="22"/>
          <w:szCs w:val="22"/>
          <w:lang w:val="ru-RU" w:eastAsia="ru-RU"/>
        </w:rPr>
        <w:t>ПЗУ</w:t>
      </w:r>
      <w:r w:rsidRPr="000E4317">
        <w:rPr>
          <w:rFonts w:eastAsia="MS Mincho"/>
          <w:sz w:val="22"/>
          <w:szCs w:val="22"/>
          <w:lang w:val="ru-RU" w:eastAsia="ru-RU"/>
        </w:rPr>
        <w:t xml:space="preserve"> сейчас довольно редки, и они д</w:t>
      </w:r>
      <w:r w:rsidRPr="000E4317">
        <w:rPr>
          <w:rFonts w:eastAsia="MS Mincho"/>
          <w:sz w:val="22"/>
          <w:szCs w:val="22"/>
          <w:lang w:val="ru-RU" w:eastAsia="ru-RU"/>
        </w:rPr>
        <w:t>о</w:t>
      </w:r>
      <w:r w:rsidRPr="000E4317">
        <w:rPr>
          <w:rFonts w:eastAsia="MS Mincho"/>
          <w:sz w:val="22"/>
          <w:szCs w:val="22"/>
          <w:lang w:val="ru-RU" w:eastAsia="ru-RU"/>
        </w:rPr>
        <w:t>вольно дорогие.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1"/>
        <w:gridCol w:w="660"/>
        <w:gridCol w:w="2026"/>
        <w:gridCol w:w="2194"/>
        <w:gridCol w:w="2414"/>
      </w:tblGrid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lastRenderedPageBreak/>
              <w:t>Кварцевые резонаторы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16MHz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процессор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CTS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ATS16B-E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Y1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32.768kHz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часы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Citizen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CFS206- 32.768KDZB-UB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Y2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24MHz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 xml:space="preserve">микросхема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IO)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CTS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ATS240B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Y3</w:t>
            </w:r>
          </w:p>
        </w:tc>
      </w:tr>
    </w:tbl>
    <w:p w:rsidR="000B4E75" w:rsidRPr="000B4E75" w:rsidRDefault="000B4E75" w:rsidP="000B4E75">
      <w:pPr>
        <w:rPr>
          <w:rFonts w:eastAsia="MS Mincho"/>
          <w:lang w:val="ru-RU"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61"/>
        <w:gridCol w:w="660"/>
        <w:gridCol w:w="2026"/>
        <w:gridCol w:w="2194"/>
        <w:gridCol w:w="2414"/>
      </w:tblGrid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Предварительно уст</w:t>
            </w: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а</w:t>
            </w: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новленные детали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BAR43C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диод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ST Microelectronics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BAR43FILM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D1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BAR43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диод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ST Microelectronics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BAR43CFILM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D2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BCW71 (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транзистор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NXP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BCW71,215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Q1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Z8018216FSC (CPU)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noProof/>
                <w:sz w:val="20"/>
                <w:szCs w:val="20"/>
                <w:lang w:eastAsia="ru-RU"/>
              </w:rPr>
              <w:t>Zilog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Z8018216FSC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U1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FDC37C665IR (Super-IO)</w:t>
            </w:r>
            <w:r w:rsidRPr="00862DA8">
              <w:rPr>
                <w:rFonts w:eastAsia="MS Mincho"/>
                <w:position w:val="10"/>
                <w:sz w:val="20"/>
                <w:szCs w:val="20"/>
                <w:lang w:eastAsia="ru-RU"/>
              </w:rPr>
              <w:t xml:space="preserve"> a</w:t>
            </w:r>
          </w:p>
        </w:tc>
        <w:tc>
          <w:tcPr>
            <w:tcW w:w="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noProof/>
                <w:sz w:val="20"/>
                <w:szCs w:val="20"/>
                <w:lang w:eastAsia="ru-RU"/>
              </w:rPr>
              <w:t>SMSC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FDC37C665GTQFP</w:t>
            </w:r>
          </w:p>
        </w:tc>
        <w:tc>
          <w:tcPr>
            <w:tcW w:w="1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U9</w:t>
            </w:r>
          </w:p>
        </w:tc>
      </w:tr>
    </w:tbl>
    <w:p w:rsidR="000B4E75" w:rsidRPr="00862DA8" w:rsidRDefault="00BE000F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1388110" cy="6350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862DA8" w:rsidRDefault="000B4E75" w:rsidP="000B4E75">
      <w:pPr>
        <w:widowControl w:val="0"/>
        <w:autoSpaceDE w:val="0"/>
        <w:autoSpaceDN w:val="0"/>
        <w:adjustRightInd w:val="0"/>
        <w:spacing w:after="240"/>
        <w:rPr>
          <w:rFonts w:eastAsia="MS Mincho"/>
          <w:sz w:val="22"/>
          <w:szCs w:val="22"/>
          <w:lang w:val="ru-RU" w:eastAsia="ru-RU"/>
        </w:rPr>
      </w:pPr>
      <w:r w:rsidRPr="00862DA8">
        <w:rPr>
          <w:rFonts w:eastAsia="MS Mincho"/>
          <w:position w:val="8"/>
          <w:sz w:val="22"/>
          <w:szCs w:val="22"/>
          <w:lang w:eastAsia="ru-RU"/>
        </w:rPr>
        <w:t>a</w:t>
      </w:r>
      <w:r w:rsidRPr="00862DA8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 xml:space="preserve">Все </w:t>
      </w:r>
      <w:r w:rsidR="00320F5F" w:rsidRPr="00862DA8">
        <w:rPr>
          <w:rFonts w:eastAsia="MS Mincho"/>
          <w:sz w:val="22"/>
          <w:szCs w:val="22"/>
          <w:lang w:val="ru-RU" w:eastAsia="ru-RU"/>
        </w:rPr>
        <w:t>разновидности</w:t>
      </w:r>
      <w:r w:rsidRPr="00862DA8">
        <w:rPr>
          <w:rFonts w:eastAsia="MS Mincho"/>
          <w:sz w:val="22"/>
          <w:szCs w:val="22"/>
          <w:lang w:val="ru-RU" w:eastAsia="ru-RU"/>
        </w:rPr>
        <w:t xml:space="preserve"> FDC37C651 и FDC37C665 приемлемы.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37"/>
        <w:gridCol w:w="759"/>
        <w:gridCol w:w="4859"/>
      </w:tblGrid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Соединители штыревые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 </w:t>
            </w:r>
            <w:r w:rsidR="00A52651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контакта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P5 P11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3 </w:t>
            </w:r>
            <w:r w:rsidR="00A52651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контакта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P12 P13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5 </w:t>
            </w:r>
            <w:r w:rsidR="00A52651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P2 P6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A52651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2x2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="005F6AED"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(4 </w:t>
            </w:r>
            <w:r w:rsidR="00A52651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контакта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P3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A52651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2x5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="005F6AED"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(10 </w:t>
            </w:r>
            <w:r w:rsidR="00A52651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P4 P8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2x10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="005F6AED"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(20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P14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2x13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="005F6AED"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(26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P7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5F6AED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2x17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контактов</w:t>
            </w:r>
            <w:r w:rsidR="005F6AED"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(34 </w:t>
            </w:r>
            <w:r w:rsidR="005F6AED" w:rsidRPr="00A52651">
              <w:rPr>
                <w:rFonts w:eastAsia="MS Mincho"/>
                <w:sz w:val="20"/>
                <w:szCs w:val="20"/>
                <w:lang w:val="ru-RU" w:eastAsia="ru-RU"/>
              </w:rPr>
              <w:t>контакт</w:t>
            </w:r>
            <w:r w:rsidR="005F6AED">
              <w:rPr>
                <w:rFonts w:eastAsia="MS Mincho"/>
                <w:sz w:val="20"/>
                <w:szCs w:val="20"/>
                <w:lang w:val="ru-RU" w:eastAsia="ru-RU"/>
              </w:rPr>
              <w:t>а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P9 P10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rPr>
          <w:trHeight w:val="77"/>
        </w:trPr>
        <w:tc>
          <w:tcPr>
            <w:tcW w:w="2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val="ru-RU" w:eastAsia="ru-RU"/>
              </w:rPr>
            </w:pP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>1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x</w:t>
            </w: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>3 и 1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x</w:t>
            </w: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1 вместе </w:t>
            </w:r>
            <w:r w:rsidRPr="00862DA8">
              <w:rPr>
                <w:rFonts w:eastAsia="MS Mincho"/>
                <w:position w:val="1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3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P1</w:t>
            </w:r>
          </w:p>
        </w:tc>
      </w:tr>
    </w:tbl>
    <w:p w:rsidR="000B4E75" w:rsidRPr="00862DA8" w:rsidRDefault="00BE000F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1388110" cy="6350"/>
            <wp:effectExtent l="0" t="0" r="0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862DA8" w:rsidRDefault="000B4E75" w:rsidP="000E4317">
      <w:pPr>
        <w:widowControl w:val="0"/>
        <w:autoSpaceDE w:val="0"/>
        <w:autoSpaceDN w:val="0"/>
        <w:adjustRightInd w:val="0"/>
        <w:spacing w:after="240"/>
        <w:jc w:val="both"/>
        <w:rPr>
          <w:rFonts w:eastAsia="MS Mincho"/>
          <w:sz w:val="22"/>
          <w:szCs w:val="22"/>
          <w:lang w:val="ru-RU" w:eastAsia="ru-RU"/>
        </w:rPr>
      </w:pPr>
      <w:r w:rsidRPr="00862DA8">
        <w:rPr>
          <w:rFonts w:eastAsia="MS Mincho"/>
          <w:position w:val="8"/>
          <w:sz w:val="22"/>
          <w:szCs w:val="22"/>
          <w:lang w:eastAsia="ru-RU"/>
        </w:rPr>
        <w:t>a</w:t>
      </w:r>
      <w:r w:rsidRPr="00862DA8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 xml:space="preserve">Это - T-образный штыревой соединитель, изготовленный из </w:t>
      </w:r>
      <w:r w:rsidR="00311C65" w:rsidRPr="00862DA8">
        <w:rPr>
          <w:rFonts w:eastAsia="MS Mincho"/>
          <w:sz w:val="22"/>
          <w:szCs w:val="22"/>
          <w:lang w:val="ru-RU" w:eastAsia="ru-RU"/>
        </w:rPr>
        <w:t xml:space="preserve">полосы </w:t>
      </w:r>
      <w:r w:rsidRPr="00862DA8">
        <w:rPr>
          <w:rFonts w:eastAsia="MS Mincho"/>
          <w:sz w:val="22"/>
          <w:szCs w:val="22"/>
          <w:lang w:val="ru-RU" w:eastAsia="ru-RU"/>
        </w:rPr>
        <w:t>1x3 и одного отдельного ко</w:t>
      </w:r>
      <w:r w:rsidRPr="00862DA8">
        <w:rPr>
          <w:rFonts w:eastAsia="MS Mincho"/>
          <w:sz w:val="22"/>
          <w:szCs w:val="22"/>
          <w:lang w:val="ru-RU" w:eastAsia="ru-RU"/>
        </w:rPr>
        <w:t>н</w:t>
      </w:r>
      <w:r w:rsidRPr="00862DA8">
        <w:rPr>
          <w:rFonts w:eastAsia="MS Mincho"/>
          <w:sz w:val="22"/>
          <w:szCs w:val="22"/>
          <w:lang w:val="ru-RU" w:eastAsia="ru-RU"/>
        </w:rPr>
        <w:t>такта. Чтобы сделать деталь проще, они могут быть скреплены в блок перемычкой при спаив</w:t>
      </w:r>
      <w:r w:rsidRPr="00862DA8">
        <w:rPr>
          <w:rFonts w:eastAsia="MS Mincho"/>
          <w:sz w:val="22"/>
          <w:szCs w:val="22"/>
          <w:lang w:val="ru-RU" w:eastAsia="ru-RU"/>
        </w:rPr>
        <w:t>а</w:t>
      </w:r>
      <w:r w:rsidRPr="00862DA8">
        <w:rPr>
          <w:rFonts w:eastAsia="MS Mincho"/>
          <w:sz w:val="22"/>
          <w:szCs w:val="22"/>
          <w:lang w:val="ru-RU" w:eastAsia="ru-RU"/>
        </w:rPr>
        <w:t>нии.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03"/>
        <w:gridCol w:w="707"/>
        <w:gridCol w:w="2072"/>
        <w:gridCol w:w="2094"/>
        <w:gridCol w:w="2479"/>
      </w:tblGrid>
      <w:tr w:rsidR="000B4E75" w:rsidRPr="000E4317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E431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E4317">
              <w:rPr>
                <w:rFonts w:eastAsia="MS Mincho"/>
                <w:b/>
                <w:sz w:val="20"/>
                <w:szCs w:val="20"/>
                <w:lang w:val="ru-RU" w:eastAsia="ru-RU"/>
              </w:rPr>
              <w:t>Разъемы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E431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E4317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E431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E4317">
              <w:rPr>
                <w:rFonts w:eastAsia="MS Mincho"/>
                <w:b/>
                <w:sz w:val="20"/>
                <w:szCs w:val="20"/>
                <w:lang w:val="ru-RU" w:eastAsia="ru-RU"/>
              </w:rPr>
              <w:t>Производитель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E431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E4317">
              <w:rPr>
                <w:rFonts w:eastAsia="MS Mincho"/>
                <w:b/>
                <w:sz w:val="20"/>
                <w:szCs w:val="20"/>
                <w:lang w:val="ru-RU" w:eastAsia="ru-RU"/>
              </w:rPr>
              <w:t>Номер детали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E431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E4317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5F6AED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 xml:space="preserve">DIN48 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>ра</w:t>
            </w:r>
            <w:r w:rsidR="005153A0" w:rsidRPr="00862DA8">
              <w:rPr>
                <w:rFonts w:eastAsia="MS Mincho"/>
                <w:sz w:val="20"/>
                <w:szCs w:val="20"/>
                <w:lang w:val="ru-RU" w:eastAsia="ru-RU"/>
              </w:rPr>
              <w:t>с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>ширения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position w:val="1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FCI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86093488314755V1LF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J1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8-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 контактов</w:t>
            </w:r>
            <w:r w:rsidR="005F6AED"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DIP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 xml:space="preserve">Varies </w:t>
            </w:r>
            <w:r w:rsidRPr="00862DA8">
              <w:rPr>
                <w:rFonts w:eastAsia="MS Mincho"/>
                <w:position w:val="1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U6 U15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14-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 контактов</w:t>
            </w:r>
            <w:r w:rsidR="005F6AED"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DIP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U5 U8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16-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 контактов</w:t>
            </w:r>
            <w:r w:rsidR="005F6AED"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DIP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U11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5F6AED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24-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 контакта</w:t>
            </w:r>
            <w:r w:rsidR="005F6AED"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DIP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U7 U10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5F6AED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32-</w:t>
            </w:r>
            <w:r w:rsidR="005F6AED"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 контакта</w:t>
            </w:r>
            <w:r w:rsidR="005F6AED" w:rsidRPr="00862DA8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862DA8">
              <w:rPr>
                <w:rFonts w:eastAsia="MS Mincho"/>
                <w:sz w:val="20"/>
                <w:szCs w:val="20"/>
                <w:lang w:eastAsia="ru-RU"/>
              </w:rPr>
              <w:t>DIP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Varies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U2 U3 U4</w:t>
            </w:r>
          </w:p>
        </w:tc>
      </w:tr>
      <w:tr w:rsidR="000B4E75" w:rsidRPr="00862DA8">
        <w:tblPrEx>
          <w:tblCellMar>
            <w:top w:w="0" w:type="dxa"/>
            <w:bottom w:w="0" w:type="dxa"/>
          </w:tblCellMar>
        </w:tblPrEx>
        <w:tc>
          <w:tcPr>
            <w:tcW w:w="1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val="ru-RU" w:eastAsia="ru-RU"/>
              </w:rPr>
            </w:pP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>20mm держатель плоской круглой бат</w:t>
            </w: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>а</w:t>
            </w:r>
            <w:r w:rsidRPr="00862DA8">
              <w:rPr>
                <w:rFonts w:eastAsia="MS Mincho"/>
                <w:sz w:val="20"/>
                <w:szCs w:val="20"/>
                <w:lang w:val="ru-RU" w:eastAsia="ru-RU"/>
              </w:rPr>
              <w:t xml:space="preserve">реи </w:t>
            </w:r>
            <w:r w:rsidRPr="00862DA8">
              <w:rPr>
                <w:rFonts w:eastAsia="MS Mincho"/>
                <w:position w:val="1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noProof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noProof/>
                <w:sz w:val="20"/>
                <w:szCs w:val="20"/>
                <w:lang w:eastAsia="ru-RU"/>
              </w:rPr>
              <w:t>Renata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VBH2032-1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862DA8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862DA8">
              <w:rPr>
                <w:rFonts w:eastAsia="MS Mincho"/>
                <w:sz w:val="20"/>
                <w:szCs w:val="20"/>
                <w:lang w:eastAsia="ru-RU"/>
              </w:rPr>
              <w:t>B1</w:t>
            </w:r>
          </w:p>
        </w:tc>
      </w:tr>
    </w:tbl>
    <w:p w:rsidR="000B4E75" w:rsidRPr="00862DA8" w:rsidRDefault="00BE000F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  <w:r>
        <w:rPr>
          <w:rFonts w:eastAsia="MS Mincho"/>
          <w:noProof/>
          <w:lang w:eastAsia="ru-RU"/>
        </w:rPr>
        <w:drawing>
          <wp:inline distT="0" distB="0" distL="0" distR="0">
            <wp:extent cx="1388110" cy="6350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75" w:rsidRPr="00862DA8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862DA8">
        <w:rPr>
          <w:rFonts w:eastAsia="MS Mincho"/>
          <w:position w:val="8"/>
          <w:sz w:val="22"/>
          <w:szCs w:val="22"/>
          <w:lang w:eastAsia="ru-RU"/>
        </w:rPr>
        <w:t>a</w:t>
      </w:r>
      <w:r w:rsidRPr="00862DA8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 xml:space="preserve">Убедитесь, что все </w:t>
      </w:r>
      <w:r w:rsidR="00320F5F" w:rsidRPr="00862DA8">
        <w:rPr>
          <w:rFonts w:eastAsia="MS Mincho"/>
          <w:sz w:val="22"/>
          <w:szCs w:val="22"/>
          <w:lang w:val="ru-RU" w:eastAsia="ru-RU"/>
        </w:rPr>
        <w:t>штырьки</w:t>
      </w:r>
      <w:r w:rsidRPr="00862DA8">
        <w:rPr>
          <w:rFonts w:eastAsia="MS Mincho"/>
          <w:sz w:val="22"/>
          <w:szCs w:val="22"/>
          <w:lang w:val="ru-RU" w:eastAsia="ru-RU"/>
        </w:rPr>
        <w:t xml:space="preserve"> </w:t>
      </w:r>
      <w:r w:rsidR="00320F5F" w:rsidRPr="00862DA8">
        <w:rPr>
          <w:rFonts w:eastAsia="MS Mincho"/>
          <w:sz w:val="22"/>
          <w:szCs w:val="22"/>
          <w:lang w:val="ru-RU" w:eastAsia="ru-RU"/>
        </w:rPr>
        <w:t>присутствуют</w:t>
      </w:r>
      <w:r w:rsidRPr="00862DA8">
        <w:rPr>
          <w:rFonts w:eastAsia="MS Mincho"/>
          <w:sz w:val="22"/>
          <w:szCs w:val="22"/>
          <w:lang w:val="ru-RU" w:eastAsia="ru-RU"/>
        </w:rPr>
        <w:t>.</w:t>
      </w:r>
    </w:p>
    <w:p w:rsidR="000B4E75" w:rsidRPr="00862DA8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862DA8">
        <w:rPr>
          <w:rFonts w:eastAsia="MS Mincho"/>
          <w:position w:val="8"/>
          <w:sz w:val="22"/>
          <w:szCs w:val="22"/>
          <w:lang w:eastAsia="ru-RU"/>
        </w:rPr>
        <w:t>b</w:t>
      </w:r>
      <w:r w:rsidRPr="00862DA8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 xml:space="preserve">Любые </w:t>
      </w:r>
      <w:r w:rsidRPr="00862DA8">
        <w:rPr>
          <w:rFonts w:ascii="Consolas" w:eastAsia="MS Mincho" w:hAnsi="Consolas"/>
          <w:sz w:val="22"/>
          <w:szCs w:val="22"/>
          <w:lang w:val="ru-RU" w:eastAsia="ru-RU"/>
        </w:rPr>
        <w:t>DIP</w:t>
      </w:r>
      <w:r w:rsidRPr="00862DA8">
        <w:rPr>
          <w:rFonts w:eastAsia="MS Mincho"/>
          <w:sz w:val="22"/>
          <w:szCs w:val="22"/>
          <w:lang w:val="ru-RU" w:eastAsia="ru-RU"/>
        </w:rPr>
        <w:t>-разъемы будут работать. Некоторые люди предпочитают цанговые</w:t>
      </w:r>
      <w:r w:rsidRPr="00862DA8">
        <w:rPr>
          <w:rFonts w:eastAsia="MS Mincho"/>
          <w:b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>разъемы.</w:t>
      </w:r>
    </w:p>
    <w:p w:rsidR="000B4E75" w:rsidRPr="00862DA8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eastAsia="ru-RU"/>
        </w:rPr>
      </w:pPr>
      <w:r w:rsidRPr="00862DA8">
        <w:rPr>
          <w:rFonts w:eastAsia="MS Mincho"/>
          <w:position w:val="10"/>
          <w:sz w:val="22"/>
          <w:szCs w:val="22"/>
          <w:lang w:eastAsia="ru-RU"/>
        </w:rPr>
        <w:t>c</w:t>
      </w:r>
      <w:r w:rsidRPr="00862DA8">
        <w:rPr>
          <w:rFonts w:eastAsia="MS Mincho"/>
          <w:position w:val="8"/>
          <w:sz w:val="22"/>
          <w:szCs w:val="22"/>
          <w:lang w:val="ru-RU" w:eastAsia="ru-RU"/>
        </w:rPr>
        <w:t xml:space="preserve"> </w:t>
      </w:r>
      <w:r w:rsidRPr="00862DA8">
        <w:rPr>
          <w:rFonts w:eastAsia="MS Mincho"/>
          <w:sz w:val="22"/>
          <w:szCs w:val="22"/>
          <w:lang w:val="ru-RU" w:eastAsia="ru-RU"/>
        </w:rPr>
        <w:t>Встречаются держатели других производителей. Проверьте занимаемое место</w:t>
      </w:r>
      <w:r w:rsidRPr="00862DA8">
        <w:rPr>
          <w:rFonts w:eastAsia="MS Mincho"/>
          <w:sz w:val="22"/>
          <w:szCs w:val="22"/>
          <w:lang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21"/>
        <w:gridCol w:w="991"/>
        <w:gridCol w:w="2943"/>
      </w:tblGrid>
      <w:tr w:rsidR="0034728F" w:rsidRPr="000B4E75">
        <w:tblPrEx>
          <w:tblCellMar>
            <w:top w:w="0" w:type="dxa"/>
            <w:bottom w:w="0" w:type="dxa"/>
          </w:tblCellMar>
        </w:tblPrEx>
        <w:tc>
          <w:tcPr>
            <w:tcW w:w="30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Разные детали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К-во</w:t>
            </w:r>
          </w:p>
        </w:tc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b/>
                <w:sz w:val="20"/>
                <w:szCs w:val="20"/>
                <w:lang w:val="ru-RU" w:eastAsia="ru-RU"/>
              </w:rPr>
              <w:t>Размещение</w:t>
            </w:r>
          </w:p>
        </w:tc>
      </w:tr>
      <w:tr w:rsidR="0034728F" w:rsidRPr="000B4E75">
        <w:tblPrEx>
          <w:tblCellMar>
            <w:top w:w="0" w:type="dxa"/>
            <w:bottom w:w="0" w:type="dxa"/>
          </w:tblCellMar>
        </w:tblPrEx>
        <w:tc>
          <w:tcPr>
            <w:tcW w:w="30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Перемычки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</w:p>
        </w:tc>
      </w:tr>
      <w:tr w:rsidR="0034728F" w:rsidRPr="000B4E75">
        <w:tblPrEx>
          <w:tblCellMar>
            <w:top w:w="0" w:type="dxa"/>
            <w:bottom w:w="0" w:type="dxa"/>
          </w:tblCellMar>
        </w:tblPrEx>
        <w:tc>
          <w:tcPr>
            <w:tcW w:w="30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#2032 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литиевая</w:t>
            </w:r>
            <w:r w:rsidRPr="000B4E75">
              <w:rPr>
                <w:rFonts w:eastAsia="MS Mincho"/>
                <w:sz w:val="20"/>
                <w:szCs w:val="20"/>
                <w:lang w:eastAsia="ru-RU"/>
              </w:rPr>
              <w:t xml:space="preserve"> 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плоская круглая батарейка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B1</w:t>
            </w:r>
          </w:p>
        </w:tc>
      </w:tr>
      <w:tr w:rsidR="0034728F" w:rsidRPr="000B4E75">
        <w:tblPrEx>
          <w:tblCellMar>
            <w:top w:w="0" w:type="dxa"/>
            <w:bottom w:w="0" w:type="dxa"/>
          </w:tblCellMar>
        </w:tblPrEx>
        <w:tc>
          <w:tcPr>
            <w:tcW w:w="30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val="ru-RU" w:eastAsia="ru-RU"/>
              </w:rPr>
            </w:pP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Последовательный кабель с монтируемым на корпусе раз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ъ</w:t>
            </w:r>
            <w:r w:rsidRPr="000B4E75">
              <w:rPr>
                <w:rFonts w:eastAsia="MS Mincho"/>
                <w:sz w:val="20"/>
                <w:szCs w:val="20"/>
                <w:lang w:val="ru-RU" w:eastAsia="ru-RU"/>
              </w:rPr>
              <w:t>емом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34728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sz w:val="20"/>
                <w:szCs w:val="20"/>
                <w:lang w:eastAsia="ru-RU"/>
              </w:rPr>
            </w:pPr>
            <w:r w:rsidRPr="000B4E75">
              <w:rPr>
                <w:rFonts w:eastAsia="MS Mincho"/>
                <w:sz w:val="20"/>
                <w:szCs w:val="20"/>
                <w:lang w:eastAsia="ru-RU"/>
              </w:rPr>
              <w:t>P4 P8</w:t>
            </w:r>
          </w:p>
        </w:tc>
      </w:tr>
    </w:tbl>
    <w:p w:rsidR="000B4E75" w:rsidRPr="000B4E75" w:rsidRDefault="000B4E75" w:rsidP="00765582">
      <w:pPr>
        <w:pStyle w:val="3"/>
      </w:pPr>
      <w:bookmarkStart w:id="31" w:name="_Toc292979601"/>
      <w:bookmarkStart w:id="32" w:name="_Toc361824740"/>
      <w:r w:rsidRPr="000B4E75">
        <w:t>2.2.1 Заметки о деталях</w:t>
      </w:r>
      <w:bookmarkEnd w:id="31"/>
      <w:bookmarkEnd w:id="3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Большинство деталей являются легко взаимозаменяемыми. Те которые не </w:t>
      </w:r>
      <w:r w:rsidR="00320F5F">
        <w:rPr>
          <w:rFonts w:eastAsia="MS Mincho"/>
          <w:lang w:val="ru-RU" w:eastAsia="ru-RU"/>
        </w:rPr>
        <w:t>годятся</w:t>
      </w:r>
      <w:r w:rsidRPr="000B4E75">
        <w:rPr>
          <w:rFonts w:eastAsia="MS Mincho"/>
          <w:lang w:val="ru-RU" w:eastAsia="ru-RU"/>
        </w:rPr>
        <w:t xml:space="preserve"> или имеют особые предостережения указаны в </w:t>
      </w:r>
      <w:hyperlink w:anchor="_2.2_Полный_список" w:history="1">
        <w:r w:rsidR="00822854" w:rsidRPr="003F0C90">
          <w:rPr>
            <w:rStyle w:val="a8"/>
            <w:rFonts w:eastAsia="MS Mincho"/>
            <w:lang w:val="ru-RU" w:eastAsia="ru-RU"/>
          </w:rPr>
          <w:t>Р</w:t>
        </w:r>
        <w:r w:rsidRPr="003F0C90">
          <w:rPr>
            <w:rStyle w:val="a8"/>
            <w:rFonts w:eastAsia="MS Mincho"/>
            <w:lang w:val="ru-RU" w:eastAsia="ru-RU"/>
          </w:rPr>
          <w:t>азделе 2.2</w:t>
        </w:r>
      </w:hyperlink>
      <w:r w:rsidRPr="000B4E75">
        <w:rPr>
          <w:rFonts w:eastAsia="MS Mincho"/>
          <w:lang w:val="ru-RU" w:eastAsia="ru-RU"/>
        </w:rPr>
        <w:t>. Штыревые соединители</w:t>
      </w:r>
      <w:r w:rsidRPr="000B4E75">
        <w:rPr>
          <w:rFonts w:eastAsia="MS Mincho"/>
          <w:color w:val="FF0000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легко изготавлив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ются из длинных кусков</w:t>
      </w:r>
      <w:r w:rsidR="003006BB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обламывая их в соответствующих местах. Выбор </w:t>
      </w:r>
      <w:r w:rsidRPr="00F95B7E">
        <w:rPr>
          <w:rFonts w:ascii="Consolas" w:eastAsia="MS Mincho" w:hAnsi="Consolas"/>
          <w:lang w:val="ru-RU" w:eastAsia="ru-RU"/>
        </w:rPr>
        <w:t>DIP</w:t>
      </w:r>
      <w:r w:rsidRPr="000B4E75">
        <w:rPr>
          <w:rFonts w:eastAsia="MS Mincho"/>
          <w:lang w:val="ru-RU" w:eastAsia="ru-RU"/>
        </w:rPr>
        <w:t xml:space="preserve"> панелек для ми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росхем часто служит источником больших дебатов. В то время как </w:t>
      </w:r>
      <w:r w:rsidR="007D6867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аша плата, конечно, </w:t>
      </w:r>
      <w:r w:rsidRPr="000B4E75">
        <w:rPr>
          <w:rFonts w:eastAsia="MS Mincho"/>
          <w:lang w:val="ru-RU" w:eastAsia="ru-RU"/>
        </w:rPr>
        <w:lastRenderedPageBreak/>
        <w:t>прекрасно сочетается с регулярными двухрядными панельками, некоторые люди предпоч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тают цанговые панельки. Избегите однорядных панелек.</w:t>
      </w:r>
    </w:p>
    <w:p w:rsidR="000B4E75" w:rsidRPr="000B4E75" w:rsidRDefault="000B4E75" w:rsidP="00765582">
      <w:pPr>
        <w:pStyle w:val="1"/>
      </w:pPr>
      <w:bookmarkStart w:id="33" w:name="_Toc292979602"/>
      <w:bookmarkStart w:id="34" w:name="_Toc361824741"/>
      <w:r w:rsidRPr="000B4E75">
        <w:t>3 Конструкция</w:t>
      </w:r>
      <w:bookmarkEnd w:id="33"/>
      <w:bookmarkEnd w:id="34"/>
    </w:p>
    <w:p w:rsidR="000B4E75" w:rsidRPr="00320F5F" w:rsidRDefault="000B4E75" w:rsidP="00320F5F">
      <w:pPr>
        <w:pStyle w:val="2"/>
      </w:pPr>
      <w:bookmarkStart w:id="35" w:name="_Toc292979603"/>
      <w:bookmarkStart w:id="36" w:name="_Toc361824742"/>
      <w:r w:rsidRPr="000B4E75">
        <w:t xml:space="preserve">3.1 Перед </w:t>
      </w:r>
      <w:bookmarkEnd w:id="35"/>
      <w:r w:rsidR="00320F5F">
        <w:t>началом сборки</w:t>
      </w:r>
      <w:bookmarkEnd w:id="3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Прежде чем </w:t>
      </w:r>
      <w:r w:rsidR="007D6867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сделаете что-либо, не торопитесь, про</w:t>
      </w:r>
      <w:r w:rsidR="00320F5F">
        <w:rPr>
          <w:rFonts w:eastAsia="MS Mincho"/>
          <w:lang w:val="ru-RU" w:eastAsia="ru-RU"/>
        </w:rPr>
        <w:t>чтите</w:t>
      </w:r>
      <w:r w:rsidRPr="000B4E75">
        <w:rPr>
          <w:rFonts w:eastAsia="MS Mincho"/>
          <w:lang w:val="ru-RU" w:eastAsia="ru-RU"/>
        </w:rPr>
        <w:t xml:space="preserve"> </w:t>
      </w:r>
      <w:r w:rsidR="00320F5F">
        <w:rPr>
          <w:rFonts w:eastAsia="MS Mincho"/>
          <w:lang w:val="ru-RU" w:eastAsia="ru-RU"/>
        </w:rPr>
        <w:t>до конца</w:t>
      </w:r>
      <w:r w:rsidRPr="000B4E75">
        <w:rPr>
          <w:rFonts w:eastAsia="MS Mincho"/>
          <w:lang w:val="ru-RU" w:eastAsia="ru-RU"/>
        </w:rPr>
        <w:t xml:space="preserve"> это руководство. Дог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ворились? Хорошо, давайте начнем.</w:t>
      </w:r>
    </w:p>
    <w:p w:rsidR="000B4E75" w:rsidRPr="000B4E75" w:rsidRDefault="000B4E75" w:rsidP="00765582">
      <w:pPr>
        <w:pStyle w:val="2"/>
      </w:pPr>
      <w:bookmarkStart w:id="37" w:name="_Toc292979604"/>
      <w:bookmarkStart w:id="38" w:name="_Toc361824743"/>
      <w:r w:rsidRPr="000B4E75">
        <w:t>3.2 Начало работы</w:t>
      </w:r>
      <w:bookmarkEnd w:id="37"/>
      <w:bookmarkEnd w:id="38"/>
    </w:p>
    <w:p w:rsidR="000B4E75" w:rsidRPr="000B4E75" w:rsidRDefault="00902C8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Неплохо</w:t>
      </w:r>
      <w:r w:rsidR="000B4E75" w:rsidRPr="000B4E75">
        <w:rPr>
          <w:rFonts w:eastAsia="MS Mincho"/>
          <w:lang w:val="ru-RU" w:eastAsia="ru-RU"/>
        </w:rPr>
        <w:t>, иметь несколько бумажных тарелок или мисок для удобного</w:t>
      </w:r>
      <w:r w:rsidR="00477290">
        <w:rPr>
          <w:rFonts w:eastAsia="MS Mincho"/>
          <w:lang w:val="ru-RU" w:eastAsia="ru-RU"/>
        </w:rPr>
        <w:t xml:space="preserve"> и</w:t>
      </w:r>
      <w:r w:rsidR="000B4E75" w:rsidRPr="000B4E75">
        <w:rPr>
          <w:rFonts w:eastAsia="MS Mincho"/>
          <w:lang w:val="ru-RU" w:eastAsia="ru-RU"/>
        </w:rPr>
        <w:t xml:space="preserve"> аккуратно размещ</w:t>
      </w:r>
      <w:r w:rsidR="000B4E75" w:rsidRPr="000B4E75">
        <w:rPr>
          <w:rFonts w:eastAsia="MS Mincho"/>
          <w:lang w:val="ru-RU" w:eastAsia="ru-RU"/>
        </w:rPr>
        <w:t>е</w:t>
      </w:r>
      <w:r w:rsidR="000B4E75" w:rsidRPr="000B4E75">
        <w:rPr>
          <w:rFonts w:eastAsia="MS Mincho"/>
          <w:lang w:val="ru-RU" w:eastAsia="ru-RU"/>
        </w:rPr>
        <w:t>ния деталей. Помните, что вы будете играть с маленькими блестящими вещами. Кошки л</w:t>
      </w:r>
      <w:r w:rsidR="000B4E75" w:rsidRPr="000B4E75">
        <w:rPr>
          <w:rFonts w:eastAsia="MS Mincho"/>
          <w:lang w:val="ru-RU" w:eastAsia="ru-RU"/>
        </w:rPr>
        <w:t>ю</w:t>
      </w:r>
      <w:r w:rsidR="000B4E75" w:rsidRPr="000B4E75">
        <w:rPr>
          <w:rFonts w:eastAsia="MS Mincho"/>
          <w:lang w:val="ru-RU" w:eastAsia="ru-RU"/>
        </w:rPr>
        <w:t>бят мелкие блестящие вещи, поэтому убедитесь, что коты не могут попасть в рабочую о</w:t>
      </w:r>
      <w:r w:rsidR="000B4E75" w:rsidRPr="000B4E75">
        <w:rPr>
          <w:rFonts w:eastAsia="MS Mincho"/>
          <w:lang w:val="ru-RU" w:eastAsia="ru-RU"/>
        </w:rPr>
        <w:t>б</w:t>
      </w:r>
      <w:r w:rsidR="000B4E75" w:rsidRPr="000B4E75">
        <w:rPr>
          <w:rFonts w:eastAsia="MS Mincho"/>
          <w:lang w:val="ru-RU" w:eastAsia="ru-RU"/>
        </w:rPr>
        <w:t>ласть. Крайне важно, чтобы вы делали все на антистатической поверхности. Имейте в виду, что кошки являются фантастическими генераторами высокого напряжения статического электричества.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Наденьте заземляющий браслет.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Ваши детали могут быть индивидуально </w:t>
      </w:r>
      <w:r w:rsidR="00320F5F">
        <w:rPr>
          <w:rFonts w:eastAsia="MS Mincho"/>
          <w:lang w:val="ru-RU" w:eastAsia="ru-RU"/>
        </w:rPr>
        <w:t>упакованы</w:t>
      </w:r>
      <w:r w:rsidRPr="000B4E75">
        <w:rPr>
          <w:rFonts w:eastAsia="MS Mincho"/>
          <w:lang w:val="ru-RU" w:eastAsia="ru-RU"/>
        </w:rPr>
        <w:t xml:space="preserve"> (</w:t>
      </w:r>
      <w:r w:rsidR="003006BB" w:rsidRPr="000B4E75">
        <w:rPr>
          <w:rFonts w:eastAsia="MS Mincho"/>
          <w:lang w:val="ru-RU" w:eastAsia="ru-RU"/>
        </w:rPr>
        <w:t>или,</w:t>
      </w:r>
      <w:r w:rsidRPr="000B4E75">
        <w:rPr>
          <w:rFonts w:eastAsia="MS Mincho"/>
          <w:lang w:val="ru-RU" w:eastAsia="ru-RU"/>
        </w:rPr>
        <w:t xml:space="preserve"> по крайней </w:t>
      </w:r>
      <w:r w:rsidR="003006BB" w:rsidRPr="000B4E75">
        <w:rPr>
          <w:rFonts w:eastAsia="MS Mincho"/>
          <w:lang w:val="ru-RU" w:eastAsia="ru-RU"/>
        </w:rPr>
        <w:t>мере,</w:t>
      </w:r>
      <w:r w:rsidRPr="000B4E75">
        <w:rPr>
          <w:rFonts w:eastAsia="MS Mincho"/>
          <w:lang w:val="ru-RU" w:eastAsia="ru-RU"/>
        </w:rPr>
        <w:t xml:space="preserve"> </w:t>
      </w:r>
      <w:r w:rsidR="00065D17">
        <w:rPr>
          <w:rFonts w:eastAsia="MS Mincho"/>
          <w:lang w:val="ru-RU" w:eastAsia="ru-RU"/>
        </w:rPr>
        <w:t>собраны</w:t>
      </w:r>
      <w:r w:rsidRPr="000B4E75">
        <w:rPr>
          <w:rFonts w:eastAsia="MS Mincho"/>
          <w:lang w:val="ru-RU" w:eastAsia="ru-RU"/>
        </w:rPr>
        <w:t xml:space="preserve"> в гру</w:t>
      </w:r>
      <w:r w:rsidRPr="000B4E75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 xml:space="preserve">пы), потому что </w:t>
      </w:r>
      <w:r w:rsidR="004A4E9A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</w:t>
      </w:r>
      <w:r w:rsidR="00065D17">
        <w:rPr>
          <w:rFonts w:eastAsia="MS Mincho"/>
          <w:lang w:val="ru-RU" w:eastAsia="ru-RU"/>
        </w:rPr>
        <w:t>подбирали</w:t>
      </w:r>
      <w:r w:rsidRPr="000B4E75">
        <w:rPr>
          <w:rFonts w:eastAsia="MS Mincho"/>
          <w:lang w:val="ru-RU" w:eastAsia="ru-RU"/>
        </w:rPr>
        <w:t xml:space="preserve"> </w:t>
      </w:r>
      <w:r w:rsidR="00065D17">
        <w:rPr>
          <w:rFonts w:eastAsia="MS Mincho"/>
          <w:lang w:val="ru-RU" w:eastAsia="ru-RU"/>
        </w:rPr>
        <w:t>их</w:t>
      </w:r>
      <w:r w:rsidRPr="000B4E75">
        <w:rPr>
          <w:rFonts w:eastAsia="MS Mincho"/>
          <w:lang w:val="ru-RU" w:eastAsia="ru-RU"/>
        </w:rPr>
        <w:t xml:space="preserve">, </w:t>
      </w:r>
      <w:r w:rsidR="00A655C1">
        <w:rPr>
          <w:rFonts w:eastAsia="MS Mincho"/>
          <w:lang w:val="ru-RU" w:eastAsia="ru-RU"/>
        </w:rPr>
        <w:t>при помощи</w:t>
      </w:r>
      <w:r w:rsidRPr="000B4E75">
        <w:rPr>
          <w:rFonts w:eastAsia="MS Mincho"/>
          <w:lang w:val="ru-RU" w:eastAsia="ru-RU"/>
        </w:rPr>
        <w:t xml:space="preserve"> совместно используем</w:t>
      </w:r>
      <w:r w:rsidR="00A655C1">
        <w:rPr>
          <w:rFonts w:eastAsia="MS Mincho"/>
          <w:lang w:val="ru-RU" w:eastAsia="ru-RU"/>
        </w:rPr>
        <w:t>ого</w:t>
      </w:r>
      <w:r w:rsidRPr="000B4E75">
        <w:rPr>
          <w:rFonts w:eastAsia="MS Mincho"/>
          <w:lang w:val="ru-RU" w:eastAsia="ru-RU"/>
        </w:rPr>
        <w:t xml:space="preserve"> </w:t>
      </w:r>
      <w:r w:rsidR="00A655C1">
        <w:rPr>
          <w:rFonts w:eastAsia="MS Mincho"/>
          <w:lang w:val="ru-RU" w:eastAsia="ru-RU"/>
        </w:rPr>
        <w:t xml:space="preserve">со </w:t>
      </w:r>
      <w:r w:rsidR="00A655C1" w:rsidRPr="000B4E75">
        <w:rPr>
          <w:rFonts w:eastAsia="MS Mincho"/>
          <w:lang w:val="ru-RU" w:eastAsia="ru-RU"/>
        </w:rPr>
        <w:t>м</w:t>
      </w:r>
      <w:r w:rsidR="00A655C1">
        <w:rPr>
          <w:rFonts w:eastAsia="MS Mincho"/>
          <w:lang w:val="ru-RU" w:eastAsia="ru-RU"/>
        </w:rPr>
        <w:t>ной</w:t>
      </w:r>
      <w:r w:rsidR="00A655C1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проект</w:t>
      </w:r>
      <w:r w:rsidR="00A655C1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на веб-сайте </w:t>
      </w:r>
      <w:r w:rsidRPr="000B4E75">
        <w:rPr>
          <w:rFonts w:eastAsia="MS Mincho"/>
          <w:lang w:eastAsia="ru-RU"/>
        </w:rPr>
        <w:t>Mouser</w:t>
      </w:r>
      <w:r w:rsidRPr="000B4E75">
        <w:rPr>
          <w:rFonts w:eastAsia="MS Mincho"/>
          <w:lang w:val="ru-RU" w:eastAsia="ru-RU"/>
        </w:rPr>
        <w:t xml:space="preserve">. У всех деталей </w:t>
      </w:r>
      <w:r w:rsidRPr="000B4E75">
        <w:rPr>
          <w:rFonts w:eastAsia="MS Mincho"/>
          <w:lang w:eastAsia="ru-RU"/>
        </w:rPr>
        <w:t>Mouser</w:t>
      </w:r>
      <w:r w:rsidRPr="000B4E75">
        <w:rPr>
          <w:rFonts w:eastAsia="MS Mincho"/>
          <w:lang w:val="ru-RU" w:eastAsia="ru-RU"/>
        </w:rPr>
        <w:t xml:space="preserve"> должен быть идентификатор в виде </w:t>
      </w:r>
      <w:r w:rsidR="00A655C1">
        <w:rPr>
          <w:rFonts w:eastAsia="MS Mincho"/>
          <w:lang w:val="ru-RU" w:eastAsia="ru-RU"/>
        </w:rPr>
        <w:t>наименования</w:t>
      </w:r>
      <w:r w:rsidRPr="000B4E75">
        <w:rPr>
          <w:rFonts w:eastAsia="MS Mincho"/>
          <w:lang w:val="ru-RU" w:eastAsia="ru-RU"/>
        </w:rPr>
        <w:t xml:space="preserve"> д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тали. Проверьте их по списку деталей в </w:t>
      </w:r>
      <w:hyperlink w:anchor="_2.2_Полный_список_1" w:history="1">
        <w:r w:rsidR="00AA7812" w:rsidRPr="003F0C90">
          <w:rPr>
            <w:rStyle w:val="a8"/>
            <w:rFonts w:eastAsia="MS Mincho"/>
            <w:lang w:val="ru-RU" w:eastAsia="ru-RU"/>
          </w:rPr>
          <w:t>Р</w:t>
        </w:r>
        <w:r w:rsidRPr="003F0C90">
          <w:rPr>
            <w:rStyle w:val="a8"/>
            <w:rFonts w:eastAsia="MS Mincho"/>
            <w:lang w:val="ru-RU" w:eastAsia="ru-RU"/>
          </w:rPr>
          <w:t>азделе 2.2</w:t>
        </w:r>
      </w:hyperlink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Цветные полосы на резисторах </w:t>
      </w:r>
      <w:r w:rsidR="003006BB" w:rsidRPr="000B4E75">
        <w:rPr>
          <w:rFonts w:eastAsia="MS Mincho"/>
          <w:lang w:val="ru-RU" w:eastAsia="ru-RU"/>
        </w:rPr>
        <w:t>считываются,</w:t>
      </w:r>
      <w:r w:rsidRPr="000B4E75">
        <w:rPr>
          <w:rFonts w:eastAsia="MS Mincho"/>
          <w:lang w:val="ru-RU" w:eastAsia="ru-RU"/>
        </w:rPr>
        <w:t xml:space="preserve"> начиная с золотой полоски справа. Эта группа указывает, что он</w:t>
      </w:r>
      <w:r w:rsidR="00FB4ADE">
        <w:rPr>
          <w:rFonts w:eastAsia="MS Mincho"/>
          <w:lang w:val="ru-RU" w:eastAsia="ru-RU"/>
        </w:rPr>
        <w:t>и имеют допуск</w:t>
      </w:r>
      <w:r w:rsidRPr="000B4E75">
        <w:rPr>
          <w:rFonts w:eastAsia="MS Mincho"/>
          <w:lang w:val="ru-RU" w:eastAsia="ru-RU"/>
        </w:rPr>
        <w:t xml:space="preserve"> 10%.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Теперь пришло время, включить паяльник. Убедитесь, что кончик чистый и луженый (пр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консультируйтесь с инструкцией по эксплуатации).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Я полагаю, вы знаете, как паять. Помните, что это проект </w:t>
      </w:r>
      <w:r w:rsidR="00871A9D">
        <w:rPr>
          <w:rFonts w:eastAsia="MS Mincho"/>
          <w:lang w:val="ru-RU" w:eastAsia="ru-RU"/>
        </w:rPr>
        <w:t xml:space="preserve">не </w:t>
      </w:r>
      <w:r w:rsidRPr="000B4E75">
        <w:rPr>
          <w:rFonts w:eastAsia="MS Mincho"/>
          <w:lang w:val="ru-RU" w:eastAsia="ru-RU"/>
        </w:rPr>
        <w:t>для начинающих.</w:t>
      </w:r>
    </w:p>
    <w:p w:rsidR="000B4E75" w:rsidRPr="000B4E75" w:rsidRDefault="000B4E75" w:rsidP="00765582">
      <w:pPr>
        <w:pStyle w:val="2"/>
      </w:pPr>
      <w:bookmarkStart w:id="39" w:name="_Toc292979605"/>
      <w:bookmarkStart w:id="40" w:name="_Toc361824744"/>
      <w:r w:rsidRPr="000B4E75">
        <w:t>3.3 Пайка первых деталей</w:t>
      </w:r>
      <w:bookmarkEnd w:id="39"/>
      <w:bookmarkEnd w:id="4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Кварц часов реального времени (</w:t>
      </w:r>
      <w:r w:rsidRPr="00F95B7E">
        <w:rPr>
          <w:rFonts w:ascii="Consolas" w:eastAsia="MS Mincho" w:hAnsi="Consolas"/>
          <w:b/>
          <w:lang w:eastAsia="ru-RU"/>
        </w:rPr>
        <w:t>RTC</w:t>
      </w:r>
      <w:r w:rsidRPr="000B4E75">
        <w:rPr>
          <w:rFonts w:eastAsia="MS Mincho"/>
          <w:b/>
          <w:lang w:val="ru-RU" w:eastAsia="ru-RU"/>
        </w:rPr>
        <w:t>)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Припаяйте </w:t>
      </w:r>
      <w:r w:rsidR="00A655C1">
        <w:rPr>
          <w:rFonts w:eastAsia="MS Mincho"/>
          <w:lang w:val="ru-RU" w:eastAsia="ru-RU"/>
        </w:rPr>
        <w:t>сначала</w:t>
      </w:r>
      <w:r w:rsidRPr="000B4E75">
        <w:rPr>
          <w:rFonts w:eastAsia="MS Mincho"/>
          <w:lang w:val="ru-RU" w:eastAsia="ru-RU"/>
        </w:rPr>
        <w:t xml:space="preserve"> низколежащие детали. Так как мы будем монтировать резисторы </w:t>
      </w:r>
      <w:r w:rsidR="00A655C1">
        <w:rPr>
          <w:rFonts w:eastAsia="MS Mincho"/>
          <w:lang w:val="ru-RU" w:eastAsia="ru-RU"/>
        </w:rPr>
        <w:t>верт</w:t>
      </w:r>
      <w:r w:rsidR="00A655C1">
        <w:rPr>
          <w:rFonts w:eastAsia="MS Mincho"/>
          <w:lang w:val="ru-RU" w:eastAsia="ru-RU"/>
        </w:rPr>
        <w:t>и</w:t>
      </w:r>
      <w:r w:rsidR="00A655C1">
        <w:rPr>
          <w:rFonts w:eastAsia="MS Mincho"/>
          <w:lang w:val="ru-RU" w:eastAsia="ru-RU"/>
        </w:rPr>
        <w:t>кально</w:t>
      </w:r>
      <w:r w:rsidRPr="000B4E75">
        <w:rPr>
          <w:rFonts w:eastAsia="MS Mincho"/>
          <w:lang w:val="ru-RU" w:eastAsia="ru-RU"/>
        </w:rPr>
        <w:t xml:space="preserve">, панели для микросхем выглядят логичным выбором. Пока не делайте этого. Мы начнем с кварцевого резонатора </w:t>
      </w:r>
      <w:r w:rsidRPr="00F95B7E">
        <w:rPr>
          <w:rFonts w:ascii="Consolas" w:eastAsia="MS Mincho" w:hAnsi="Consolas"/>
          <w:lang w:val="ru-RU" w:eastAsia="ru-RU"/>
        </w:rPr>
        <w:t>RTC</w:t>
      </w:r>
      <w:r w:rsidRPr="000B4E75">
        <w:rPr>
          <w:rFonts w:eastAsia="MS Mincho"/>
          <w:lang w:val="ru-RU" w:eastAsia="ru-RU"/>
        </w:rPr>
        <w:t xml:space="preserve"> (</w:t>
      </w:r>
      <w:r w:rsidRPr="006A7DF6">
        <w:rPr>
          <w:rFonts w:ascii="Consolas" w:eastAsia="MS Mincho" w:hAnsi="Consolas"/>
          <w:lang w:val="ru-RU" w:eastAsia="ru-RU"/>
        </w:rPr>
        <w:t>Y2</w:t>
      </w:r>
      <w:r w:rsidRPr="000B4E75">
        <w:rPr>
          <w:rFonts w:eastAsia="MS Mincho"/>
          <w:lang w:val="ru-RU" w:eastAsia="ru-RU"/>
        </w:rPr>
        <w:t>). Обратите внимание на прямоугольник, распол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женный р</w:t>
      </w:r>
      <w:r w:rsidRPr="000B4E75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>дом с монтажными отверстиями. Кварцевый резонатор будет лежать параллельно плате в этой области.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Припаяйте кварцевый резонатор в его отверстия, располагая его дост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точно высоко от платы, чтобы </w:t>
      </w:r>
      <w:r w:rsidR="00A655C1">
        <w:rPr>
          <w:rFonts w:eastAsia="MS Mincho"/>
          <w:lang w:val="ru-RU" w:eastAsia="ru-RU"/>
        </w:rPr>
        <w:t>иметь возможность</w:t>
      </w:r>
      <w:r w:rsidRPr="000B4E75">
        <w:rPr>
          <w:rFonts w:eastAsia="MS Mincho"/>
          <w:lang w:val="ru-RU" w:eastAsia="ru-RU"/>
        </w:rPr>
        <w:t xml:space="preserve"> </w:t>
      </w:r>
      <w:r w:rsidR="00A655C1">
        <w:rPr>
          <w:rFonts w:eastAsia="MS Mincho"/>
          <w:lang w:val="ru-RU" w:eastAsia="ru-RU"/>
        </w:rPr>
        <w:t>при</w:t>
      </w:r>
      <w:r w:rsidRPr="000B4E75">
        <w:rPr>
          <w:rFonts w:eastAsia="MS Mincho"/>
          <w:lang w:val="ru-RU" w:eastAsia="ru-RU"/>
        </w:rPr>
        <w:t>гнуть его вниз к прямоугольнику. П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ложите каплю эпоксидного или силиконового клея в этот прямоугольник и осторожно пр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жмите кварцевый 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зонатор к ней.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Панельки для микросхемы</w:t>
      </w:r>
    </w:p>
    <w:p w:rsidR="000B4E75" w:rsidRPr="000B4E75" w:rsidRDefault="000B4E75" w:rsidP="003006BB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Закрепите панельки клейкой лентой прежде, чем перевернуть плату, чтобы припаять их. Е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 xml:space="preserve">ли </w:t>
      </w:r>
      <w:r w:rsidR="00902C8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храбры, можете держать панель пальцем и припаять углы с другой стороны.</w:t>
      </w:r>
    </w:p>
    <w:p w:rsidR="000B4E75" w:rsidRPr="000B4E75" w:rsidRDefault="000B4E75" w:rsidP="00765582">
      <w:pPr>
        <w:pStyle w:val="2"/>
      </w:pPr>
      <w:bookmarkStart w:id="41" w:name="_Toc292979606"/>
      <w:bookmarkStart w:id="42" w:name="_Toc361824745"/>
      <w:r w:rsidRPr="000B4E75">
        <w:t xml:space="preserve">3.4 </w:t>
      </w:r>
      <w:r w:rsidR="004E36ED">
        <w:t xml:space="preserve">Паяние </w:t>
      </w:r>
      <w:r w:rsidRPr="000B4E75">
        <w:t>всего остального</w:t>
      </w:r>
      <w:bookmarkEnd w:id="41"/>
      <w:bookmarkEnd w:id="4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Конденсаторы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Наши ближайшие по высоте детали конденсаторы. Помните, что танталовые конденсат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ры поляризованы. С помощью увеличительного стекла или лупы настоятельно рекоме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дуется проверить наличие крошечного знака "+". Посмотрите на прямоугольник шелкографии в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lastRenderedPageBreak/>
        <w:t xml:space="preserve">круг </w:t>
      </w:r>
      <w:r w:rsidR="00A655C1">
        <w:rPr>
          <w:rFonts w:eastAsia="MS Mincho"/>
          <w:lang w:val="ru-RU" w:eastAsia="ru-RU"/>
        </w:rPr>
        <w:t xml:space="preserve">места размещения </w:t>
      </w:r>
      <w:r w:rsidRPr="000B4E75">
        <w:rPr>
          <w:rFonts w:eastAsia="MS Mincho"/>
          <w:lang w:val="ru-RU" w:eastAsia="ru-RU"/>
        </w:rPr>
        <w:t>каждого конденсатора. Положительный вывод поляризованного ко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денсатора совмещается с коническим концом прямоугольника.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Резисторные сборки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Они также поляризованы. Держите </w:t>
      </w:r>
      <w:r w:rsidR="003006BB" w:rsidRPr="000B4E75">
        <w:rPr>
          <w:rFonts w:eastAsia="MS Mincho"/>
          <w:lang w:val="ru-RU" w:eastAsia="ru-RU"/>
        </w:rPr>
        <w:t>деталь,</w:t>
      </w:r>
      <w:r w:rsidRPr="000B4E75">
        <w:rPr>
          <w:rFonts w:eastAsia="MS Mincho"/>
          <w:lang w:val="ru-RU" w:eastAsia="ru-RU"/>
        </w:rPr>
        <w:t xml:space="preserve"> чтобы маркировка была обращена вверх. На крайнем левом контакте есть точка. Это первый контакт и он устанавливается в </w:t>
      </w:r>
      <w:r w:rsidR="003006BB" w:rsidRPr="000B4E75">
        <w:rPr>
          <w:rFonts w:eastAsia="MS Mincho"/>
          <w:lang w:val="ru-RU" w:eastAsia="ru-RU"/>
        </w:rPr>
        <w:t>отверстие,</w:t>
      </w:r>
      <w:r w:rsidRPr="000B4E75">
        <w:rPr>
          <w:rFonts w:eastAsia="MS Mincho"/>
          <w:lang w:val="ru-RU" w:eastAsia="ru-RU"/>
        </w:rPr>
        <w:t xml:space="preserve"> обрамленное квадратом.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Дискретные резисторы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экономии места, плата Р112 была разработана, чтобы монтировать </w:t>
      </w:r>
      <w:r w:rsidR="00713696">
        <w:rPr>
          <w:rFonts w:eastAsia="MS Mincho"/>
          <w:lang w:val="ru-RU" w:eastAsia="ru-RU"/>
        </w:rPr>
        <w:t>на н</w:t>
      </w:r>
      <w:r w:rsidRPr="000B4E75">
        <w:rPr>
          <w:rFonts w:eastAsia="MS Mincho"/>
          <w:lang w:val="ru-RU" w:eastAsia="ru-RU"/>
        </w:rPr>
        <w:t>ее дискретные 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зисторы вертикально. Устанавливайте резисторы золотой полоской вниз. Согните верхний вывод резистора параллельно нижнему. Установите тело резистора в нарисованный шелк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графией круг </w:t>
      </w:r>
      <w:r w:rsidR="00A655C1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 месте</w:t>
      </w:r>
      <w:r w:rsidR="00A655C1" w:rsidRPr="00A655C1">
        <w:rPr>
          <w:rFonts w:eastAsia="MS Mincho"/>
          <w:lang w:val="ru-RU" w:eastAsia="ru-RU"/>
        </w:rPr>
        <w:t xml:space="preserve"> </w:t>
      </w:r>
      <w:r w:rsidR="00A655C1" w:rsidRPr="000B4E75">
        <w:rPr>
          <w:rFonts w:eastAsia="MS Mincho"/>
          <w:lang w:val="ru-RU" w:eastAsia="ru-RU"/>
        </w:rPr>
        <w:t>его</w:t>
      </w:r>
      <w:r w:rsidR="00A655C1">
        <w:rPr>
          <w:rFonts w:eastAsia="MS Mincho"/>
          <w:lang w:val="ru-RU" w:eastAsia="ru-RU"/>
        </w:rPr>
        <w:t xml:space="preserve"> </w:t>
      </w:r>
      <w:r w:rsidR="00E80D78" w:rsidRPr="000B4E75">
        <w:rPr>
          <w:rFonts w:eastAsia="MS Mincho"/>
          <w:lang w:val="ru-RU" w:eastAsia="ru-RU"/>
        </w:rPr>
        <w:t>установки</w:t>
      </w:r>
      <w:r w:rsidRPr="000B4E75">
        <w:rPr>
          <w:rFonts w:eastAsia="MS Mincho"/>
          <w:lang w:val="ru-RU" w:eastAsia="ru-RU"/>
        </w:rPr>
        <w:t xml:space="preserve">. Это </w:t>
      </w:r>
      <w:r w:rsidR="00A655C1">
        <w:rPr>
          <w:rFonts w:eastAsia="MS Mincho"/>
          <w:lang w:val="ru-RU" w:eastAsia="ru-RU"/>
        </w:rPr>
        <w:t>позволяет</w:t>
      </w:r>
      <w:r w:rsidRPr="000B4E75">
        <w:rPr>
          <w:rFonts w:eastAsia="MS Mincho"/>
          <w:lang w:val="ru-RU" w:eastAsia="ru-RU"/>
        </w:rPr>
        <w:t xml:space="preserve"> деталям, несущим активный сигнал быть легко доступными сверху. На самом деле, не имеет значения, какой конец резистора будет внизу. Мне просто нравится ставить золотым кольцом вниз, так легче читать полосы уст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новленн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го резистора.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Для</w:t>
      </w:r>
      <w:r w:rsidR="00E80D78">
        <w:rPr>
          <w:rFonts w:eastAsia="MS Mincho"/>
          <w:lang w:val="ru-RU" w:eastAsia="ru-RU"/>
        </w:rPr>
        <w:t xml:space="preserve"> резистора</w:t>
      </w:r>
      <w:r w:rsidRPr="000B4E75">
        <w:rPr>
          <w:rFonts w:eastAsia="MS Mincho"/>
          <w:lang w:val="ru-RU" w:eastAsia="ru-RU"/>
        </w:rPr>
        <w:t xml:space="preserve"> </w:t>
      </w:r>
      <w:r w:rsidRPr="006A7DF6">
        <w:rPr>
          <w:rFonts w:ascii="Consolas" w:eastAsia="MS Mincho" w:hAnsi="Consolas"/>
          <w:lang w:val="ru-RU" w:eastAsia="ru-RU"/>
        </w:rPr>
        <w:t>R5</w:t>
      </w:r>
      <w:r w:rsidRPr="000B4E75">
        <w:rPr>
          <w:rFonts w:eastAsia="MS Mincho"/>
          <w:lang w:val="ru-RU" w:eastAsia="ru-RU"/>
        </w:rPr>
        <w:t xml:space="preserve"> круг в месте его установки</w:t>
      </w:r>
      <w:r w:rsidR="00E80D78" w:rsidRPr="00E80D78">
        <w:rPr>
          <w:rFonts w:eastAsia="MS Mincho"/>
          <w:lang w:val="ru-RU" w:eastAsia="ru-RU"/>
        </w:rPr>
        <w:t xml:space="preserve"> </w:t>
      </w:r>
      <w:r w:rsidR="00E80D78" w:rsidRPr="000B4E75">
        <w:rPr>
          <w:rFonts w:eastAsia="MS Mincho"/>
          <w:lang w:val="ru-RU" w:eastAsia="ru-RU"/>
        </w:rPr>
        <w:t>не обозначен</w:t>
      </w:r>
      <w:r w:rsidRPr="000B4E75">
        <w:rPr>
          <w:rFonts w:eastAsia="MS Mincho"/>
          <w:lang w:val="ru-RU" w:eastAsia="ru-RU"/>
        </w:rPr>
        <w:t>. Этот резистор соединен с батар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ей, и не имеет </w:t>
      </w:r>
      <w:r w:rsidR="003006BB" w:rsidRPr="000B4E75">
        <w:rPr>
          <w:rFonts w:eastAsia="MS Mincho"/>
          <w:lang w:val="ru-RU" w:eastAsia="ru-RU"/>
        </w:rPr>
        <w:t>значения,</w:t>
      </w:r>
      <w:r w:rsidRPr="000B4E75">
        <w:rPr>
          <w:rFonts w:eastAsia="MS Mincho"/>
          <w:lang w:val="ru-RU" w:eastAsia="ru-RU"/>
        </w:rPr>
        <w:t xml:space="preserve"> в какое отверстие устанавливается его тело.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Штыревые контакты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Зафиксируйте их липкой лентой прежде, чем паять. Если </w:t>
      </w:r>
      <w:r w:rsidR="006D7EE3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храбры, то можете придерж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вать их пальцем и прикрепить концы внизу. Один соединитель (</w:t>
      </w:r>
      <w:r w:rsidRPr="006A7DF6">
        <w:rPr>
          <w:rFonts w:ascii="Consolas" w:eastAsia="MS Mincho" w:hAnsi="Consolas"/>
          <w:lang w:val="ru-RU" w:eastAsia="ru-RU"/>
        </w:rPr>
        <w:t>P1</w:t>
      </w:r>
      <w:r w:rsidRPr="000B4E75">
        <w:rPr>
          <w:rFonts w:eastAsia="MS Mincho"/>
          <w:lang w:val="ru-RU" w:eastAsia="ru-RU"/>
        </w:rPr>
        <w:t>) составлен из однорядн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го соединителя из трех контактов и одного отдельного контакта. При паянии, наденьте пер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мычк</w:t>
      </w:r>
      <w:r w:rsidR="00713696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 на них, чтобы скрепить соединитель.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Высокие кварцевые резонаторы</w:t>
      </w:r>
    </w:p>
    <w:p w:rsidR="000B4E75" w:rsidRPr="000B4E75" w:rsidRDefault="000B4E75" w:rsidP="00E80D78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 них нет ничего особенного. Просто удостоверьтесь, что помещаете каждый резон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тор на свое место.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b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Держатель батареи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Вместо первоначально используемой батарейки 1/2AA предусмотрен держатель для лити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вой батареи #2032. Если вы хотите использовать батарейку 1/2AA</w:t>
      </w:r>
      <w:r w:rsidR="003006BB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как сделал</w:t>
      </w:r>
      <w:r w:rsidR="00506CCB">
        <w:rPr>
          <w:rFonts w:eastAsia="MS Mincho"/>
          <w:lang w:val="ru-RU" w:eastAsia="ru-RU"/>
        </w:rPr>
        <w:t xml:space="preserve"> </w:t>
      </w:r>
      <w:r w:rsidR="00506CCB" w:rsidRPr="001234F6">
        <w:rPr>
          <w:rFonts w:eastAsia="MS Mincho"/>
          <w:lang w:val="ru-RU" w:eastAsia="ru-RU"/>
        </w:rPr>
        <w:t>Дэвид Брукс</w:t>
      </w:r>
      <w:r w:rsidRPr="000B4E75">
        <w:rPr>
          <w:rFonts w:eastAsia="MS Mincho"/>
          <w:lang w:val="ru-RU" w:eastAsia="ru-RU"/>
        </w:rPr>
        <w:t xml:space="preserve"> </w:t>
      </w:r>
      <w:r w:rsidR="00506CCB">
        <w:rPr>
          <w:rFonts w:eastAsia="MS Mincho"/>
          <w:lang w:eastAsia="ru-RU"/>
        </w:rPr>
        <w:t>{</w:t>
      </w:r>
      <w:r w:rsidR="00506CCB" w:rsidRPr="000B4E75">
        <w:rPr>
          <w:rFonts w:eastAsia="MS Mincho"/>
          <w:lang w:eastAsia="ru-RU"/>
        </w:rPr>
        <w:t>David</w:t>
      </w:r>
      <w:r w:rsidR="00506CCB" w:rsidRPr="000B4E75">
        <w:rPr>
          <w:rFonts w:eastAsia="MS Mincho"/>
          <w:lang w:val="ru-RU" w:eastAsia="ru-RU"/>
        </w:rPr>
        <w:t xml:space="preserve"> </w:t>
      </w:r>
      <w:r w:rsidR="00506CCB" w:rsidRPr="000B4E75">
        <w:rPr>
          <w:rFonts w:eastAsia="MS Mincho"/>
          <w:lang w:eastAsia="ru-RU"/>
        </w:rPr>
        <w:t>Brooks</w:t>
      </w:r>
      <w:r w:rsidR="00506CCB">
        <w:rPr>
          <w:rFonts w:eastAsia="MS Mincho"/>
          <w:lang w:eastAsia="ru-RU"/>
        </w:rPr>
        <w:t xml:space="preserve">} </w:t>
      </w:r>
      <w:r w:rsidRPr="000B4E75">
        <w:rPr>
          <w:rFonts w:eastAsia="MS Mincho"/>
          <w:lang w:val="ru-RU" w:eastAsia="ru-RU"/>
        </w:rPr>
        <w:t xml:space="preserve">для плат выпуска 1996 г., вы можете сделать это. Отверстия для нее </w:t>
      </w:r>
      <w:r w:rsidR="00862DA8">
        <w:rPr>
          <w:rFonts w:eastAsia="MS Mincho"/>
          <w:lang w:val="ru-RU" w:eastAsia="ru-RU"/>
        </w:rPr>
        <w:t>такж</w:t>
      </w:r>
      <w:r w:rsidRPr="000B4E75">
        <w:rPr>
          <w:rFonts w:eastAsia="MS Mincho"/>
          <w:lang w:val="ru-RU" w:eastAsia="ru-RU"/>
        </w:rPr>
        <w:t xml:space="preserve">е присутствуют. Если вы используете батарейку 1/2AA, убедитесь, что вы </w:t>
      </w:r>
      <w:r w:rsidR="00E80D78">
        <w:rPr>
          <w:rFonts w:eastAsia="MS Mincho"/>
          <w:lang w:val="ru-RU" w:eastAsia="ru-RU"/>
        </w:rPr>
        <w:t xml:space="preserve">приобретаете </w:t>
      </w:r>
      <w:r w:rsidRPr="000B4E75">
        <w:rPr>
          <w:rFonts w:eastAsia="MS Mincho"/>
          <w:lang w:val="ru-RU" w:eastAsia="ru-RU"/>
        </w:rPr>
        <w:t>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тий-тионилхлоридую батарейку </w:t>
      </w:r>
      <w:r w:rsidR="00E80D78">
        <w:rPr>
          <w:rFonts w:eastAsia="MS Mincho"/>
          <w:lang w:val="ru-RU" w:eastAsia="ru-RU"/>
        </w:rPr>
        <w:t>на</w:t>
      </w:r>
      <w:r w:rsidR="00E80D78" w:rsidRPr="000B4E75">
        <w:rPr>
          <w:rFonts w:eastAsia="MS Mincho"/>
          <w:lang w:val="ru-RU" w:eastAsia="ru-RU"/>
        </w:rPr>
        <w:t xml:space="preserve"> 3.6/3.7 Вольт</w:t>
      </w:r>
      <w:r w:rsidR="00E80D78">
        <w:rPr>
          <w:rFonts w:eastAsia="MS Mincho"/>
          <w:lang w:val="ru-RU" w:eastAsia="ru-RU"/>
        </w:rPr>
        <w:t>а</w:t>
      </w:r>
      <w:r w:rsidR="00E80D78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с приваренными свинцовыми булавками. </w:t>
      </w:r>
      <w:r w:rsidRPr="00720599">
        <w:rPr>
          <w:rFonts w:eastAsia="MS Mincho"/>
          <w:b/>
          <w:lang w:val="ru-RU" w:eastAsia="ru-RU"/>
        </w:rPr>
        <w:t>Н</w:t>
      </w:r>
      <w:r w:rsidR="00720599" w:rsidRPr="00720599">
        <w:rPr>
          <w:rFonts w:eastAsia="MS Mincho"/>
          <w:b/>
          <w:lang w:val="ru-RU" w:eastAsia="ru-RU"/>
        </w:rPr>
        <w:t>е</w:t>
      </w:r>
      <w:r w:rsidRPr="00720599">
        <w:rPr>
          <w:rFonts w:eastAsia="MS Mincho"/>
          <w:b/>
          <w:lang w:val="ru-RU" w:eastAsia="ru-RU"/>
        </w:rPr>
        <w:t xml:space="preserve"> </w:t>
      </w:r>
      <w:r w:rsidR="00720599" w:rsidRPr="00720599">
        <w:rPr>
          <w:rFonts w:eastAsia="MS Mincho"/>
          <w:b/>
          <w:lang w:val="ru-RU" w:eastAsia="ru-RU"/>
        </w:rPr>
        <w:t>используйте</w:t>
      </w:r>
      <w:r w:rsidRPr="000B4E75">
        <w:rPr>
          <w:rFonts w:eastAsia="MS Mincho"/>
          <w:lang w:val="ru-RU" w:eastAsia="ru-RU"/>
        </w:rPr>
        <w:t xml:space="preserve"> литий-марганцевую батарейку на 3,0 Вольта! Она имеет те же размеры, но 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тивоп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ложную полярность!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В дальнейшем, высота этого держателя батареи может помешать установке платы расшир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ния. </w:t>
      </w:r>
      <w:r w:rsidR="00E80D78">
        <w:rPr>
          <w:rFonts w:eastAsia="MS Mincho"/>
          <w:lang w:val="ru-RU" w:eastAsia="ru-RU"/>
        </w:rPr>
        <w:t>П</w:t>
      </w:r>
      <w:r w:rsidR="00E80D78" w:rsidRPr="000B4E75">
        <w:rPr>
          <w:rFonts w:eastAsia="MS Mincho"/>
          <w:lang w:val="ru-RU" w:eastAsia="ru-RU"/>
        </w:rPr>
        <w:t>ри поиске держател</w:t>
      </w:r>
      <w:r w:rsidR="00902C85">
        <w:rPr>
          <w:rFonts w:eastAsia="MS Mincho"/>
          <w:lang w:val="ru-RU" w:eastAsia="ru-RU"/>
        </w:rPr>
        <w:t>я</w:t>
      </w:r>
      <w:r w:rsidR="00E80D78" w:rsidRPr="000B4E75">
        <w:rPr>
          <w:rFonts w:eastAsia="MS Mincho"/>
          <w:lang w:val="ru-RU" w:eastAsia="ru-RU"/>
        </w:rPr>
        <w:t xml:space="preserve"> батарейки </w:t>
      </w:r>
      <w:r w:rsidR="00E80D78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е было большого выбора. Держатель для 1/2AA сч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тался приемлемым до тех пор, пока </w:t>
      </w:r>
      <w:r w:rsidR="00E80D78">
        <w:rPr>
          <w:rFonts w:eastAsia="MS Mincho"/>
          <w:lang w:val="ru-RU" w:eastAsia="ru-RU"/>
        </w:rPr>
        <w:t xml:space="preserve">не </w:t>
      </w:r>
      <w:r w:rsidRPr="000B4E75">
        <w:rPr>
          <w:rFonts w:eastAsia="MS Mincho"/>
          <w:lang w:val="ru-RU" w:eastAsia="ru-RU"/>
        </w:rPr>
        <w:t xml:space="preserve">стало ясно, что он слишком </w:t>
      </w:r>
      <w:r w:rsidR="00713696">
        <w:rPr>
          <w:rFonts w:eastAsia="MS Mincho"/>
          <w:lang w:val="ru-RU" w:eastAsia="ru-RU"/>
        </w:rPr>
        <w:t>большой</w:t>
      </w:r>
      <w:r w:rsidRPr="000B4E75">
        <w:rPr>
          <w:rFonts w:eastAsia="MS Mincho"/>
          <w:lang w:val="ru-RU" w:eastAsia="ru-RU"/>
        </w:rPr>
        <w:t xml:space="preserve"> для </w:t>
      </w:r>
      <w:r w:rsidR="00E80D78">
        <w:rPr>
          <w:rFonts w:eastAsia="MS Mincho"/>
          <w:lang w:val="ru-RU" w:eastAsia="ru-RU"/>
        </w:rPr>
        <w:t>имеющегося</w:t>
      </w:r>
      <w:r w:rsidRPr="000B4E75">
        <w:rPr>
          <w:rFonts w:eastAsia="MS Mincho"/>
          <w:lang w:val="ru-RU" w:eastAsia="ru-RU"/>
        </w:rPr>
        <w:t xml:space="preserve"> </w:t>
      </w:r>
      <w:r w:rsidR="00E80D78">
        <w:rPr>
          <w:rFonts w:eastAsia="MS Mincho"/>
          <w:lang w:val="ru-RU" w:eastAsia="ru-RU"/>
        </w:rPr>
        <w:t>м</w:t>
      </w:r>
      <w:r w:rsidR="00E80D78">
        <w:rPr>
          <w:rFonts w:eastAsia="MS Mincho"/>
          <w:lang w:val="ru-RU" w:eastAsia="ru-RU"/>
        </w:rPr>
        <w:t>е</w:t>
      </w:r>
      <w:r w:rsidR="00E80D78">
        <w:rPr>
          <w:rFonts w:eastAsia="MS Mincho"/>
          <w:lang w:val="ru-RU" w:eastAsia="ru-RU"/>
        </w:rPr>
        <w:t>ста на плате</w:t>
      </w:r>
      <w:r w:rsidRPr="000B4E75">
        <w:rPr>
          <w:rFonts w:eastAsia="MS Mincho"/>
          <w:lang w:val="ru-RU" w:eastAsia="ru-RU"/>
        </w:rPr>
        <w:t>.</w:t>
      </w:r>
    </w:p>
    <w:p w:rsidR="003D4B46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Одним из альтернативных решений этой проблемы является установка держателя в горизо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тальном положении, висящим на краю платы. Для этого можно согнуть два полож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тельных вывода под углом 90 градусов и припаять на место. Согнуть отрицательный провод к отве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стию для него и припаять небольшой длины оголенный провод между ним и отверстием. Еще одним решением может быть установка держателя батареи в другом месте и подключ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ние его к плате.</w:t>
      </w:r>
    </w:p>
    <w:p w:rsidR="000B4E75" w:rsidRPr="00E16CF1" w:rsidRDefault="003D4B46" w:rsidP="003D4B46">
      <w:pPr>
        <w:pStyle w:val="1"/>
      </w:pPr>
      <w:r>
        <w:rPr>
          <w:rFonts w:eastAsia="MS Mincho"/>
        </w:rPr>
        <w:br w:type="page"/>
      </w:r>
      <w:bookmarkStart w:id="43" w:name="_Toc292979607"/>
      <w:bookmarkStart w:id="44" w:name="_Toc361824746"/>
      <w:r w:rsidR="000B4E75" w:rsidRPr="000B4E75">
        <w:lastRenderedPageBreak/>
        <w:t>4 Настройка</w:t>
      </w:r>
      <w:bookmarkEnd w:id="43"/>
      <w:bookmarkEnd w:id="4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Если вы еще не помыли плату растворителем, сделайте это сейчас. </w:t>
      </w:r>
      <w:r w:rsidR="00E80D78">
        <w:rPr>
          <w:rFonts w:eastAsia="MS Mincho"/>
          <w:lang w:val="ru-RU" w:eastAsia="ru-RU"/>
        </w:rPr>
        <w:t>Ф</w:t>
      </w:r>
      <w:r w:rsidRPr="000B4E75">
        <w:rPr>
          <w:rFonts w:eastAsia="MS Mincho"/>
          <w:lang w:val="ru-RU" w:eastAsia="ru-RU"/>
        </w:rPr>
        <w:t>люс</w:t>
      </w:r>
      <w:r w:rsidR="00E80D78" w:rsidRPr="00E80D78">
        <w:rPr>
          <w:rFonts w:eastAsia="MS Mincho"/>
          <w:lang w:val="ru-RU" w:eastAsia="ru-RU"/>
        </w:rPr>
        <w:t xml:space="preserve"> </w:t>
      </w:r>
      <w:r w:rsidR="00E80D78">
        <w:rPr>
          <w:rFonts w:eastAsia="MS Mincho"/>
          <w:lang w:val="ru-RU" w:eastAsia="ru-RU"/>
        </w:rPr>
        <w:t>- это</w:t>
      </w:r>
      <w:r w:rsidRPr="000B4E75">
        <w:rPr>
          <w:rFonts w:eastAsia="MS Mincho"/>
          <w:lang w:val="ru-RU" w:eastAsia="ru-RU"/>
        </w:rPr>
        <w:t xml:space="preserve"> не </w:t>
      </w:r>
      <w:r w:rsidR="00E80D78">
        <w:rPr>
          <w:rFonts w:eastAsia="MS Mincho"/>
          <w:lang w:val="ru-RU" w:eastAsia="ru-RU"/>
        </w:rPr>
        <w:t>только</w:t>
      </w:r>
      <w:r w:rsidRPr="000B4E75">
        <w:rPr>
          <w:rFonts w:eastAsia="MS Mincho"/>
          <w:lang w:val="ru-RU" w:eastAsia="ru-RU"/>
        </w:rPr>
        <w:t xml:space="preserve"> н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красиво, он может вызвать коррозию цепей, если оставить его. Это особенно актуально, если </w:t>
      </w:r>
      <w:r w:rsidR="00506CCB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использовали </w:t>
      </w:r>
      <w:r w:rsidR="00E80D78">
        <w:rPr>
          <w:rFonts w:eastAsia="MS Mincho"/>
          <w:lang w:val="ru-RU" w:eastAsia="ru-RU"/>
        </w:rPr>
        <w:t>флюс в виде</w:t>
      </w:r>
      <w:r w:rsidR="00E80D78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паст</w:t>
      </w:r>
      <w:r w:rsidR="00E80D78">
        <w:rPr>
          <w:rFonts w:eastAsia="MS Mincho"/>
          <w:lang w:val="ru-RU" w:eastAsia="ru-RU"/>
        </w:rPr>
        <w:t>ы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Сделайте перерыв. Лучше всего, если вы продолжите завтра. Не позволяйте себе слишком торопиться, чтобы получить работающую плату. Дайте отдых уму и телу, и у вас будет меньше шансов сделать что-то глупое позже.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Основные тесты собранной платы могут начаться с "очевидных" проверок замыканий </w:t>
      </w:r>
      <w:r w:rsidR="00E80D78">
        <w:rPr>
          <w:rFonts w:eastAsia="MS Mincho"/>
          <w:lang w:val="ru-RU" w:eastAsia="ru-RU"/>
        </w:rPr>
        <w:t xml:space="preserve">линий </w:t>
      </w:r>
      <w:r w:rsidRPr="000B4E75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тания на землю и так далее, используя мультиметр.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Если у вас нет каких-либо замыканий, подключите питание к плате с помощью кабеля пит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ния</w:t>
      </w:r>
      <w:r w:rsidR="003006BB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который вы сделали в </w:t>
      </w:r>
      <w:hyperlink w:anchor="_2.1.1_Кабель_питания" w:history="1">
        <w:r w:rsidR="0030663F" w:rsidRPr="00431548">
          <w:rPr>
            <w:rStyle w:val="a8"/>
            <w:rFonts w:eastAsia="MS Mincho"/>
            <w:lang w:val="ru-RU" w:eastAsia="ru-RU"/>
          </w:rPr>
          <w:t>Р</w:t>
        </w:r>
        <w:r w:rsidRPr="00431548">
          <w:rPr>
            <w:rStyle w:val="a8"/>
            <w:rFonts w:eastAsia="MS Mincho"/>
            <w:lang w:val="ru-RU" w:eastAsia="ru-RU"/>
          </w:rPr>
          <w:t>азделе 2.1.1</w:t>
        </w:r>
      </w:hyperlink>
      <w:r w:rsidRPr="000B4E75">
        <w:rPr>
          <w:rFonts w:eastAsia="MS Mincho"/>
          <w:lang w:val="ru-RU" w:eastAsia="ru-RU"/>
        </w:rPr>
        <w:t>. Красный провод является положительным. Черный - землей. Зеленый - сброс.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Заземлите этот провод и плата, выполнит "теплый" п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резапуск. Включите питание и проверьте, нагревается ли что-нибудь, дымит или воняет. Если да, ве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нитесь и проверьте полярности, особенно танталовых конденсаторов.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Установите </w:t>
      </w:r>
      <w:r w:rsidR="00CE332C">
        <w:rPr>
          <w:rFonts w:eastAsia="MS Mincho"/>
          <w:lang w:val="ru-RU" w:eastAsia="ru-RU"/>
        </w:rPr>
        <w:t xml:space="preserve">в панельки </w:t>
      </w:r>
      <w:r w:rsidRPr="000B4E75">
        <w:rPr>
          <w:rFonts w:eastAsia="MS Mincho"/>
          <w:lang w:val="ru-RU" w:eastAsia="ru-RU"/>
        </w:rPr>
        <w:t xml:space="preserve">две микросхемы </w:t>
      </w:r>
      <w:r w:rsidR="00713696" w:rsidRPr="000B4E75">
        <w:rPr>
          <w:rFonts w:eastAsia="MS Mincho"/>
          <w:lang w:val="ru-RU" w:eastAsia="ru-RU"/>
        </w:rPr>
        <w:t xml:space="preserve">статического </w:t>
      </w:r>
      <w:r w:rsidR="00713696" w:rsidRPr="00F231AE">
        <w:rPr>
          <w:rFonts w:ascii="Consolas" w:eastAsia="MS Mincho" w:hAnsi="Consolas"/>
          <w:lang w:val="ru-RU" w:eastAsia="ru-RU"/>
        </w:rPr>
        <w:t>ОЗУ</w:t>
      </w:r>
      <w:r w:rsidR="00D43932">
        <w:rPr>
          <w:rFonts w:eastAsia="MS Mincho"/>
          <w:lang w:val="ru-RU" w:eastAsia="ru-RU"/>
        </w:rPr>
        <w:t> </w:t>
      </w:r>
      <w:r w:rsidR="00713696" w:rsidRPr="000B4E75">
        <w:rPr>
          <w:rFonts w:eastAsia="MS Mincho"/>
          <w:lang w:val="ru-RU" w:eastAsia="ru-RU"/>
        </w:rPr>
        <w:t>(</w:t>
      </w:r>
      <w:r w:rsidR="00713696" w:rsidRPr="00F9626E">
        <w:rPr>
          <w:rFonts w:ascii="Consolas" w:eastAsia="MS Mincho" w:hAnsi="Consolas"/>
          <w:lang w:val="ru-RU" w:eastAsia="ru-RU"/>
        </w:rPr>
        <w:t>SRAM</w:t>
      </w:r>
      <w:r w:rsidRPr="000B4E75">
        <w:rPr>
          <w:rFonts w:eastAsia="MS Mincho"/>
          <w:lang w:val="ru-RU" w:eastAsia="ru-RU"/>
        </w:rPr>
        <w:t xml:space="preserve">) в </w:t>
      </w:r>
      <w:r w:rsidRPr="008651D7">
        <w:rPr>
          <w:rFonts w:ascii="Consolas" w:eastAsia="MS Mincho" w:hAnsi="Consolas"/>
          <w:lang w:val="ru-RU" w:eastAsia="ru-RU"/>
        </w:rPr>
        <w:t>U2</w:t>
      </w:r>
      <w:r w:rsidRPr="000B4E75">
        <w:rPr>
          <w:rFonts w:eastAsia="MS Mincho"/>
          <w:lang w:val="ru-RU" w:eastAsia="ru-RU"/>
        </w:rPr>
        <w:t xml:space="preserve"> и </w:t>
      </w:r>
      <w:r w:rsidRPr="008651D7">
        <w:rPr>
          <w:rFonts w:ascii="Consolas" w:eastAsia="MS Mincho" w:hAnsi="Consolas"/>
          <w:lang w:val="ru-RU" w:eastAsia="ru-RU"/>
        </w:rPr>
        <w:t>U3</w:t>
      </w:r>
      <w:r w:rsidR="008F599C">
        <w:rPr>
          <w:rFonts w:eastAsia="MS Mincho"/>
          <w:lang w:val="ru-RU" w:eastAsia="ru-RU"/>
        </w:rPr>
        <w:t xml:space="preserve"> и </w:t>
      </w:r>
      <w:r w:rsidR="00F9626E" w:rsidRPr="000B4E75">
        <w:rPr>
          <w:rFonts w:eastAsia="MS Mincho"/>
          <w:lang w:val="ru-RU" w:eastAsia="ru-RU"/>
        </w:rPr>
        <w:t>флэш-</w:t>
      </w:r>
      <w:r w:rsidR="00F9626E" w:rsidRPr="00F231AE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в </w:t>
      </w:r>
      <w:r w:rsidRPr="008651D7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. Для 28-контактных деталей убедитесь, что вы установите эти </w:t>
      </w:r>
      <w:r w:rsidR="003006BB" w:rsidRPr="000B4E75">
        <w:rPr>
          <w:rFonts w:eastAsia="MS Mincho"/>
          <w:lang w:val="ru-RU" w:eastAsia="ru-RU"/>
        </w:rPr>
        <w:t>микросхемы,</w:t>
      </w:r>
      <w:r w:rsidRPr="000B4E75">
        <w:rPr>
          <w:rFonts w:eastAsia="MS Mincho"/>
          <w:lang w:val="ru-RU" w:eastAsia="ru-RU"/>
        </w:rPr>
        <w:t xml:space="preserve"> совмещая их нижние концы на одном уровне с нижними концами панелек. Если</w:t>
      </w:r>
      <w:r w:rsidR="008F599C">
        <w:rPr>
          <w:rFonts w:eastAsia="MS Mincho"/>
          <w:lang w:val="ru-RU" w:eastAsia="ru-RU"/>
        </w:rPr>
        <w:t xml:space="preserve"> микросхема</w:t>
      </w:r>
      <w:r w:rsidRPr="000B4E75">
        <w:rPr>
          <w:rFonts w:eastAsia="MS Mincho"/>
          <w:lang w:val="ru-RU" w:eastAsia="ru-RU"/>
        </w:rPr>
        <w:t xml:space="preserve"> </w:t>
      </w:r>
      <w:r w:rsidR="00F9626E" w:rsidRPr="000B4E75">
        <w:rPr>
          <w:rFonts w:eastAsia="MS Mincho"/>
          <w:lang w:val="ru-RU" w:eastAsia="ru-RU"/>
        </w:rPr>
        <w:t>флэш-</w:t>
      </w:r>
      <w:r w:rsidR="00F9626E" w:rsidRPr="00F231AE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установлен</w:t>
      </w:r>
      <w:r w:rsidR="008F599C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совмещенн</w:t>
      </w:r>
      <w:r w:rsidR="008F599C">
        <w:rPr>
          <w:rFonts w:eastAsia="MS Mincho"/>
          <w:lang w:val="ru-RU" w:eastAsia="ru-RU"/>
        </w:rPr>
        <w:t>ой</w:t>
      </w:r>
      <w:r w:rsidRPr="000B4E75">
        <w:rPr>
          <w:rFonts w:eastAsia="MS Mincho"/>
          <w:lang w:val="ru-RU" w:eastAsia="ru-RU"/>
        </w:rPr>
        <w:t xml:space="preserve"> сверху, вы, вероятно, не увидите волшебного дыма, но она, бе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>условно, не б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>дет работать правильно, вернее совсем.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Установите остальные микросхемы и вставьте литиевую батарею в держатель. Обратите пристальное внимание на совмещение вырезов. Микросхемы установленные в обратном направлении, как правило, очень горячие и не работают.</w:t>
      </w:r>
    </w:p>
    <w:p w:rsidR="000B4E75" w:rsidRPr="000B4E75" w:rsidRDefault="000B4E75" w:rsidP="00765582">
      <w:pPr>
        <w:pStyle w:val="2"/>
      </w:pPr>
      <w:bookmarkStart w:id="45" w:name="_Toc292979608"/>
      <w:bookmarkStart w:id="46" w:name="_Toc361824747"/>
      <w:r w:rsidRPr="000B4E75">
        <w:t>4.1 Установка перемычек</w:t>
      </w:r>
      <w:bookmarkEnd w:id="45"/>
      <w:bookmarkEnd w:id="4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eastAsia="ru-RU"/>
        </w:rPr>
      </w:pPr>
      <w:r w:rsidRPr="000B4E75">
        <w:rPr>
          <w:rFonts w:eastAsia="MS Mincho"/>
          <w:lang w:val="ru-RU" w:eastAsia="ru-RU"/>
        </w:rPr>
        <w:t xml:space="preserve">Положение перемычек показано на рисунке ниже, для конфигурации по умолчанию с 64Кб </w:t>
      </w:r>
      <w:r w:rsidRPr="00111EAB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. Изначально, рекомендуется перемычку </w:t>
      </w:r>
      <w:r w:rsidRPr="007203F1">
        <w:rPr>
          <w:rFonts w:ascii="Consolas" w:eastAsia="MS Mincho" w:hAnsi="Consolas"/>
          <w:lang w:val="ru-RU" w:eastAsia="ru-RU"/>
        </w:rPr>
        <w:t>Р11</w:t>
      </w:r>
      <w:r w:rsidRPr="000B4E75">
        <w:rPr>
          <w:rFonts w:eastAsia="MS Mincho"/>
          <w:lang w:val="ru-RU" w:eastAsia="ru-RU"/>
        </w:rPr>
        <w:t xml:space="preserve"> оставить разорванной, что бы б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тарея была изолирована. Эта перемычка необходима, когда в режиме используется микр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схема часов реального времени и память </w:t>
      </w:r>
      <w:r w:rsidRPr="00111EAB">
        <w:rPr>
          <w:rFonts w:ascii="Consolas" w:eastAsia="MS Mincho" w:hAnsi="Consolas"/>
          <w:lang w:val="ru-RU" w:eastAsia="ru-RU"/>
        </w:rPr>
        <w:t>NVRAM</w:t>
      </w:r>
      <w:r w:rsidRPr="000B4E75">
        <w:rPr>
          <w:rFonts w:eastAsia="MS Mincho"/>
          <w:lang w:val="ru-RU" w:eastAsia="ru-RU"/>
        </w:rPr>
        <w:t xml:space="preserve">  (большую часть времени).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Перемычка может быть уд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лена для того, чтобы очистить содержание </w:t>
      </w:r>
      <w:r w:rsidRPr="00111EAB">
        <w:rPr>
          <w:rFonts w:ascii="Consolas" w:eastAsia="MS Mincho" w:hAnsi="Consolas"/>
          <w:lang w:val="ru-RU" w:eastAsia="ru-RU"/>
        </w:rPr>
        <w:t>NVRAM</w:t>
      </w:r>
      <w:r w:rsidRPr="000B4E75">
        <w:rPr>
          <w:rFonts w:eastAsia="MS Mincho"/>
          <w:lang w:val="ru-RU" w:eastAsia="ru-RU"/>
        </w:rPr>
        <w:t>. Если плата Р112 не будет использоват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ся в течение длительного периода времени, должна быть удалена сама батарея, чтобы изб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жать возможности утечки. Смотрите </w:t>
      </w:r>
      <w:hyperlink w:anchor="_9_Контакты_соединителей" w:history="1">
        <w:r w:rsidR="0030663F" w:rsidRPr="00431548">
          <w:rPr>
            <w:rStyle w:val="a8"/>
            <w:rFonts w:eastAsia="MS Mincho"/>
            <w:lang w:val="ru-RU" w:eastAsia="ru-RU"/>
          </w:rPr>
          <w:t>Р</w:t>
        </w:r>
        <w:r w:rsidRPr="00431548">
          <w:rPr>
            <w:rStyle w:val="a8"/>
            <w:rFonts w:eastAsia="MS Mincho"/>
            <w:lang w:val="ru-RU" w:eastAsia="ru-RU"/>
          </w:rPr>
          <w:t>аздел 9</w:t>
        </w:r>
      </w:hyperlink>
      <w:r w:rsidRPr="000B4E75">
        <w:rPr>
          <w:rFonts w:eastAsia="MS Mincho"/>
          <w:lang w:val="ru-RU" w:eastAsia="ru-RU"/>
        </w:rPr>
        <w:t xml:space="preserve"> для настройки других перемычек и их назн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чени</w:t>
      </w:r>
      <w:r w:rsidR="0030663F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FD6205" w:rsidP="000F706A">
      <w:pPr>
        <w:jc w:val="center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object w:dxaOrig="9448" w:dyaOrig="5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37.95pt;height:2in">
            <v:imagedata r:id="rId13" o:title=""/>
          </v:shape>
        </w:objec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b/>
          <w:lang w:val="ru-RU" w:eastAsia="ru-RU"/>
        </w:rPr>
        <w:t>Внимание:</w:t>
      </w:r>
      <w:r w:rsidRPr="000B4E75">
        <w:rPr>
          <w:rFonts w:eastAsia="MS Mincho"/>
          <w:lang w:val="ru-RU" w:eastAsia="ru-RU"/>
        </w:rPr>
        <w:t xml:space="preserve"> Литиевые батареи имеют низкое внутреннее сопротивление. Не устанавл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вайте плату на металлические поверхности, </w:t>
      </w:r>
      <w:r w:rsidR="00F35EFE">
        <w:rPr>
          <w:rFonts w:eastAsia="MS Mincho"/>
          <w:lang w:val="ru-RU" w:eastAsia="ru-RU"/>
        </w:rPr>
        <w:t>чтобы</w:t>
      </w:r>
      <w:r w:rsidRPr="000B4E75">
        <w:rPr>
          <w:rFonts w:eastAsia="MS Mincho"/>
          <w:lang w:val="ru-RU" w:eastAsia="ru-RU"/>
        </w:rPr>
        <w:t xml:space="preserve"> </w:t>
      </w:r>
      <w:r w:rsidR="00F35EFE">
        <w:rPr>
          <w:rFonts w:eastAsia="MS Mincho"/>
          <w:lang w:val="ru-RU" w:eastAsia="ru-RU"/>
        </w:rPr>
        <w:t>не</w:t>
      </w:r>
      <w:r w:rsidRPr="000B4E75">
        <w:rPr>
          <w:rFonts w:eastAsia="MS Mincho"/>
          <w:lang w:val="ru-RU" w:eastAsia="ru-RU"/>
        </w:rPr>
        <w:t xml:space="preserve"> </w:t>
      </w:r>
      <w:r w:rsidR="00F35EFE">
        <w:rPr>
          <w:rFonts w:eastAsia="MS Mincho"/>
          <w:lang w:val="ru-RU" w:eastAsia="ru-RU"/>
        </w:rPr>
        <w:t>замкнуть</w:t>
      </w:r>
      <w:r w:rsidRPr="000B4E75">
        <w:rPr>
          <w:rFonts w:eastAsia="MS Mincho"/>
          <w:lang w:val="ru-RU" w:eastAsia="ru-RU"/>
        </w:rPr>
        <w:t xml:space="preserve"> прип</w:t>
      </w:r>
      <w:r w:rsidR="00F35EFE">
        <w:rPr>
          <w:rFonts w:eastAsia="MS Mincho"/>
          <w:lang w:val="ru-RU" w:eastAsia="ru-RU"/>
        </w:rPr>
        <w:t>аянные</w:t>
      </w:r>
      <w:r w:rsidRPr="000B4E75">
        <w:rPr>
          <w:rFonts w:eastAsia="MS Mincho"/>
          <w:lang w:val="ru-RU" w:eastAsia="ru-RU"/>
        </w:rPr>
        <w:t xml:space="preserve"> </w:t>
      </w:r>
      <w:r w:rsidR="00F35EFE">
        <w:rPr>
          <w:rFonts w:eastAsia="MS Mincho"/>
          <w:lang w:val="ru-RU" w:eastAsia="ru-RU"/>
        </w:rPr>
        <w:t>детали</w:t>
      </w:r>
      <w:r w:rsidRPr="000B4E75">
        <w:rPr>
          <w:rFonts w:eastAsia="MS Mincho"/>
          <w:lang w:val="ru-RU" w:eastAsia="ru-RU"/>
        </w:rPr>
        <w:t xml:space="preserve"> на нижней ст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роне. Очень советую вам положить изоляционный лист под местом расположения </w:t>
      </w:r>
      <w:r w:rsidR="006A2C4F">
        <w:rPr>
          <w:rFonts w:eastAsia="MS Mincho"/>
          <w:lang w:val="ru-RU" w:eastAsia="ru-RU"/>
        </w:rPr>
        <w:t>батарейки</w:t>
      </w:r>
      <w:r w:rsidRPr="000B4E75">
        <w:rPr>
          <w:rFonts w:eastAsia="MS Mincho"/>
          <w:lang w:val="ru-RU" w:eastAsia="ru-RU"/>
        </w:rPr>
        <w:t>, чтобы застраховаться от несчастных случаев.</w:t>
      </w:r>
    </w:p>
    <w:p w:rsidR="000B4E75" w:rsidRPr="000B4E75" w:rsidRDefault="000B4E75" w:rsidP="00765582">
      <w:pPr>
        <w:pStyle w:val="2"/>
      </w:pPr>
      <w:bookmarkStart w:id="47" w:name="_Toc292979609"/>
      <w:bookmarkStart w:id="48" w:name="_Toc361824748"/>
      <w:r w:rsidRPr="000B4E75">
        <w:lastRenderedPageBreak/>
        <w:t>4.2 Настройки терминала</w:t>
      </w:r>
      <w:bookmarkEnd w:id="47"/>
      <w:bookmarkEnd w:id="48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Настройки терминал</w:t>
      </w:r>
      <w:r w:rsidR="00A50919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по умолчанию</w:t>
      </w:r>
      <w:r w:rsidR="00A50919" w:rsidRPr="00E16CF1">
        <w:rPr>
          <w:rFonts w:eastAsia="MS Mincho"/>
          <w:lang w:val="ru-RU" w:eastAsia="ru-RU"/>
        </w:rPr>
        <w:t>:</w:t>
      </w:r>
      <w:r w:rsidRPr="000B4E75">
        <w:rPr>
          <w:rFonts w:eastAsia="MS Mincho"/>
          <w:lang w:val="ru-RU" w:eastAsia="ru-RU"/>
        </w:rPr>
        <w:t xml:space="preserve"> скорость 9600</w:t>
      </w:r>
      <w:r w:rsidRPr="000B4E75">
        <w:rPr>
          <w:rFonts w:ascii="Cambria" w:eastAsia="MS Mincho" w:hAnsi="Cambria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бит в секунду, 8 бит, без проверки че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ности, 1 стоп бит. Основной терминал (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консоль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</w:t>
      </w:r>
      <w:r w:rsidRPr="00C77CBB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C77CBB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) подключается к разъему </w:t>
      </w:r>
      <w:r w:rsidRPr="00A50919">
        <w:rPr>
          <w:rFonts w:ascii="Consolas" w:eastAsia="MS Mincho" w:hAnsi="Consolas"/>
          <w:lang w:val="ru-RU" w:eastAsia="ru-RU"/>
        </w:rPr>
        <w:t>Р4</w:t>
      </w:r>
      <w:r w:rsidRPr="000B4E75">
        <w:rPr>
          <w:rFonts w:eastAsia="MS Mincho"/>
          <w:lang w:val="ru-RU" w:eastAsia="ru-RU"/>
        </w:rPr>
        <w:t>. 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 xml:space="preserve">пользуйте нуль-модемный кабель, переделайте гибкий кабель как описано в </w:t>
      </w:r>
      <w:hyperlink w:anchor="_2.1.2_Терминальный_кабель" w:history="1">
        <w:r w:rsidR="00690718" w:rsidRPr="003D4B46">
          <w:rPr>
            <w:rStyle w:val="a8"/>
            <w:rFonts w:eastAsia="MS Mincho"/>
            <w:lang w:val="ru-RU" w:eastAsia="ru-RU"/>
          </w:rPr>
          <w:t>Р</w:t>
        </w:r>
        <w:r w:rsidRPr="003D4B46">
          <w:rPr>
            <w:rStyle w:val="a8"/>
            <w:rFonts w:eastAsia="MS Mincho"/>
            <w:lang w:val="ru-RU" w:eastAsia="ru-RU"/>
          </w:rPr>
          <w:t>азделе 2.1.2</w:t>
        </w:r>
      </w:hyperlink>
      <w:r w:rsidRPr="000B4E75">
        <w:rPr>
          <w:rFonts w:eastAsia="MS Mincho"/>
          <w:lang w:val="ru-RU" w:eastAsia="ru-RU"/>
        </w:rPr>
        <w:t>, или соедините короткие штыри 1,</w:t>
      </w:r>
      <w:r w:rsidR="00F231AE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6 и 7 разъема </w:t>
      </w:r>
      <w:r w:rsidRPr="00314EBE">
        <w:rPr>
          <w:rFonts w:ascii="Consolas" w:eastAsia="MS Mincho" w:hAnsi="Consolas"/>
          <w:lang w:val="ru-RU" w:eastAsia="ru-RU"/>
        </w:rPr>
        <w:t>Р4</w:t>
      </w:r>
      <w:r w:rsidRPr="000B4E75">
        <w:rPr>
          <w:rFonts w:eastAsia="MS Mincho"/>
          <w:lang w:val="ru-RU" w:eastAsia="ru-RU"/>
        </w:rPr>
        <w:t xml:space="preserve"> вместе. Это необходимо, чтобы заставить линии управления модемом быть активными, без чего последовательный порт не будет раб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тать.</w:t>
      </w:r>
    </w:p>
    <w:p w:rsidR="000B4E75" w:rsidRPr="000B4E75" w:rsidRDefault="000B4E75" w:rsidP="00765582">
      <w:pPr>
        <w:pStyle w:val="2"/>
      </w:pPr>
      <w:bookmarkStart w:id="49" w:name="_Toc292979610"/>
      <w:bookmarkStart w:id="50" w:name="_Toc361824749"/>
      <w:r w:rsidRPr="000B4E75">
        <w:t>4.3 Дисководы</w:t>
      </w:r>
      <w:bookmarkEnd w:id="49"/>
      <w:bookmarkEnd w:id="5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Плата </w:t>
      </w:r>
      <w:r w:rsidR="00E87CBB" w:rsidRPr="000B4E75">
        <w:rPr>
          <w:rFonts w:eastAsia="MS Mincho"/>
          <w:lang w:val="ru-RU" w:eastAsia="ru-RU"/>
        </w:rPr>
        <w:t>"из коробки"</w:t>
      </w:r>
      <w:r w:rsidR="00E87CBB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может работать с различными типами </w:t>
      </w:r>
      <w:r w:rsidR="00C77CBB" w:rsidRPr="000B4E75">
        <w:rPr>
          <w:rFonts w:eastAsia="MS Mincho"/>
          <w:lang w:val="ru-RU" w:eastAsia="ru-RU"/>
        </w:rPr>
        <w:t>дисковод</w:t>
      </w:r>
      <w:r w:rsidR="00C77CBB">
        <w:rPr>
          <w:rFonts w:eastAsia="MS Mincho"/>
          <w:lang w:val="ru-RU" w:eastAsia="ru-RU"/>
        </w:rPr>
        <w:t>ов</w:t>
      </w:r>
      <w:r w:rsidR="00C77CBB" w:rsidRPr="000B4E75">
        <w:rPr>
          <w:rFonts w:eastAsia="MS Mincho"/>
          <w:lang w:val="ru-RU" w:eastAsia="ru-RU"/>
        </w:rPr>
        <w:t xml:space="preserve"> </w:t>
      </w:r>
      <w:r w:rsidRPr="00C77CBB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-</w:t>
      </w:r>
      <w:r w:rsidRPr="00C77CBB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 3.5". В частн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сти, дисководы должны быть с установленными перемычками с </w:t>
      </w:r>
      <w:r w:rsidRPr="00314EBE">
        <w:rPr>
          <w:rFonts w:ascii="Consolas" w:eastAsia="MS Mincho" w:hAnsi="Consolas"/>
          <w:lang w:val="ru-RU" w:eastAsia="ru-RU"/>
        </w:rPr>
        <w:t>DS1</w:t>
      </w:r>
      <w:r w:rsidRPr="000B4E75">
        <w:rPr>
          <w:rFonts w:eastAsia="MS Mincho"/>
          <w:lang w:val="ru-RU" w:eastAsia="ru-RU"/>
        </w:rPr>
        <w:t xml:space="preserve"> (как это обы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 xml:space="preserve">но в </w:t>
      </w:r>
      <w:r w:rsidR="00C77CBB" w:rsidRPr="00C77CBB">
        <w:rPr>
          <w:rFonts w:ascii="Consolas" w:eastAsia="MS Mincho" w:hAnsi="Consolas"/>
          <w:lang w:val="ru-RU" w:eastAsia="ru-RU"/>
        </w:rPr>
        <w:t>PC</w:t>
      </w:r>
      <w:r w:rsidR="00C77CBB" w:rsidRPr="000B4E75">
        <w:rPr>
          <w:rFonts w:eastAsia="MS Mincho"/>
          <w:lang w:val="ru-RU" w:eastAsia="ru-RU"/>
        </w:rPr>
        <w:t>-</w:t>
      </w:r>
      <w:r w:rsidR="00C77CBB" w:rsidRPr="00C77CBB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). </w:t>
      </w:r>
      <w:r w:rsidR="00E87CBB">
        <w:rPr>
          <w:rFonts w:eastAsia="MS Mincho"/>
          <w:lang w:val="ru-RU" w:eastAsia="ru-RU"/>
        </w:rPr>
        <w:t>Р</w:t>
      </w:r>
      <w:r w:rsidR="00E87CBB" w:rsidRPr="000B4E75">
        <w:rPr>
          <w:rFonts w:eastAsia="MS Mincho"/>
          <w:lang w:val="ru-RU" w:eastAsia="ru-RU"/>
        </w:rPr>
        <w:t>асположени</w:t>
      </w:r>
      <w:r w:rsidR="00E87CBB">
        <w:rPr>
          <w:rFonts w:eastAsia="MS Mincho"/>
          <w:lang w:val="ru-RU" w:eastAsia="ru-RU"/>
        </w:rPr>
        <w:t>е</w:t>
      </w:r>
      <w:r w:rsidR="00E87CBB" w:rsidRPr="000B4E75">
        <w:rPr>
          <w:rFonts w:eastAsia="MS Mincho"/>
          <w:lang w:val="ru-RU" w:eastAsia="ru-RU"/>
        </w:rPr>
        <w:t xml:space="preserve"> разъемов </w:t>
      </w:r>
      <w:r w:rsidR="00E87CBB">
        <w:rPr>
          <w:rFonts w:eastAsia="MS Mincho"/>
          <w:lang w:val="ru-RU" w:eastAsia="ru-RU"/>
        </w:rPr>
        <w:t>в</w:t>
      </w:r>
      <w:r w:rsidR="00E87CBB" w:rsidRPr="000B4E75">
        <w:rPr>
          <w:rFonts w:eastAsia="MS Mincho"/>
          <w:lang w:val="ru-RU" w:eastAsia="ru-RU"/>
        </w:rPr>
        <w:t xml:space="preserve"> дисководах </w:t>
      </w:r>
      <w:r w:rsidR="00E87CBB">
        <w:rPr>
          <w:rFonts w:eastAsia="MS Mincho"/>
          <w:lang w:val="ru-RU" w:eastAsia="ru-RU"/>
        </w:rPr>
        <w:t xml:space="preserve">не </w:t>
      </w:r>
      <w:r w:rsidRPr="000B4E75">
        <w:rPr>
          <w:rFonts w:eastAsia="MS Mincho"/>
          <w:lang w:val="ru-RU" w:eastAsia="ru-RU"/>
        </w:rPr>
        <w:t>стандарт</w:t>
      </w:r>
      <w:r w:rsidR="00E87CBB">
        <w:rPr>
          <w:rFonts w:eastAsia="MS Mincho"/>
          <w:lang w:val="ru-RU" w:eastAsia="ru-RU"/>
        </w:rPr>
        <w:t>изовано</w:t>
      </w:r>
      <w:r w:rsidRPr="000B4E75">
        <w:rPr>
          <w:rFonts w:eastAsia="MS Mincho"/>
          <w:lang w:val="ru-RU" w:eastAsia="ru-RU"/>
        </w:rPr>
        <w:t xml:space="preserve">. Например, </w:t>
      </w:r>
      <w:r w:rsidR="00E87CBB">
        <w:rPr>
          <w:rFonts w:eastAsia="MS Mincho"/>
          <w:lang w:val="ru-RU" w:eastAsia="ru-RU"/>
        </w:rPr>
        <w:t xml:space="preserve">место </w:t>
      </w:r>
      <w:r w:rsidRPr="000B4E75">
        <w:rPr>
          <w:rFonts w:eastAsia="MS Mincho"/>
          <w:lang w:val="ru-RU" w:eastAsia="ru-RU"/>
        </w:rPr>
        <w:t>располож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ние </w:t>
      </w:r>
      <w:r w:rsidRPr="00314EBE">
        <w:rPr>
          <w:rFonts w:ascii="Consolas" w:eastAsia="MS Mincho" w:hAnsi="Consolas"/>
          <w:lang w:val="ru-RU" w:eastAsia="ru-RU"/>
        </w:rPr>
        <w:t>P9</w:t>
      </w:r>
      <w:r w:rsidRPr="000B4E75">
        <w:rPr>
          <w:rFonts w:eastAsia="MS Mincho"/>
          <w:lang w:val="ru-RU" w:eastAsia="ru-RU"/>
        </w:rPr>
        <w:t xml:space="preserve"> обеспечивает легкое подключение </w:t>
      </w:r>
      <w:r w:rsidR="006A2C4F">
        <w:rPr>
          <w:rFonts w:eastAsia="MS Mincho"/>
          <w:lang w:val="ru-RU" w:eastAsia="ru-RU"/>
        </w:rPr>
        <w:t>к дисководам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Teac</w:t>
      </w:r>
      <w:r w:rsidRPr="000B4E75">
        <w:rPr>
          <w:rFonts w:eastAsia="MS Mincho"/>
          <w:lang w:val="ru-RU" w:eastAsia="ru-RU"/>
        </w:rPr>
        <w:t xml:space="preserve">, но неудобное </w:t>
      </w:r>
      <w:r w:rsidR="006A2C4F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Panasonic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5234E">
      <w:pPr>
        <w:pStyle w:val="2"/>
      </w:pPr>
      <w:bookmarkStart w:id="51" w:name="_Toc292979611"/>
      <w:bookmarkStart w:id="52" w:name="_Toc361824750"/>
      <w:r w:rsidRPr="000B4E75">
        <w:t>4.4 Включение</w:t>
      </w:r>
      <w:bookmarkEnd w:id="51"/>
      <w:bookmarkEnd w:id="52"/>
    </w:p>
    <w:p w:rsidR="000B4E75" w:rsidRPr="000B4E75" w:rsidRDefault="000B4E75" w:rsidP="00C17256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Плата должна потреблять около 150</w:t>
      </w:r>
      <w:r w:rsidR="00F95B7E">
        <w:rPr>
          <w:rFonts w:eastAsia="MS Mincho"/>
          <w:lang w:val="ru-RU" w:eastAsia="ru-RU"/>
        </w:rPr>
        <w:t xml:space="preserve"> мА </w:t>
      </w:r>
      <w:r w:rsidRPr="000B4E75">
        <w:rPr>
          <w:rFonts w:eastAsia="MS Mincho"/>
          <w:lang w:val="ru-RU" w:eastAsia="ru-RU"/>
        </w:rPr>
        <w:t>от 5В. На подключенном терминале должно п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явиться сообщение: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SMC IO chip identified (FDC37C665GT): configuring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ROM-code built: 21 Nov 2005  CPU clock: 16.000MHz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RAM available: 64kB. From 40000 to 4FFFF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Z80 Series ROM-Resident Debugger V1.06: D-X Designs Pty Ltd  1997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Special P112 version: interrupts supported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Type "?" for help</w:t>
      </w:r>
    </w:p>
    <w:p w:rsidR="000B4E75" w:rsidRPr="00B01033" w:rsidRDefault="000B4E75" w:rsidP="00C17256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=</w:t>
      </w:r>
    </w:p>
    <w:p w:rsidR="000B4E75" w:rsidRPr="000B4E75" w:rsidRDefault="000B4E75" w:rsidP="00C17256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 можете ввести </w:t>
      </w:r>
      <w:r w:rsidR="008F324B" w:rsidRPr="000B4E75">
        <w:rPr>
          <w:rFonts w:eastAsia="MS Mincho"/>
          <w:lang w:val="ru-RU" w:eastAsia="ru-RU"/>
        </w:rPr>
        <w:t>"</w:t>
      </w:r>
      <w:r w:rsidRPr="00B01033">
        <w:rPr>
          <w:rFonts w:ascii="Consolas" w:eastAsia="MS Mincho" w:hAnsi="Consolas"/>
          <w:lang w:val="ru-RU" w:eastAsia="ru-RU"/>
        </w:rPr>
        <w:t>?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для просмотра списка кома</w:t>
      </w:r>
      <w:r w:rsidR="00FD6205">
        <w:rPr>
          <w:rFonts w:eastAsia="MS Mincho"/>
          <w:lang w:val="ru-RU" w:eastAsia="ru-RU"/>
        </w:rPr>
        <w:t>нд и эксперимента с резидентным</w:t>
      </w:r>
      <w:r w:rsidR="00E87CBB">
        <w:rPr>
          <w:rFonts w:eastAsia="MS Mincho"/>
          <w:lang w:val="ru-RU" w:eastAsia="ru-RU"/>
        </w:rPr>
        <w:t xml:space="preserve"> </w:t>
      </w:r>
      <w:r w:rsidR="00FD6205" w:rsidRPr="000B4E75">
        <w:rPr>
          <w:rFonts w:eastAsia="MS Mincho"/>
          <w:lang w:val="ru-RU" w:eastAsia="ru-RU"/>
        </w:rPr>
        <w:t>отладч</w:t>
      </w:r>
      <w:r w:rsidR="00FD6205" w:rsidRPr="000B4E75">
        <w:rPr>
          <w:rFonts w:eastAsia="MS Mincho"/>
          <w:lang w:val="ru-RU" w:eastAsia="ru-RU"/>
        </w:rPr>
        <w:t>и</w:t>
      </w:r>
      <w:r w:rsidR="00FD6205" w:rsidRPr="000B4E75">
        <w:rPr>
          <w:rFonts w:eastAsia="MS Mincho"/>
          <w:lang w:val="ru-RU" w:eastAsia="ru-RU"/>
        </w:rPr>
        <w:t xml:space="preserve">ком </w:t>
      </w:r>
      <w:r w:rsidR="00E87CBB">
        <w:rPr>
          <w:rFonts w:eastAsia="MS Mincho"/>
          <w:lang w:val="ru-RU" w:eastAsia="ru-RU"/>
        </w:rPr>
        <w:t xml:space="preserve">в </w:t>
      </w:r>
      <w:r w:rsidR="00E87CBB" w:rsidRPr="00A904A8">
        <w:rPr>
          <w:rFonts w:ascii="Consolas" w:eastAsia="MS Mincho" w:hAnsi="Consolas"/>
          <w:lang w:val="ru-RU" w:eastAsia="ru-RU"/>
        </w:rPr>
        <w:t>ПЗУ</w:t>
      </w:r>
      <w:r w:rsidR="00E87CBB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(см. ниже). В это время </w:t>
      </w:r>
      <w:r w:rsidR="00240EDE" w:rsidRPr="000B4E75">
        <w:rPr>
          <w:rFonts w:eastAsia="MS Mincho"/>
          <w:lang w:val="ru-RU" w:eastAsia="ru-RU"/>
        </w:rPr>
        <w:t xml:space="preserve">доступны </w:t>
      </w:r>
      <w:r w:rsidRPr="000B4E75">
        <w:rPr>
          <w:rFonts w:eastAsia="MS Mincho"/>
          <w:lang w:val="ru-RU" w:eastAsia="ru-RU"/>
        </w:rPr>
        <w:t>только верхние 32 К</w:t>
      </w:r>
      <w:r w:rsidR="003006BB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 </w:t>
      </w:r>
      <w:r w:rsidRPr="00A904A8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. На ни</w:t>
      </w:r>
      <w:r w:rsidR="00240EDE">
        <w:rPr>
          <w:rFonts w:eastAsia="MS Mincho"/>
          <w:lang w:val="ru-RU" w:eastAsia="ru-RU"/>
        </w:rPr>
        <w:t>жние</w:t>
      </w:r>
      <w:r w:rsidRPr="000B4E75">
        <w:rPr>
          <w:rFonts w:eastAsia="MS Mincho"/>
          <w:lang w:val="ru-RU" w:eastAsia="ru-RU"/>
        </w:rPr>
        <w:t xml:space="preserve"> 32</w:t>
      </w:r>
      <w:r w:rsidR="00DD3B69">
        <w:rPr>
          <w:rFonts w:eastAsia="MS Mincho"/>
          <w:lang w:val="ru-RU" w:eastAsia="ru-RU"/>
        </w:rPr>
        <w:t> </w:t>
      </w:r>
      <w:r w:rsidRPr="000B4E75">
        <w:rPr>
          <w:rFonts w:eastAsia="MS Mincho"/>
          <w:lang w:val="ru-RU" w:eastAsia="ru-RU"/>
        </w:rPr>
        <w:t xml:space="preserve">Кб наложено </w:t>
      </w:r>
      <w:r w:rsidRPr="00A904A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314EBE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С подключенным 3.5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дисководом как диск 0, и вставленной загрузочной дискетой, вы м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жете ввести</w:t>
      </w:r>
      <w:r w:rsidR="00E87CBB">
        <w:rPr>
          <w:rFonts w:eastAsia="MS Mincho"/>
          <w:lang w:val="ru-RU" w:eastAsia="ru-RU"/>
        </w:rPr>
        <w:t xml:space="preserve"> команду</w:t>
      </w:r>
      <w:r w:rsidR="003006BB">
        <w:rPr>
          <w:rFonts w:eastAsia="MS Mincho"/>
          <w:lang w:val="ru-RU" w:eastAsia="ru-RU"/>
        </w:rPr>
        <w:t xml:space="preserve"> "</w:t>
      </w:r>
      <w:r w:rsidR="003006BB" w:rsidRPr="00A904A8">
        <w:rPr>
          <w:rFonts w:ascii="Consolas" w:eastAsia="MS Mincho" w:hAnsi="Consolas"/>
          <w:lang w:val="ru-RU" w:eastAsia="ru-RU"/>
        </w:rPr>
        <w:t>Z</w:t>
      </w:r>
      <w:r w:rsidRPr="000B4E75">
        <w:rPr>
          <w:rFonts w:eastAsia="MS Mincho"/>
          <w:lang w:val="ru-RU" w:eastAsia="ru-RU"/>
        </w:rPr>
        <w:t>"&lt;</w:t>
      </w:r>
      <w:r w:rsidRPr="000B4E75">
        <w:rPr>
          <w:rFonts w:eastAsia="MS Mincho"/>
          <w:lang w:eastAsia="ru-RU"/>
        </w:rPr>
        <w:t>Return</w:t>
      </w:r>
      <w:r w:rsidRPr="000B4E75">
        <w:rPr>
          <w:rFonts w:eastAsia="MS Mincho"/>
          <w:lang w:val="ru-RU" w:eastAsia="ru-RU"/>
        </w:rPr>
        <w:t xml:space="preserve">&gt; при любой подсказке в мониторе отладки, чтобы загрузить систему. Первый раз, когда вы произведете загрузку системы с диска </w:t>
      </w:r>
      <w:r w:rsidRPr="00C77CBB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>, вы должны увидеть сл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дующее: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..OS Loaded...Booting..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D-X Designs P112 Bios (V3)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ZCPR3 LDR, Version 1.6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Loading Z33.ENV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ZEX, Version 3.1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A0&gt; ZEX: ldr z33.z3t,z33.ndr,z33.rcp,z33.fcp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ZCPR3 LDR, Version 1.6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Loading Z33.NDR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Loading Z33.RCP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Loading Z33.FCP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Loading Z3TCAP.Z3T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File Z3TCAP.Z3T Not Found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Path Loaded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A0:BASE&gt; ZEX: if ~EX z3tcap.z3t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A0:BASE&gt; ZEX: type note.txt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;NOTE: The STARTUP Loader did not load a Z3T TCAP file.  You must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run the TCSELECT program to create a file called Z3TCAP.Z3T.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lastRenderedPageBreak/>
        <w:t>; You can do so by running the following command line now: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TCSELECT Z3TCAP.Z3T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This command will open a library of TCAP definitions, and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allow you to select the one that fits your terminal. When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the program finishes, enter the following command line: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LDR Z3TCAP.Z3T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      This will load the TCAP definition file for your terminal.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Future Cold Boots will then load the file automatically.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Afterwards, you can edit the file STARTUP.ZEX and remove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the if--fi lines at the bottom of the file.  You can also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; delete this file - NOTE.TXT.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A0:BASE&gt; ZEX: fi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A0:BASE&gt; ZEX: Done&gt;</w:t>
      </w:r>
    </w:p>
    <w:p w:rsidR="000B4E75" w:rsidRPr="00B0103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B01033">
        <w:rPr>
          <w:rFonts w:ascii="Consolas" w:eastAsia="MS Mincho" w:hAnsi="Consolas" w:cs="Times"/>
          <w:noProof/>
          <w:sz w:val="22"/>
          <w:szCs w:val="22"/>
          <w:lang w:eastAsia="ru-RU"/>
        </w:rPr>
        <w:t>A0:BASE&gt;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На этом этапе, вы должны следовать указаниям выше, так как система знает</w:t>
      </w:r>
      <w:r w:rsidR="00E961B5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какой терм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нал вы используете. </w:t>
      </w:r>
      <w:r w:rsidRPr="0001618F">
        <w:rPr>
          <w:rFonts w:ascii="Consolas" w:eastAsia="MS Mincho" w:hAnsi="Consolas"/>
          <w:lang w:val="ru-RU" w:eastAsia="ru-RU"/>
        </w:rPr>
        <w:t>Z3CAP</w:t>
      </w:r>
      <w:r w:rsidRPr="000B4E75">
        <w:rPr>
          <w:rFonts w:eastAsia="MS Mincho"/>
          <w:lang w:val="ru-RU" w:eastAsia="ru-RU"/>
        </w:rPr>
        <w:t xml:space="preserve"> - библиотека, аналогичная библиотеке </w:t>
      </w:r>
      <w:r w:rsidRPr="0001618F">
        <w:rPr>
          <w:rFonts w:ascii="Consolas" w:eastAsia="MS Mincho" w:hAnsi="Consolas"/>
          <w:noProof/>
          <w:lang w:eastAsia="ru-RU"/>
        </w:rPr>
        <w:t>Termcap</w:t>
      </w:r>
      <w:r w:rsidRPr="000B4E75">
        <w:rPr>
          <w:rFonts w:eastAsia="MS Mincho"/>
          <w:lang w:val="ru-RU" w:eastAsia="ru-RU"/>
        </w:rPr>
        <w:t xml:space="preserve"> в система</w:t>
      </w:r>
      <w:r w:rsidR="00C15C54">
        <w:rPr>
          <w:rFonts w:eastAsia="MS Mincho"/>
          <w:lang w:val="ru-RU" w:eastAsia="ru-RU"/>
        </w:rPr>
        <w:t>х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Unix</w:t>
      </w:r>
      <w:r w:rsidRPr="000B4E75">
        <w:rPr>
          <w:rFonts w:eastAsia="MS Mincho"/>
          <w:lang w:val="ru-RU" w:eastAsia="ru-RU"/>
        </w:rPr>
        <w:t>. Эти библиотеки обеспечивают уровень абстракции, позвол</w:t>
      </w:r>
      <w:r w:rsidR="00C15C54">
        <w:rPr>
          <w:rFonts w:eastAsia="MS Mincho"/>
          <w:lang w:val="ru-RU" w:eastAsia="ru-RU"/>
        </w:rPr>
        <w:t>яющий</w:t>
      </w:r>
      <w:r w:rsidRPr="000B4E75">
        <w:rPr>
          <w:rFonts w:eastAsia="MS Mincho"/>
          <w:lang w:val="ru-RU" w:eastAsia="ru-RU"/>
        </w:rPr>
        <w:t xml:space="preserve"> программам на лету подде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живать большее разнообразие терминалов. Поскольку стандартн</w:t>
      </w:r>
      <w:r w:rsidR="00E87CBB">
        <w:rPr>
          <w:rFonts w:eastAsia="MS Mincho"/>
          <w:lang w:val="ru-RU" w:eastAsia="ru-RU"/>
        </w:rPr>
        <w:t>ая система</w:t>
      </w:r>
      <w:r w:rsidRPr="000B4E75">
        <w:rPr>
          <w:rFonts w:eastAsia="MS Mincho"/>
          <w:lang w:val="ru-RU" w:eastAsia="ru-RU"/>
        </w:rPr>
        <w:t xml:space="preserve"> </w:t>
      </w:r>
      <w:r w:rsidRPr="00DD3B69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DD3B69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 не делает эт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го, программист, пишущий для </w:t>
      </w:r>
      <w:r w:rsidR="00DD3B69" w:rsidRPr="00DD3B69">
        <w:rPr>
          <w:rFonts w:ascii="Consolas" w:eastAsia="MS Mincho" w:hAnsi="Consolas"/>
          <w:lang w:val="ru-RU" w:eastAsia="ru-RU"/>
        </w:rPr>
        <w:t>CP</w:t>
      </w:r>
      <w:r w:rsidR="00DD3B69" w:rsidRPr="000B4E75">
        <w:rPr>
          <w:rFonts w:eastAsia="MS Mincho"/>
          <w:lang w:val="ru-RU" w:eastAsia="ru-RU"/>
        </w:rPr>
        <w:t>/</w:t>
      </w:r>
      <w:r w:rsidR="00DD3B69" w:rsidRPr="00DD3B69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>, должен кодировать для определенного терминала</w:t>
      </w:r>
      <w:r w:rsidR="00E961B5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или обеспечить некоторый способ изменять программу, чтобы использовать различные те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мин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лы. Так или </w:t>
      </w:r>
      <w:r w:rsidR="00E961B5" w:rsidRPr="000B4E75">
        <w:rPr>
          <w:rFonts w:eastAsia="MS Mincho"/>
          <w:lang w:val="ru-RU" w:eastAsia="ru-RU"/>
        </w:rPr>
        <w:t>иначе,</w:t>
      </w:r>
      <w:r w:rsidRPr="000B4E75">
        <w:rPr>
          <w:rFonts w:eastAsia="MS Mincho"/>
          <w:lang w:val="ru-RU" w:eastAsia="ru-RU"/>
        </w:rPr>
        <w:t xml:space="preserve"> это может стать очень утомительным.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Немного более детальное обсуждение </w:t>
      </w:r>
      <w:r w:rsidRPr="00DD3B69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 xml:space="preserve"> может быть найдено в </w:t>
      </w:r>
      <w:hyperlink w:anchor="_10.1_Z-System_и" w:history="1">
        <w:r w:rsidR="002C0471" w:rsidRPr="00B01033">
          <w:rPr>
            <w:rStyle w:val="a8"/>
            <w:rFonts w:eastAsia="MS Mincho"/>
            <w:lang w:val="ru-RU" w:eastAsia="ru-RU"/>
          </w:rPr>
          <w:t>Р</w:t>
        </w:r>
        <w:r w:rsidRPr="00B01033">
          <w:rPr>
            <w:rStyle w:val="a8"/>
            <w:rFonts w:eastAsia="MS Mincho"/>
            <w:lang w:val="ru-RU" w:eastAsia="ru-RU"/>
          </w:rPr>
          <w:t>азделе 10.1</w:t>
        </w:r>
      </w:hyperlink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5234E">
      <w:pPr>
        <w:pStyle w:val="1"/>
        <w:rPr>
          <w:rFonts w:ascii="Times" w:hAnsi="Times" w:cs="Times"/>
        </w:rPr>
      </w:pPr>
      <w:bookmarkStart w:id="53" w:name="_Toc292979612"/>
      <w:bookmarkStart w:id="54" w:name="_Toc361824751"/>
      <w:r w:rsidRPr="000B4E75">
        <w:t>5 Отладчик</w:t>
      </w:r>
      <w:bookmarkEnd w:id="53"/>
      <w:bookmarkEnd w:id="5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Этот раздел </w:t>
      </w:r>
      <w:r w:rsidR="001909EC">
        <w:rPr>
          <w:rFonts w:eastAsia="MS Mincho"/>
          <w:lang w:val="ru-RU" w:eastAsia="ru-RU"/>
        </w:rPr>
        <w:t>содержит</w:t>
      </w:r>
      <w:r w:rsidRPr="000B4E75">
        <w:rPr>
          <w:rFonts w:eastAsia="MS Mincho"/>
          <w:lang w:val="ru-RU" w:eastAsia="ru-RU"/>
        </w:rPr>
        <w:t xml:space="preserve"> краткие инструкции по использованию </w:t>
      </w:r>
      <w:r w:rsidR="00FD6205" w:rsidRPr="000B4E75">
        <w:rPr>
          <w:rFonts w:eastAsia="MS Mincho"/>
          <w:lang w:val="ru-RU" w:eastAsia="ru-RU"/>
        </w:rPr>
        <w:t>отладчика</w:t>
      </w:r>
      <w:r w:rsidR="00FD6205">
        <w:rPr>
          <w:rFonts w:eastAsia="MS Mincho"/>
          <w:lang w:val="ru-RU" w:eastAsia="ru-RU"/>
        </w:rPr>
        <w:t xml:space="preserve"> в</w:t>
      </w:r>
      <w:r w:rsidR="00FD6205" w:rsidRPr="000B4E75">
        <w:rPr>
          <w:rFonts w:eastAsia="MS Mincho"/>
          <w:lang w:val="ru-RU" w:eastAsia="ru-RU"/>
        </w:rPr>
        <w:t xml:space="preserve"> </w:t>
      </w:r>
      <w:r w:rsidRPr="00A904A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 Следует 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метить, что этот код работает иначе чем, например, </w:t>
      </w:r>
      <w:r w:rsidR="00FD6205">
        <w:rPr>
          <w:rFonts w:eastAsia="MS Mincho"/>
          <w:lang w:val="ru-RU" w:eastAsia="ru-RU"/>
        </w:rPr>
        <w:t xml:space="preserve">программа </w:t>
      </w:r>
      <w:r w:rsidRPr="00DD3B69">
        <w:rPr>
          <w:rFonts w:ascii="Consolas" w:eastAsia="MS Mincho" w:hAnsi="Consolas"/>
          <w:lang w:val="ru-RU" w:eastAsia="ru-RU"/>
        </w:rPr>
        <w:t>ZSID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5234E">
      <w:pPr>
        <w:pStyle w:val="2"/>
        <w:rPr>
          <w:rFonts w:ascii="Times" w:hAnsi="Times" w:cs="Times"/>
        </w:rPr>
      </w:pPr>
      <w:bookmarkStart w:id="55" w:name="_Toc292979613"/>
      <w:bookmarkStart w:id="56" w:name="_Toc361824752"/>
      <w:r w:rsidRPr="000B4E75">
        <w:t>5.1 Функция помощи</w:t>
      </w:r>
      <w:bookmarkEnd w:id="55"/>
      <w:bookmarkEnd w:id="5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240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Ввод </w:t>
      </w:r>
      <w:r w:rsidR="00FD6205">
        <w:rPr>
          <w:rFonts w:eastAsia="MS Mincho"/>
          <w:lang w:val="ru-RU" w:eastAsia="ru-RU"/>
        </w:rPr>
        <w:t xml:space="preserve">символа </w:t>
      </w:r>
      <w:r w:rsidR="008F324B" w:rsidRPr="000B4E75">
        <w:rPr>
          <w:rFonts w:eastAsia="MS Mincho"/>
          <w:lang w:val="ru-RU" w:eastAsia="ru-RU"/>
        </w:rPr>
        <w:t>"</w:t>
      </w:r>
      <w:r w:rsidRPr="00A904A8">
        <w:rPr>
          <w:rFonts w:ascii="Consolas" w:eastAsia="MS Mincho" w:hAnsi="Consolas"/>
          <w:lang w:val="ru-RU" w:eastAsia="ru-RU"/>
        </w:rPr>
        <w:t>?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командной строке отобразит экран справки: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COMMAND HELP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spacing w:before="120" w:after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Separate all fields by one or more blanks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Commands Available: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: &lt;Intel hex.&gt;    Input line of Intel hex-format data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?                 Display this help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B [addr [count]]  Set/clear breakpoint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D addr [length]   Display/change memory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G [addr]          Go run program (from addr)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I port            Input &amp; display byte from port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N [count]         Run (next N) instructions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O port data       Output data byte at port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R [register name] Display/change user registers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Z Boot First Available Device</w:t>
      </w:r>
    </w:p>
    <w:p w:rsidR="000B4E75" w:rsidRPr="00ED2E05" w:rsidRDefault="00762113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</w:t>
      </w:r>
      <w:r w:rsidR="000B4E75"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Z 1  Boot from Floppy Drive 0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Z 2  Boot from SCSI, Unit 0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Z 3  Boot from GIDE, Master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S Setup DS-1302 RAM Parameters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lastRenderedPageBreak/>
        <w:t>T Display Date/Time</w:t>
      </w:r>
    </w:p>
    <w:p w:rsidR="000B4E75" w:rsidRPr="00ED2E05" w:rsidRDefault="00762113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16CF1">
        <w:rPr>
          <w:rFonts w:ascii="Consolas" w:eastAsia="MS Mincho" w:hAnsi="Consolas" w:cs="Consolas"/>
          <w:noProof/>
          <w:sz w:val="22"/>
          <w:szCs w:val="22"/>
          <w:lang w:eastAsia="ru-RU"/>
        </w:rPr>
        <w:t xml:space="preserve"> </w:t>
      </w:r>
      <w:r w:rsidR="000B4E75"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T S  Set Date/Time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L Load OS (First Available) and return to DEBUG</w:t>
      </w:r>
    </w:p>
    <w:p w:rsidR="000B4E75" w:rsidRPr="00ED2E05" w:rsidRDefault="00762113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Consolas"/>
          <w:noProof/>
          <w:sz w:val="22"/>
          <w:szCs w:val="22"/>
          <w:lang w:eastAsia="ru-RU"/>
        </w:rPr>
        <w:t xml:space="preserve"> </w:t>
      </w:r>
      <w:r w:rsidR="000B4E75"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L 1  Load from Floppy Drive 0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 2  Load from SCSI, Unit 0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val="ru-RU" w:eastAsia="ru-RU"/>
        </w:rPr>
      </w:pP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 L</w:t>
      </w:r>
      <w:r w:rsidRPr="00ED2E05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3  </w:t>
      </w: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Load</w:t>
      </w:r>
      <w:r w:rsidRPr="00ED2E05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</w:t>
      </w: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from</w:t>
      </w:r>
      <w:r w:rsidRPr="00ED2E05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</w:t>
      </w: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GIDE</w:t>
      </w:r>
      <w:r w:rsidRPr="00ED2E05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, </w:t>
      </w:r>
      <w:r w:rsidRPr="00ED2E05">
        <w:rPr>
          <w:rFonts w:ascii="Consolas" w:eastAsia="MS Mincho" w:hAnsi="Consolas" w:cs="Times"/>
          <w:noProof/>
          <w:sz w:val="22"/>
          <w:szCs w:val="22"/>
          <w:lang w:eastAsia="ru-RU"/>
        </w:rPr>
        <w:t>Master</w:t>
      </w:r>
    </w:p>
    <w:p w:rsidR="000B4E75" w:rsidRPr="000B4E75" w:rsidRDefault="00762113" w:rsidP="0001618F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Редактор ввода </w:t>
      </w:r>
      <w:r w:rsidR="000B4E75" w:rsidRPr="000B4E75">
        <w:rPr>
          <w:rFonts w:eastAsia="MS Mincho"/>
          <w:lang w:val="ru-RU" w:eastAsia="ru-RU"/>
        </w:rPr>
        <w:t xml:space="preserve">строк включает в себя поддержку </w:t>
      </w:r>
      <w:r w:rsidR="000B4E75" w:rsidRPr="0001618F">
        <w:rPr>
          <w:rFonts w:ascii="Consolas" w:eastAsia="MS Mincho" w:hAnsi="Consolas"/>
          <w:lang w:eastAsia="ru-RU"/>
        </w:rPr>
        <w:t>Tab</w:t>
      </w:r>
      <w:r w:rsidR="000B4E75" w:rsidRPr="000B4E75">
        <w:rPr>
          <w:rFonts w:eastAsia="MS Mincho"/>
          <w:lang w:val="ru-RU" w:eastAsia="ru-RU"/>
        </w:rPr>
        <w:t xml:space="preserve"> (табуляции устанавливаются через каждые 8 столбцов) и </w:t>
      </w:r>
      <w:r w:rsidR="000B4E75" w:rsidRPr="0001618F">
        <w:rPr>
          <w:rFonts w:ascii="Consolas" w:eastAsia="MS Mincho" w:hAnsi="Consolas"/>
          <w:lang w:eastAsia="ru-RU"/>
        </w:rPr>
        <w:t>Backspace</w:t>
      </w:r>
      <w:r w:rsidR="000B4E75" w:rsidRPr="000B4E75">
        <w:rPr>
          <w:rFonts w:eastAsia="MS Mincho"/>
          <w:lang w:val="ru-RU" w:eastAsia="ru-RU"/>
        </w:rPr>
        <w:t xml:space="preserve"> (забой), который является дес</w:t>
      </w:r>
      <w:r w:rsidR="00C17256">
        <w:rPr>
          <w:rFonts w:eastAsia="MS Mincho"/>
          <w:lang w:val="ru-RU" w:eastAsia="ru-RU"/>
        </w:rPr>
        <w:t>труктивным, т.е. посылает з</w:t>
      </w:r>
      <w:r w:rsidR="00C17256">
        <w:rPr>
          <w:rFonts w:eastAsia="MS Mincho"/>
          <w:lang w:val="ru-RU" w:eastAsia="ru-RU"/>
        </w:rPr>
        <w:t>а</w:t>
      </w:r>
      <w:r w:rsidR="00C17256">
        <w:rPr>
          <w:rFonts w:eastAsia="MS Mincho"/>
          <w:lang w:val="ru-RU" w:eastAsia="ru-RU"/>
        </w:rPr>
        <w:t>бой-пробел-</w:t>
      </w:r>
      <w:r w:rsidR="000B4E75" w:rsidRPr="000B4E75">
        <w:rPr>
          <w:rFonts w:eastAsia="MS Mincho"/>
          <w:lang w:val="ru-RU" w:eastAsia="ru-RU"/>
        </w:rPr>
        <w:t>забой на терминал.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Не забывайте </w:t>
      </w:r>
      <w:r w:rsidR="00762113" w:rsidRPr="000B4E75">
        <w:rPr>
          <w:rFonts w:eastAsia="MS Mincho"/>
          <w:lang w:val="ru-RU" w:eastAsia="ru-RU"/>
        </w:rPr>
        <w:t>вводить,</w:t>
      </w:r>
      <w:r w:rsidRPr="000B4E75">
        <w:rPr>
          <w:rFonts w:eastAsia="MS Mincho"/>
          <w:lang w:val="ru-RU" w:eastAsia="ru-RU"/>
        </w:rPr>
        <w:t xml:space="preserve"> по крайней </w:t>
      </w:r>
      <w:r w:rsidR="00762113" w:rsidRPr="000B4E75">
        <w:rPr>
          <w:rFonts w:eastAsia="MS Mincho"/>
          <w:lang w:val="ru-RU" w:eastAsia="ru-RU"/>
        </w:rPr>
        <w:t>мере,</w:t>
      </w:r>
      <w:r w:rsidRPr="000B4E75">
        <w:rPr>
          <w:rFonts w:eastAsia="MS Mincho"/>
          <w:lang w:val="ru-RU" w:eastAsia="ru-RU"/>
        </w:rPr>
        <w:t xml:space="preserve"> один пробел после буквы команды: иначе первый параметр команды будет пропущен. Единственное исключение к правилу пробелов между полями - ввод шестнадцатеричного формата 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 xml:space="preserve">: </w:t>
      </w:r>
      <w:r w:rsidR="009859C2">
        <w:rPr>
          <w:rFonts w:eastAsia="MS Mincho"/>
          <w:lang w:val="ru-RU" w:eastAsia="ru-RU"/>
        </w:rPr>
        <w:t>он</w:t>
      </w:r>
      <w:r w:rsidRPr="000B4E75">
        <w:rPr>
          <w:rFonts w:eastAsia="MS Mincho"/>
          <w:lang w:val="ru-RU" w:eastAsia="ru-RU"/>
        </w:rPr>
        <w:t xml:space="preserve"> следует соглашениям 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 xml:space="preserve"> и не долж</w:t>
      </w:r>
      <w:r w:rsidR="00D05CD7">
        <w:rPr>
          <w:rFonts w:eastAsia="MS Mincho"/>
          <w:lang w:val="ru-RU" w:eastAsia="ru-RU"/>
        </w:rPr>
        <w:t>ен</w:t>
      </w:r>
      <w:r w:rsidRPr="000B4E75">
        <w:rPr>
          <w:rFonts w:eastAsia="MS Mincho"/>
          <w:lang w:val="ru-RU" w:eastAsia="ru-RU"/>
        </w:rPr>
        <w:t xml:space="preserve"> иметь никаких пробелов между полями.</w:t>
      </w:r>
    </w:p>
    <w:p w:rsidR="000B4E75" w:rsidRPr="000B4E75" w:rsidRDefault="000B4E75" w:rsidP="00E5234E">
      <w:pPr>
        <w:pStyle w:val="2"/>
        <w:rPr>
          <w:rFonts w:ascii="Consolas" w:hAnsi="Consolas" w:cs="Times"/>
        </w:rPr>
      </w:pPr>
      <w:bookmarkStart w:id="57" w:name="_Toc292979614"/>
      <w:bookmarkStart w:id="58" w:name="_Toc361824753"/>
      <w:r w:rsidRPr="000B4E75">
        <w:t>5.2 Установить точку останова</w:t>
      </w:r>
      <w:bookmarkEnd w:id="57"/>
      <w:bookmarkEnd w:id="58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Одна контрольная точка в программе может быть установлена в любом доступном для 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дактирования месте, вводом команды:</w:t>
      </w:r>
    </w:p>
    <w:p w:rsidR="000B4E75" w:rsidRPr="00147196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b/>
          <w:noProof/>
          <w:lang w:val="ru-RU" w:eastAsia="ru-RU"/>
        </w:rPr>
      </w:pPr>
      <w:r w:rsidRPr="00147196">
        <w:rPr>
          <w:rFonts w:ascii="Consolas" w:eastAsia="MS Mincho" w:hAnsi="Consolas"/>
          <w:b/>
          <w:noProof/>
          <w:lang w:eastAsia="ru-RU"/>
        </w:rPr>
        <w:t>B</w:t>
      </w:r>
      <w:r w:rsidRPr="00147196">
        <w:rPr>
          <w:rFonts w:ascii="Consolas" w:eastAsia="MS Mincho" w:hAnsi="Consolas"/>
          <w:b/>
          <w:noProof/>
          <w:lang w:val="ru-RU" w:eastAsia="ru-RU"/>
        </w:rPr>
        <w:t xml:space="preserve"> </w:t>
      </w:r>
      <w:r w:rsidRPr="00147196">
        <w:rPr>
          <w:rFonts w:ascii="Consolas" w:eastAsia="MS Mincho" w:hAnsi="Consolas"/>
          <w:b/>
          <w:noProof/>
          <w:lang w:eastAsia="ru-RU"/>
        </w:rPr>
        <w:t>addr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Останов реализ</w:t>
      </w:r>
      <w:r w:rsidR="00C17256">
        <w:rPr>
          <w:rFonts w:eastAsia="MS Mincho"/>
          <w:lang w:val="ru-RU" w:eastAsia="ru-RU"/>
        </w:rPr>
        <w:t>уется</w:t>
      </w:r>
      <w:r w:rsidRPr="000B4E75">
        <w:rPr>
          <w:rFonts w:eastAsia="MS Mincho"/>
          <w:lang w:val="ru-RU" w:eastAsia="ru-RU"/>
        </w:rPr>
        <w:t xml:space="preserve">, созданием инструкция </w:t>
      </w:r>
      <w:r w:rsidRPr="00740C4B">
        <w:rPr>
          <w:rFonts w:ascii="Consolas" w:eastAsia="MS Mincho" w:hAnsi="Consolas"/>
          <w:lang w:val="ru-RU" w:eastAsia="ru-RU"/>
        </w:rPr>
        <w:t>RST</w:t>
      </w:r>
      <w:r w:rsidRPr="00DD3B69">
        <w:rPr>
          <w:rFonts w:eastAsia="MS Mincho"/>
          <w:lang w:val="ru-RU" w:eastAsia="ru-RU"/>
        </w:rPr>
        <w:t xml:space="preserve"> </w:t>
      </w:r>
      <w:r w:rsidRPr="00740C4B">
        <w:rPr>
          <w:rFonts w:ascii="Consolas" w:eastAsia="MS Mincho" w:hAnsi="Consolas"/>
          <w:lang w:val="ru-RU" w:eastAsia="ru-RU"/>
        </w:rPr>
        <w:t>38H</w:t>
      </w:r>
      <w:r w:rsidRPr="000B4E75">
        <w:rPr>
          <w:rFonts w:eastAsia="MS Mincho"/>
          <w:lang w:val="ru-RU" w:eastAsia="ru-RU"/>
        </w:rPr>
        <w:t xml:space="preserve"> в этом месте программы, отмен</w:t>
      </w:r>
      <w:r w:rsidR="00C17256">
        <w:rPr>
          <w:rFonts w:eastAsia="MS Mincho"/>
          <w:lang w:val="ru-RU" w:eastAsia="ru-RU"/>
        </w:rPr>
        <w:t>яя</w:t>
      </w:r>
      <w:r w:rsidRPr="000B4E75">
        <w:rPr>
          <w:rFonts w:eastAsia="MS Mincho"/>
          <w:lang w:val="ru-RU" w:eastAsia="ru-RU"/>
        </w:rPr>
        <w:t xml:space="preserve"> л</w:t>
      </w:r>
      <w:r w:rsidRPr="000B4E75">
        <w:rPr>
          <w:rFonts w:eastAsia="MS Mincho"/>
          <w:lang w:val="ru-RU" w:eastAsia="ru-RU"/>
        </w:rPr>
        <w:t>ю</w:t>
      </w:r>
      <w:r w:rsidRPr="000B4E75">
        <w:rPr>
          <w:rFonts w:eastAsia="MS Mincho"/>
          <w:lang w:val="ru-RU" w:eastAsia="ru-RU"/>
        </w:rPr>
        <w:t xml:space="preserve">бую предсуществующую контрольную точку. В отличие от (например), </w:t>
      </w:r>
      <w:r w:rsidRPr="00147196">
        <w:rPr>
          <w:rFonts w:ascii="Consolas" w:eastAsia="MS Mincho" w:hAnsi="Consolas"/>
          <w:lang w:val="ru-RU" w:eastAsia="ru-RU"/>
        </w:rPr>
        <w:t>MSDOS</w:t>
      </w:r>
      <w:r w:rsidRPr="000B4E75">
        <w:rPr>
          <w:rFonts w:eastAsia="MS Mincho"/>
          <w:lang w:val="ru-RU" w:eastAsia="ru-RU"/>
        </w:rPr>
        <w:t xml:space="preserve"> </w:t>
      </w:r>
      <w:r w:rsidRPr="00A904A8">
        <w:rPr>
          <w:rFonts w:ascii="Consolas" w:eastAsia="MS Mincho" w:hAnsi="Consolas"/>
          <w:lang w:val="ru-RU" w:eastAsia="ru-RU"/>
        </w:rPr>
        <w:t>DEBUG</w:t>
      </w:r>
      <w:r w:rsidRPr="000B4E75">
        <w:rPr>
          <w:rFonts w:eastAsia="MS Mincho"/>
          <w:lang w:val="ru-RU" w:eastAsia="ru-RU"/>
        </w:rPr>
        <w:t>, где то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>ки останова являются постоянными: они автоматически не очищаются, когда тестируемая программа проходит их. Скорее, они заменяются в памяти, когда тестовая программа перез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пускается, так что они остаются в силе. Чтобы очистить точку останова, введите </w:t>
      </w:r>
      <w:r w:rsidR="008F324B" w:rsidRPr="000B4E75">
        <w:rPr>
          <w:rFonts w:eastAsia="MS Mincho"/>
          <w:lang w:val="ru-RU" w:eastAsia="ru-RU"/>
        </w:rPr>
        <w:t>"</w:t>
      </w:r>
      <w:r w:rsidRPr="00740C4B">
        <w:rPr>
          <w:rFonts w:ascii="Consolas" w:eastAsia="MS Mincho" w:hAnsi="Consolas"/>
          <w:lang w:val="ru-RU" w:eastAsia="ru-RU"/>
        </w:rPr>
        <w:t>B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без а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гументов.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Если значение счетчика вводится после адреса, тестовая программа не остановится, пока точка останова не будет достигнута указанное [число] раз.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147196">
        <w:rPr>
          <w:rFonts w:eastAsia="MS Mincho"/>
          <w:b/>
          <w:lang w:val="ru-RU" w:eastAsia="ru-RU"/>
        </w:rPr>
        <w:t>Внимание</w:t>
      </w:r>
      <w:r w:rsidRPr="000B4E75">
        <w:rPr>
          <w:rFonts w:eastAsia="MS Mincho"/>
          <w:lang w:val="ru-RU" w:eastAsia="ru-RU"/>
        </w:rPr>
        <w:t>: Точки останова могут быть устано</w:t>
      </w:r>
      <w:r w:rsidR="00762113">
        <w:rPr>
          <w:rFonts w:eastAsia="MS Mincho"/>
          <w:lang w:val="ru-RU" w:eastAsia="ru-RU"/>
        </w:rPr>
        <w:t>влены только на первом байта оп</w:t>
      </w:r>
      <w:r w:rsidRPr="000B4E75">
        <w:rPr>
          <w:rFonts w:eastAsia="MS Mincho"/>
          <w:lang w:val="ru-RU" w:eastAsia="ru-RU"/>
        </w:rPr>
        <w:t>кода маши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команды. Установка их в другом месте будет иметь неопределенные последствия.</w:t>
      </w:r>
    </w:p>
    <w:p w:rsidR="000B4E75" w:rsidRPr="00C17256" w:rsidRDefault="000B4E75" w:rsidP="00C17256">
      <w:pPr>
        <w:pStyle w:val="2"/>
        <w:rPr>
          <w:rFonts w:cs="Times"/>
        </w:rPr>
      </w:pPr>
      <w:bookmarkStart w:id="59" w:name="_Toc292979615"/>
      <w:bookmarkStart w:id="60" w:name="_Toc361824754"/>
      <w:r w:rsidRPr="00C17256">
        <w:t xml:space="preserve">5.3 Отобразить / </w:t>
      </w:r>
      <w:r w:rsidR="00C17256" w:rsidRPr="00C17256">
        <w:t>У</w:t>
      </w:r>
      <w:r w:rsidRPr="00C17256">
        <w:t>становить память</w:t>
      </w:r>
      <w:bookmarkEnd w:id="59"/>
      <w:bookmarkEnd w:id="6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Формат команды</w:t>
      </w:r>
    </w:p>
    <w:p w:rsidR="000B4E75" w:rsidRPr="00147196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b/>
          <w:noProof/>
          <w:lang w:val="ru-RU" w:eastAsia="ru-RU"/>
        </w:rPr>
      </w:pPr>
      <w:r w:rsidRPr="00147196">
        <w:rPr>
          <w:rFonts w:ascii="Consolas" w:eastAsia="MS Mincho" w:hAnsi="Consolas" w:cs="Times"/>
          <w:b/>
          <w:noProof/>
          <w:lang w:eastAsia="ru-RU"/>
        </w:rPr>
        <w:t>D</w:t>
      </w:r>
      <w:r w:rsidRPr="00147196">
        <w:rPr>
          <w:rFonts w:ascii="Consolas" w:eastAsia="MS Mincho" w:hAnsi="Consolas" w:cs="Times"/>
          <w:b/>
          <w:noProof/>
          <w:lang w:val="ru-RU" w:eastAsia="ru-RU"/>
        </w:rPr>
        <w:t xml:space="preserve"> </w:t>
      </w:r>
      <w:r w:rsidRPr="00147196">
        <w:rPr>
          <w:rFonts w:ascii="Consolas" w:eastAsia="MS Mincho" w:hAnsi="Consolas" w:cs="Times"/>
          <w:b/>
          <w:noProof/>
          <w:lang w:eastAsia="ru-RU"/>
        </w:rPr>
        <w:t>addr</w:t>
      </w:r>
      <w:r w:rsidRPr="00147196">
        <w:rPr>
          <w:rFonts w:ascii="Consolas" w:eastAsia="MS Mincho" w:hAnsi="Consolas" w:cs="Times"/>
          <w:b/>
          <w:noProof/>
          <w:lang w:val="ru-RU" w:eastAsia="ru-RU"/>
        </w:rPr>
        <w:t xml:space="preserve"> [</w:t>
      </w:r>
      <w:r w:rsidRPr="00147196">
        <w:rPr>
          <w:rFonts w:ascii="Consolas" w:eastAsia="MS Mincho" w:hAnsi="Consolas" w:cs="Times"/>
          <w:b/>
          <w:noProof/>
          <w:lang w:eastAsia="ru-RU"/>
        </w:rPr>
        <w:t>length</w:t>
      </w:r>
      <w:r w:rsidRPr="00147196">
        <w:rPr>
          <w:rFonts w:ascii="Consolas" w:eastAsia="MS Mincho" w:hAnsi="Consolas" w:cs="Times"/>
          <w:b/>
          <w:noProof/>
          <w:lang w:val="ru-RU" w:eastAsia="ru-RU"/>
        </w:rPr>
        <w:t>]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Если задается длина (</w:t>
      </w:r>
      <w:r w:rsidR="00147196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 w:cs="Times"/>
          <w:lang w:eastAsia="ru-RU"/>
        </w:rPr>
        <w:t>length</w:t>
      </w:r>
      <w:r w:rsidR="00147196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 w:cs="Times"/>
          <w:lang w:val="ru-RU" w:eastAsia="ru-RU"/>
        </w:rPr>
        <w:t>)</w:t>
      </w:r>
      <w:r w:rsidRPr="000B4E75">
        <w:rPr>
          <w:rFonts w:eastAsia="MS Mincho"/>
          <w:lang w:val="ru-RU" w:eastAsia="ru-RU"/>
        </w:rPr>
        <w:t>, указанное число байт округляется до следующего кра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ного 16, и содержимое памяти отображается, по 16 байт в строке: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=</w:t>
      </w:r>
      <w:r w:rsidRPr="00147196">
        <w:rPr>
          <w:rFonts w:ascii="Consolas" w:eastAsia="MS Mincho" w:hAnsi="Consolas" w:cs="Times"/>
          <w:b/>
          <w:noProof/>
          <w:sz w:val="22"/>
          <w:szCs w:val="22"/>
          <w:lang w:eastAsia="ru-RU"/>
        </w:rPr>
        <w:t>D 500 27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0500 69 6E 20 49 6E 74 65 6C 2D 68 65 78 20 66 69 6C &gt;in Intel-hex fil&lt;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0510 65 3A 20 6C 61 73 74 20 62 61 64 20 6C 69 6E 65 &gt;e: last bad line&lt;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>0520 3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A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20 00 20 20 20 00 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CD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36 02 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DD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21 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FB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10 3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E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 xml:space="preserve"> </w:t>
      </w:r>
      <w:r w:rsidRPr="00C700CD">
        <w:rPr>
          <w:rFonts w:ascii="Consolas" w:eastAsia="MS Mincho" w:hAnsi="Consolas" w:cs="Times"/>
          <w:noProof/>
          <w:sz w:val="22"/>
          <w:szCs w:val="22"/>
          <w:lang w:eastAsia="ru-RU"/>
        </w:rPr>
        <w:t>E</w:t>
      </w: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>0 &gt;: .   ..6..!..&gt;.&lt;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>=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Если будет введен только адрес, отображается текущ</w:t>
      </w:r>
      <w:r w:rsidR="00762113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е содержимое этого байта, и новое зн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чение может быть введено. Если вводится пустая строка, значение остается неизме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ным, и </w:t>
      </w:r>
      <w:r w:rsidR="00C17256">
        <w:rPr>
          <w:rFonts w:eastAsia="MS Mincho"/>
          <w:lang w:val="ru-RU" w:eastAsia="ru-RU"/>
        </w:rPr>
        <w:t>аналогично</w:t>
      </w:r>
      <w:r w:rsidRPr="000B4E75">
        <w:rPr>
          <w:rFonts w:eastAsia="MS Mincho"/>
          <w:lang w:val="ru-RU" w:eastAsia="ru-RU"/>
        </w:rPr>
        <w:t xml:space="preserve"> отображается следующий байт. Введите "</w:t>
      </w:r>
      <w:r w:rsidRPr="00740C4B">
        <w:rPr>
          <w:rFonts w:ascii="Consolas" w:eastAsia="MS Mincho" w:hAnsi="Consolas"/>
          <w:lang w:val="ru-RU" w:eastAsia="ru-RU"/>
        </w:rPr>
        <w:t>Q</w:t>
      </w:r>
      <w:r w:rsidRPr="000B4E75">
        <w:rPr>
          <w:rFonts w:eastAsia="MS Mincho"/>
          <w:lang w:val="ru-RU" w:eastAsia="ru-RU"/>
        </w:rPr>
        <w:t>" для выхода из этой функции.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sz w:val="22"/>
          <w:szCs w:val="22"/>
          <w:lang w:val="ru-RU" w:eastAsia="ru-RU"/>
        </w:rPr>
        <w:t>=</w:t>
      </w:r>
      <w:r w:rsidRPr="00147196">
        <w:rPr>
          <w:rFonts w:ascii="Consolas" w:eastAsia="MS Mincho" w:hAnsi="Consolas" w:cs="Times"/>
          <w:b/>
          <w:sz w:val="22"/>
          <w:szCs w:val="22"/>
          <w:lang w:eastAsia="ru-RU"/>
        </w:rPr>
        <w:t>D</w:t>
      </w:r>
      <w:r w:rsidRPr="00147196">
        <w:rPr>
          <w:rFonts w:ascii="Consolas" w:eastAsia="MS Mincho" w:hAnsi="Consolas" w:cs="Times"/>
          <w:b/>
          <w:sz w:val="22"/>
          <w:szCs w:val="22"/>
          <w:lang w:val="ru-RU" w:eastAsia="ru-RU"/>
        </w:rPr>
        <w:t xml:space="preserve"> 9500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sz w:val="22"/>
          <w:szCs w:val="22"/>
          <w:lang w:val="ru-RU" w:eastAsia="ru-RU"/>
        </w:rPr>
        <w:t>9500 00 17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sz w:val="22"/>
          <w:szCs w:val="22"/>
          <w:lang w:val="ru-RU" w:eastAsia="ru-RU"/>
        </w:rPr>
        <w:t>9501 00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sz w:val="22"/>
          <w:szCs w:val="22"/>
          <w:lang w:val="ru-RU" w:eastAsia="ru-RU"/>
        </w:rPr>
        <w:t xml:space="preserve">9502 00 </w:t>
      </w:r>
      <w:r w:rsidRPr="00147196">
        <w:rPr>
          <w:rFonts w:ascii="Consolas" w:eastAsia="MS Mincho" w:hAnsi="Consolas" w:cs="Times"/>
          <w:b/>
          <w:sz w:val="22"/>
          <w:szCs w:val="22"/>
          <w:lang w:eastAsia="ru-RU"/>
        </w:rPr>
        <w:t>Q</w:t>
      </w:r>
    </w:p>
    <w:p w:rsidR="000B4E75" w:rsidRPr="00C700CD" w:rsidRDefault="000B4E75" w:rsidP="000B4E75">
      <w:pPr>
        <w:widowControl w:val="0"/>
        <w:autoSpaceDE w:val="0"/>
        <w:autoSpaceDN w:val="0"/>
        <w:adjustRightInd w:val="0"/>
        <w:jc w:val="both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C700CD">
        <w:rPr>
          <w:rFonts w:ascii="Consolas" w:eastAsia="MS Mincho" w:hAnsi="Consolas" w:cs="Times"/>
          <w:sz w:val="22"/>
          <w:szCs w:val="22"/>
          <w:lang w:val="ru-RU" w:eastAsia="ru-RU"/>
        </w:rPr>
        <w:t>=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lastRenderedPageBreak/>
        <w:t xml:space="preserve">Если в строке вводится только символ </w:t>
      </w:r>
      <w:r w:rsidR="008F324B" w:rsidRPr="000B4E75">
        <w:rPr>
          <w:rFonts w:eastAsia="MS Mincho"/>
          <w:lang w:val="ru-RU" w:eastAsia="ru-RU"/>
        </w:rPr>
        <w:t>"</w:t>
      </w:r>
      <w:r w:rsidRPr="00740C4B">
        <w:rPr>
          <w:rFonts w:ascii="Consolas" w:eastAsia="MS Mincho" w:hAnsi="Consolas"/>
          <w:lang w:val="ru-RU" w:eastAsia="ru-RU"/>
        </w:rPr>
        <w:t>D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, недостающий адрес по умолчанию - ноль. П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скольку изменение адреса ноль не допускается, отобразится сообщение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ascii="Consolas" w:eastAsia="MS Mincho" w:hAnsi="Consolas" w:cs="Times"/>
          <w:lang w:eastAsia="ru-RU"/>
        </w:rPr>
        <w:t>Cannot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edit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memory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in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this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area</w:t>
      </w:r>
    </w:p>
    <w:p w:rsidR="000B4E75" w:rsidRPr="000B4E75" w:rsidRDefault="000B4E75" w:rsidP="00E5234E">
      <w:pPr>
        <w:pStyle w:val="2"/>
        <w:rPr>
          <w:rFonts w:ascii="Consolas" w:hAnsi="Consolas" w:cs="Times"/>
        </w:rPr>
      </w:pPr>
      <w:bookmarkStart w:id="61" w:name="_Toc292979616"/>
      <w:bookmarkStart w:id="62" w:name="_Toc361824755"/>
      <w:r w:rsidRPr="000B4E75">
        <w:t xml:space="preserve">5.4 </w:t>
      </w:r>
      <w:r w:rsidR="00C17256" w:rsidRPr="000B4E75">
        <w:t xml:space="preserve">Выполнить программу </w:t>
      </w:r>
      <w:r w:rsidRPr="000B4E75">
        <w:t>(</w:t>
      </w:r>
      <w:r w:rsidR="00C17256" w:rsidRPr="002C0471">
        <w:rPr>
          <w:lang w:val="en-US"/>
        </w:rPr>
        <w:t>Go</w:t>
      </w:r>
      <w:r w:rsidRPr="000B4E75">
        <w:t>)</w:t>
      </w:r>
      <w:bookmarkEnd w:id="61"/>
      <w:bookmarkEnd w:id="6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Команда</w:t>
      </w:r>
    </w:p>
    <w:p w:rsidR="000B4E75" w:rsidRPr="00147196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b/>
          <w:noProof/>
          <w:lang w:val="ru-RU" w:eastAsia="ru-RU"/>
        </w:rPr>
      </w:pPr>
      <w:r w:rsidRPr="00147196">
        <w:rPr>
          <w:rFonts w:ascii="Consolas" w:eastAsia="MS Mincho" w:hAnsi="Consolas"/>
          <w:b/>
          <w:noProof/>
          <w:lang w:eastAsia="ru-RU"/>
        </w:rPr>
        <w:t>G</w:t>
      </w:r>
      <w:r w:rsidRPr="00147196">
        <w:rPr>
          <w:rFonts w:ascii="Consolas" w:eastAsia="MS Mincho" w:hAnsi="Consolas"/>
          <w:b/>
          <w:noProof/>
          <w:lang w:val="ru-RU" w:eastAsia="ru-RU"/>
        </w:rPr>
        <w:t xml:space="preserve"> [</w:t>
      </w:r>
      <w:r w:rsidRPr="00147196">
        <w:rPr>
          <w:rFonts w:ascii="Consolas" w:eastAsia="MS Mincho" w:hAnsi="Consolas"/>
          <w:b/>
          <w:noProof/>
          <w:lang w:eastAsia="ru-RU"/>
        </w:rPr>
        <w:t>addr</w:t>
      </w:r>
      <w:r w:rsidRPr="00147196">
        <w:rPr>
          <w:rFonts w:ascii="Consolas" w:eastAsia="MS Mincho" w:hAnsi="Consolas"/>
          <w:b/>
          <w:noProof/>
          <w:lang w:val="ru-RU" w:eastAsia="ru-RU"/>
        </w:rPr>
        <w:t>]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Активация любой точки останова приводит к передаче управления к тестовой программе. Значения регистров будут загружены и отображены подобно выводу команды </w:t>
      </w:r>
      <w:r w:rsidR="008F324B" w:rsidRPr="000B4E75">
        <w:rPr>
          <w:rFonts w:eastAsia="MS Mincho"/>
          <w:lang w:val="ru-RU" w:eastAsia="ru-RU"/>
        </w:rPr>
        <w:t>"</w:t>
      </w:r>
      <w:r w:rsidRPr="00740C4B">
        <w:rPr>
          <w:rFonts w:ascii="Consolas" w:eastAsia="MS Mincho" w:hAnsi="Consolas"/>
          <w:lang w:eastAsia="ru-RU"/>
        </w:rPr>
        <w:t>Di</w:t>
      </w:r>
      <w:r w:rsidRPr="00740C4B">
        <w:rPr>
          <w:rFonts w:ascii="Consolas" w:eastAsia="MS Mincho" w:hAnsi="Consolas"/>
          <w:lang w:eastAsia="ru-RU"/>
        </w:rPr>
        <w:t>s</w:t>
      </w:r>
      <w:r w:rsidRPr="00740C4B">
        <w:rPr>
          <w:rFonts w:ascii="Consolas" w:eastAsia="MS Mincho" w:hAnsi="Consolas"/>
          <w:lang w:eastAsia="ru-RU"/>
        </w:rPr>
        <w:t>play</w:t>
      </w:r>
      <w:r w:rsidRPr="00740C4B">
        <w:rPr>
          <w:rFonts w:ascii="Consolas" w:eastAsia="MS Mincho" w:hAnsi="Consolas"/>
          <w:lang w:val="ru-RU" w:eastAsia="ru-RU"/>
        </w:rPr>
        <w:t>/</w:t>
      </w:r>
      <w:r w:rsidRPr="00740C4B">
        <w:rPr>
          <w:rFonts w:ascii="Consolas" w:eastAsia="MS Mincho" w:hAnsi="Consolas"/>
          <w:lang w:eastAsia="ru-RU"/>
        </w:rPr>
        <w:t>Set</w:t>
      </w:r>
      <w:r w:rsidRPr="00740C4B">
        <w:rPr>
          <w:rFonts w:ascii="Consolas" w:eastAsia="MS Mincho" w:hAnsi="Consolas"/>
          <w:lang w:val="ru-RU" w:eastAsia="ru-RU"/>
        </w:rPr>
        <w:t xml:space="preserve"> </w:t>
      </w:r>
      <w:r w:rsidRPr="00740C4B">
        <w:rPr>
          <w:rFonts w:ascii="Consolas" w:eastAsia="MS Mincho" w:hAnsi="Consolas"/>
          <w:lang w:eastAsia="ru-RU"/>
        </w:rPr>
        <w:t>Register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Обратите внимание. Когда отладчик запускает программу, все регистры тестовой програ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мы, включая </w:t>
      </w:r>
      <w:r w:rsidRPr="001E2FB2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 xml:space="preserve"> и </w:t>
      </w:r>
      <w:r w:rsidRPr="001E2FB2">
        <w:rPr>
          <w:rFonts w:ascii="Consolas" w:eastAsia="MS Mincho" w:hAnsi="Consolas"/>
          <w:lang w:val="ru-RU" w:eastAsia="ru-RU"/>
        </w:rPr>
        <w:t>SP</w:t>
      </w:r>
      <w:r w:rsidRPr="000B4E75">
        <w:rPr>
          <w:rFonts w:eastAsia="MS Mincho"/>
          <w:lang w:val="ru-RU" w:eastAsia="ru-RU"/>
        </w:rPr>
        <w:t xml:space="preserve"> по умолчанию равны </w:t>
      </w:r>
      <w:r w:rsidRPr="001E2FB2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>. Пользователь ответственен за задание осмы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ленных значений в эти регистры, перед выполнением кода.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Законно запуститься с </w:t>
      </w:r>
      <w:r w:rsidRPr="001E2FB2">
        <w:rPr>
          <w:rFonts w:ascii="Consolas" w:eastAsia="MS Mincho" w:hAnsi="Consolas"/>
          <w:lang w:val="ru-RU" w:eastAsia="ru-RU"/>
        </w:rPr>
        <w:t>SP=0</w:t>
      </w:r>
      <w:r w:rsidRPr="000B4E75">
        <w:rPr>
          <w:rFonts w:eastAsia="MS Mincho"/>
          <w:lang w:val="ru-RU" w:eastAsia="ru-RU"/>
        </w:rPr>
        <w:t xml:space="preserve">: стек станет нисходящим от адреса </w:t>
      </w:r>
      <w:r w:rsidRPr="001E2FB2">
        <w:rPr>
          <w:rFonts w:ascii="Consolas" w:eastAsia="MS Mincho" w:hAnsi="Consolas"/>
          <w:lang w:val="ru-RU" w:eastAsia="ru-RU"/>
        </w:rPr>
        <w:t>FFFF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5234E">
      <w:pPr>
        <w:pStyle w:val="2"/>
        <w:rPr>
          <w:rFonts w:ascii="Consolas" w:hAnsi="Consolas" w:cs="Times"/>
        </w:rPr>
      </w:pPr>
      <w:bookmarkStart w:id="63" w:name="_Toc292979617"/>
      <w:bookmarkStart w:id="64" w:name="_Toc361824756"/>
      <w:r w:rsidRPr="000B4E75">
        <w:t>5.5 Инструкции трассировки</w:t>
      </w:r>
      <w:bookmarkEnd w:id="63"/>
      <w:bookmarkEnd w:id="6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Команда </w:t>
      </w:r>
      <w:r w:rsidR="008F324B" w:rsidRPr="000B4E75">
        <w:rPr>
          <w:rFonts w:eastAsia="MS Mincho"/>
          <w:lang w:val="ru-RU" w:eastAsia="ru-RU"/>
        </w:rPr>
        <w:t>"</w:t>
      </w:r>
      <w:r w:rsidRPr="001E2FB2">
        <w:rPr>
          <w:rFonts w:ascii="Consolas" w:eastAsia="MS Mincho" w:hAnsi="Consolas"/>
          <w:lang w:val="ru-RU" w:eastAsia="ru-RU"/>
        </w:rPr>
        <w:t>N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(</w:t>
      </w:r>
      <w:r w:rsidR="008F324B" w:rsidRPr="000B4E75">
        <w:rPr>
          <w:rFonts w:eastAsia="MS Mincho"/>
          <w:lang w:val="ru-RU" w:eastAsia="ru-RU"/>
        </w:rPr>
        <w:t>"</w:t>
      </w:r>
      <w:r w:rsidRPr="001E2FB2">
        <w:rPr>
          <w:rFonts w:ascii="Consolas" w:eastAsia="MS Mincho" w:hAnsi="Consolas"/>
          <w:lang w:eastAsia="ru-RU"/>
        </w:rPr>
        <w:t>next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) разрешает инструкциям программы быть прослеженными автоматич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ски. Ввод только символа </w:t>
      </w:r>
      <w:r w:rsidR="008F324B" w:rsidRPr="000B4E75">
        <w:rPr>
          <w:rFonts w:eastAsia="MS Mincho"/>
          <w:lang w:val="ru-RU" w:eastAsia="ru-RU"/>
        </w:rPr>
        <w:t>"</w:t>
      </w:r>
      <w:r w:rsidRPr="001E2FB2">
        <w:rPr>
          <w:rFonts w:ascii="Consolas" w:eastAsia="MS Mincho" w:hAnsi="Consolas"/>
          <w:lang w:val="ru-RU" w:eastAsia="ru-RU"/>
        </w:rPr>
        <w:t>N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заставит выполниться одну инструкцию, прежде чем управл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ние возвратится к отладчику.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Если счетчик введен, то будет выполнен</w:t>
      </w:r>
      <w:r w:rsidR="00762113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заданное количество команд</w:t>
      </w:r>
      <w:r w:rsidR="00762113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до того отладчик восстановит контроль. После выполнения каждой команды, ото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>ражаются результирующие значения регистров (как для команды "</w:t>
      </w:r>
      <w:r w:rsidR="00C17256" w:rsidRPr="00C17256">
        <w:rPr>
          <w:lang w:val="ru-RU"/>
        </w:rPr>
        <w:t>Отображение/установка регистров</w:t>
      </w:r>
      <w:r w:rsidRPr="00C17256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описанной ниже).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1E2FB2">
        <w:rPr>
          <w:rFonts w:eastAsia="MS Mincho"/>
          <w:b/>
          <w:lang w:val="ru-RU" w:eastAsia="ru-RU"/>
        </w:rPr>
        <w:t>Внимание</w:t>
      </w:r>
      <w:r w:rsidRPr="000B4E75">
        <w:rPr>
          <w:rFonts w:eastAsia="MS Mincho"/>
          <w:lang w:val="ru-RU" w:eastAsia="ru-RU"/>
        </w:rPr>
        <w:t xml:space="preserve">: Целевая программа в режиме трассировки с помощью команды </w:t>
      </w:r>
      <w:r w:rsidR="008F324B" w:rsidRPr="000B4E75">
        <w:rPr>
          <w:rFonts w:eastAsia="MS Mincho"/>
          <w:lang w:val="ru-RU" w:eastAsia="ru-RU"/>
        </w:rPr>
        <w:t>"</w:t>
      </w:r>
      <w:r w:rsidR="001E2FB2" w:rsidRPr="001E2FB2">
        <w:rPr>
          <w:rFonts w:ascii="Consolas" w:eastAsia="MS Mincho" w:hAnsi="Consolas"/>
          <w:lang w:val="ru-RU" w:eastAsia="ru-RU"/>
        </w:rPr>
        <w:t>N</w:t>
      </w:r>
      <w:r w:rsidR="008F324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работает г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раздо медленнее, чем выполнение в режиме реального времени. Есть также значител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ные длины отключенного прерыванием кода, и среда выполнения постоянно переключается между пользовательской программой и отладчиком (который выделяет свое собственное пространство для стека). Эта команда не должна использоватьс</w:t>
      </w:r>
      <w:r w:rsidR="00C17256">
        <w:rPr>
          <w:rFonts w:eastAsia="MS Mincho"/>
          <w:lang w:val="ru-RU" w:eastAsia="ru-RU"/>
        </w:rPr>
        <w:t xml:space="preserve">я, чтобы </w:t>
      </w:r>
      <w:r w:rsidRPr="000B4E75">
        <w:rPr>
          <w:rFonts w:eastAsia="MS Mincho"/>
          <w:lang w:val="ru-RU" w:eastAsia="ru-RU"/>
        </w:rPr>
        <w:t>тестировать строго о</w:t>
      </w:r>
      <w:r w:rsidRPr="000B4E75">
        <w:rPr>
          <w:rFonts w:eastAsia="MS Mincho"/>
          <w:lang w:val="ru-RU" w:eastAsia="ru-RU"/>
        </w:rPr>
        <w:t>г</w:t>
      </w:r>
      <w:r w:rsidRPr="000B4E75">
        <w:rPr>
          <w:rFonts w:eastAsia="MS Mincho"/>
          <w:lang w:val="ru-RU" w:eastAsia="ru-RU"/>
        </w:rPr>
        <w:t>раниченные во времени сегменты кода.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Функция </w:t>
      </w:r>
      <w:r w:rsidR="008F324B" w:rsidRPr="008F324B">
        <w:rPr>
          <w:rFonts w:eastAsia="MS Mincho"/>
          <w:b/>
          <w:lang w:val="ru-RU" w:eastAsia="ru-RU"/>
        </w:rPr>
        <w:t>трассировки</w:t>
      </w:r>
      <w:r w:rsidRPr="000B4E75">
        <w:rPr>
          <w:rFonts w:eastAsia="MS Mincho"/>
          <w:lang w:val="ru-RU" w:eastAsia="ru-RU"/>
        </w:rPr>
        <w:t xml:space="preserve"> временно хранит инструкцию </w:t>
      </w:r>
      <w:r w:rsidRPr="001E2FB2">
        <w:rPr>
          <w:rFonts w:ascii="Consolas" w:eastAsia="MS Mincho" w:hAnsi="Consolas"/>
          <w:lang w:val="ru-RU" w:eastAsia="ru-RU"/>
        </w:rPr>
        <w:t>EI</w:t>
      </w:r>
      <w:r w:rsidRPr="000B4E75">
        <w:rPr>
          <w:rFonts w:eastAsia="MS Mincho"/>
          <w:lang w:val="ru-RU" w:eastAsia="ru-RU"/>
        </w:rPr>
        <w:t xml:space="preserve"> в ячейке памяти перед прослежив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емой инструкцией. Это ячейка должна быть записываема, иначе выполнение команды не произойдет. Например, </w:t>
      </w:r>
      <w:r w:rsidR="008F324B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не можете </w:t>
      </w:r>
      <w:r w:rsidR="008F324B" w:rsidRPr="008F324B">
        <w:rPr>
          <w:rFonts w:eastAsia="MS Mincho"/>
          <w:b/>
          <w:lang w:val="ru-RU" w:eastAsia="ru-RU"/>
        </w:rPr>
        <w:t>проследить</w:t>
      </w:r>
      <w:r w:rsidRPr="000B4E75">
        <w:rPr>
          <w:rFonts w:eastAsia="MS Mincho"/>
          <w:lang w:val="ru-RU" w:eastAsia="ru-RU"/>
        </w:rPr>
        <w:t xml:space="preserve"> </w:t>
      </w:r>
      <w:r w:rsidR="00762113" w:rsidRPr="000B4E75">
        <w:rPr>
          <w:rFonts w:eastAsia="MS Mincho"/>
          <w:lang w:val="ru-RU" w:eastAsia="ru-RU"/>
        </w:rPr>
        <w:t>инструкцию,</w:t>
      </w:r>
      <w:r w:rsidRPr="000B4E75">
        <w:rPr>
          <w:rFonts w:eastAsia="MS Mincho"/>
          <w:lang w:val="ru-RU" w:eastAsia="ru-RU"/>
        </w:rPr>
        <w:t xml:space="preserve"> расположенную по а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ресу </w:t>
      </w:r>
      <w:r w:rsidRPr="001E2FB2">
        <w:rPr>
          <w:rFonts w:ascii="Consolas" w:eastAsia="MS Mincho" w:hAnsi="Consolas"/>
          <w:lang w:val="ru-RU" w:eastAsia="ru-RU"/>
        </w:rPr>
        <w:t>8000H</w:t>
      </w:r>
      <w:r w:rsidRPr="000B4E75">
        <w:rPr>
          <w:rFonts w:eastAsia="MS Mincho"/>
          <w:lang w:val="ru-RU" w:eastAsia="ru-RU"/>
        </w:rPr>
        <w:t xml:space="preserve">, так как предыдущий адрес </w:t>
      </w:r>
      <w:r w:rsidRPr="001E2FB2">
        <w:rPr>
          <w:rFonts w:ascii="Consolas" w:eastAsia="MS Mincho" w:hAnsi="Consolas"/>
          <w:lang w:val="ru-RU" w:eastAsia="ru-RU"/>
        </w:rPr>
        <w:t>7FFFH</w:t>
      </w:r>
      <w:r w:rsidRPr="000B4E75">
        <w:rPr>
          <w:rFonts w:eastAsia="MS Mincho"/>
          <w:lang w:val="ru-RU" w:eastAsia="ru-RU"/>
        </w:rPr>
        <w:t xml:space="preserve"> находится в </w:t>
      </w:r>
      <w:r w:rsidRPr="008F324B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, и</w:t>
      </w:r>
      <w:r w:rsidR="00B34BCB">
        <w:rPr>
          <w:rFonts w:eastAsia="MS Mincho"/>
          <w:lang w:val="ru-RU" w:eastAsia="ru-RU"/>
        </w:rPr>
        <w:t xml:space="preserve"> инструкция</w:t>
      </w:r>
      <w:r w:rsidRPr="000B4E75">
        <w:rPr>
          <w:rFonts w:eastAsia="MS Mincho"/>
          <w:lang w:val="ru-RU" w:eastAsia="ru-RU"/>
        </w:rPr>
        <w:t xml:space="preserve"> </w:t>
      </w:r>
      <w:r w:rsidRPr="001E2FB2">
        <w:rPr>
          <w:rFonts w:ascii="Consolas" w:eastAsia="MS Mincho" w:hAnsi="Consolas"/>
          <w:lang w:val="ru-RU" w:eastAsia="ru-RU"/>
        </w:rPr>
        <w:t>EI</w:t>
      </w:r>
      <w:r w:rsidRPr="000B4E75">
        <w:rPr>
          <w:rFonts w:eastAsia="MS Mincho"/>
          <w:lang w:val="ru-RU" w:eastAsia="ru-RU"/>
        </w:rPr>
        <w:t xml:space="preserve"> не может быть сохранена.</w:t>
      </w:r>
    </w:p>
    <w:p w:rsidR="000B4E75" w:rsidRPr="000B4E75" w:rsidRDefault="000B4E75" w:rsidP="00E5234E">
      <w:pPr>
        <w:pStyle w:val="2"/>
        <w:rPr>
          <w:rFonts w:ascii="Consolas" w:hAnsi="Consolas" w:cs="Times"/>
        </w:rPr>
      </w:pPr>
      <w:bookmarkStart w:id="65" w:name="_Toc292979618"/>
      <w:bookmarkStart w:id="66" w:name="_Toc361824757"/>
      <w:r w:rsidRPr="000B4E75">
        <w:t>5.6 Отображение / установка регистров</w:t>
      </w:r>
      <w:bookmarkEnd w:id="65"/>
      <w:bookmarkEnd w:id="6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Если эта команда введена без параметров, текущие значения регистров будут выведены на экран, следующим образом:</w:t>
      </w:r>
    </w:p>
    <w:p w:rsidR="000B4E75" w:rsidRPr="001E2FB2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1E2FB2">
        <w:rPr>
          <w:rFonts w:ascii="Consolas" w:eastAsia="MS Mincho" w:hAnsi="Consolas" w:cs="Times"/>
          <w:noProof/>
          <w:sz w:val="22"/>
          <w:szCs w:val="22"/>
          <w:lang w:eastAsia="ru-RU"/>
        </w:rPr>
        <w:t>=</w:t>
      </w:r>
      <w:r w:rsidRPr="00F95B7E">
        <w:rPr>
          <w:rFonts w:ascii="Consolas" w:eastAsia="MS Mincho" w:hAnsi="Consolas" w:cs="Times"/>
          <w:b/>
          <w:noProof/>
          <w:sz w:val="22"/>
          <w:szCs w:val="22"/>
          <w:lang w:eastAsia="ru-RU"/>
        </w:rPr>
        <w:t>R</w:t>
      </w:r>
    </w:p>
    <w:p w:rsidR="000B4E75" w:rsidRPr="001E2FB2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eastAsia="ru-RU"/>
        </w:rPr>
      </w:pPr>
      <w:r w:rsidRPr="001E2FB2">
        <w:rPr>
          <w:rFonts w:ascii="Consolas" w:eastAsia="MS Mincho" w:hAnsi="Consolas" w:cs="Times"/>
          <w:noProof/>
          <w:sz w:val="22"/>
          <w:szCs w:val="22"/>
          <w:lang w:eastAsia="ru-RU"/>
        </w:rPr>
        <w:t>A  F  B  C  D  E  H  L  A’ F’ B’ C’ D’ E’ H’ L’ IX   IY   PC   SP   &lt;Instr.&gt;</w:t>
      </w:r>
    </w:p>
    <w:p w:rsidR="000B4E75" w:rsidRPr="001E2FB2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sz w:val="22"/>
          <w:szCs w:val="22"/>
          <w:lang w:val="ru-RU" w:eastAsia="ru-RU"/>
        </w:rPr>
      </w:pPr>
      <w:r w:rsidRPr="001E2FB2">
        <w:rPr>
          <w:rFonts w:ascii="Consolas" w:eastAsia="MS Mincho" w:hAnsi="Consolas" w:cs="Times"/>
          <w:noProof/>
          <w:sz w:val="22"/>
          <w:szCs w:val="22"/>
          <w:lang w:val="ru-RU" w:eastAsia="ru-RU"/>
        </w:rPr>
        <w:t>00 00 00 00 00 00 00 00 00 00 00 00 00 00 00 00 0000 0000 0000 0000 00 00 00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Три байта после адреса </w:t>
      </w:r>
      <w:r w:rsidRPr="001E2FB2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 xml:space="preserve"> выводятся на экран, независимо от фактической длины инстру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>ции находящейся по тому адресу.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Допустим один параметр, являющийся именем регистра как в вышеупомянутом примере. Так же к</w:t>
      </w:r>
      <w:r w:rsidR="00762113">
        <w:rPr>
          <w:rFonts w:eastAsia="MS Mincho"/>
          <w:lang w:val="ru-RU" w:eastAsia="ru-RU"/>
        </w:rPr>
        <w:t>ак</w:t>
      </w:r>
      <w:r w:rsidRPr="000B4E75">
        <w:rPr>
          <w:rFonts w:eastAsia="MS Mincho"/>
          <w:lang w:val="ru-RU" w:eastAsia="ru-RU"/>
        </w:rPr>
        <w:t xml:space="preserve"> в команде отображения/установки значения в ячейке памяти, значение этого 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гистра выводится на экран и может быть изменено. Следующий регистр (в порядке указа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ном выше) будет выведен на экран. Вновь введенная одиночная буква </w:t>
      </w:r>
      <w:r w:rsidR="00F95B7E" w:rsidRPr="000B4E75">
        <w:rPr>
          <w:rFonts w:eastAsia="MS Mincho"/>
          <w:lang w:val="ru-RU" w:eastAsia="ru-RU"/>
        </w:rPr>
        <w:t>"</w:t>
      </w:r>
      <w:r w:rsidR="00762113" w:rsidRPr="001E2FB2">
        <w:rPr>
          <w:rFonts w:ascii="Consolas" w:eastAsia="MS Mincho" w:hAnsi="Consolas"/>
          <w:lang w:val="ru-RU" w:eastAsia="ru-RU"/>
        </w:rPr>
        <w:t>Q</w:t>
      </w:r>
      <w:r w:rsidR="00F95B7E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, остановит ото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lastRenderedPageBreak/>
        <w:t>ражение, прежде чем все регистры будут выведены на экран.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sz w:val="20"/>
          <w:szCs w:val="20"/>
          <w:lang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=</w:t>
      </w:r>
      <w:r w:rsidRPr="00F95B7E">
        <w:rPr>
          <w:rFonts w:ascii="Consolas" w:eastAsia="MS Mincho" w:hAnsi="Consolas" w:cs="Times"/>
          <w:b/>
          <w:sz w:val="20"/>
          <w:szCs w:val="20"/>
          <w:lang w:eastAsia="ru-RU"/>
        </w:rPr>
        <w:t>R C’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C’ 00 05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D’ 00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E’ 00 07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H’ 00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val="ru-RU"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L</w:t>
      </w:r>
      <w:r w:rsidRPr="0052760A">
        <w:rPr>
          <w:rFonts w:ascii="Consolas" w:eastAsia="MS Mincho" w:hAnsi="Consolas" w:cs="Times"/>
          <w:sz w:val="20"/>
          <w:szCs w:val="20"/>
          <w:lang w:val="ru-RU" w:eastAsia="ru-RU"/>
        </w:rPr>
        <w:t>’ 00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val="ru-RU"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IX</w:t>
      </w:r>
      <w:r w:rsidRPr="0052760A">
        <w:rPr>
          <w:rFonts w:ascii="Consolas" w:eastAsia="MS Mincho" w:hAnsi="Consolas" w:cs="Times"/>
          <w:sz w:val="20"/>
          <w:szCs w:val="20"/>
          <w:lang w:val="ru-RU" w:eastAsia="ru-RU"/>
        </w:rPr>
        <w:t xml:space="preserve"> 0000 446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0"/>
          <w:szCs w:val="20"/>
          <w:lang w:val="ru-RU" w:eastAsia="ru-RU"/>
        </w:rPr>
      </w:pPr>
      <w:r w:rsidRPr="0052760A">
        <w:rPr>
          <w:rFonts w:ascii="Consolas" w:eastAsia="MS Mincho" w:hAnsi="Consolas" w:cs="Times"/>
          <w:sz w:val="20"/>
          <w:szCs w:val="20"/>
          <w:lang w:eastAsia="ru-RU"/>
        </w:rPr>
        <w:t>IY</w:t>
      </w:r>
      <w:r w:rsidRPr="0052760A">
        <w:rPr>
          <w:rFonts w:ascii="Consolas" w:eastAsia="MS Mincho" w:hAnsi="Consolas" w:cs="Times"/>
          <w:sz w:val="20"/>
          <w:szCs w:val="20"/>
          <w:lang w:val="ru-RU" w:eastAsia="ru-RU"/>
        </w:rPr>
        <w:t xml:space="preserve"> 0000 </w:t>
      </w:r>
      <w:r w:rsidRPr="0052760A">
        <w:rPr>
          <w:rFonts w:ascii="Consolas" w:eastAsia="MS Mincho" w:hAnsi="Consolas" w:cs="Times"/>
          <w:sz w:val="20"/>
          <w:szCs w:val="20"/>
          <w:lang w:eastAsia="ru-RU"/>
        </w:rPr>
        <w:t>Q</w:t>
      </w:r>
    </w:p>
    <w:p w:rsidR="000B4E75" w:rsidRPr="0052760A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Times" w:eastAsia="MS Mincho" w:hAnsi="Times" w:cs="Times"/>
          <w:sz w:val="20"/>
          <w:szCs w:val="20"/>
          <w:lang w:val="ru-RU" w:eastAsia="ru-RU"/>
        </w:rPr>
      </w:pPr>
      <w:r w:rsidRPr="0052760A">
        <w:rPr>
          <w:rFonts w:ascii="Consolas" w:eastAsia="MS Mincho" w:hAnsi="Consolas" w:cs="Times"/>
          <w:sz w:val="20"/>
          <w:szCs w:val="20"/>
          <w:lang w:val="ru-RU" w:eastAsia="ru-RU"/>
        </w:rPr>
        <w:t>=</w:t>
      </w:r>
    </w:p>
    <w:p w:rsidR="000B4E75" w:rsidRPr="000B4E75" w:rsidRDefault="000B4E75" w:rsidP="00E5234E">
      <w:pPr>
        <w:pStyle w:val="2"/>
        <w:rPr>
          <w:rFonts w:ascii="Times" w:hAnsi="Times" w:cs="Times"/>
        </w:rPr>
      </w:pPr>
      <w:bookmarkStart w:id="67" w:name="_Toc292979619"/>
      <w:bookmarkStart w:id="68" w:name="_Toc361824758"/>
      <w:r w:rsidRPr="000B4E75">
        <w:t>5.7 Загрузка файлов</w:t>
      </w:r>
      <w:bookmarkEnd w:id="67"/>
      <w:bookmarkEnd w:id="68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Отладчик может считывать и хранить файлы в шестнадцатеричном </w:t>
      </w:r>
      <w:r w:rsidR="00F95B7E" w:rsidRPr="000B4E75">
        <w:rPr>
          <w:rFonts w:eastAsia="MS Mincho"/>
          <w:lang w:val="ru-RU" w:eastAsia="ru-RU"/>
        </w:rPr>
        <w:t>формате</w:t>
      </w:r>
      <w:r w:rsidR="00F95B7E" w:rsidRPr="000B4E75">
        <w:rPr>
          <w:rFonts w:eastAsia="MS Mincho"/>
          <w:lang w:eastAsia="ru-RU"/>
        </w:rPr>
        <w:t xml:space="preserve"> 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>. Это сре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ство ограничено хранением в </w:t>
      </w:r>
      <w:r w:rsidRPr="00A904A8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: отладчик не может программировать флэш-</w:t>
      </w:r>
      <w:r w:rsidRPr="00A904A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Как правило, отладчик подключен к ПК под управлением </w:t>
      </w:r>
      <w:r w:rsidR="007231BD">
        <w:rPr>
          <w:rFonts w:eastAsia="MS Mincho"/>
          <w:lang w:val="ru-RU" w:eastAsia="ru-RU"/>
        </w:rPr>
        <w:t>некоторой</w:t>
      </w:r>
      <w:r w:rsidRPr="000B4E75">
        <w:rPr>
          <w:rFonts w:eastAsia="MS Mincho"/>
          <w:lang w:val="ru-RU" w:eastAsia="ru-RU"/>
        </w:rPr>
        <w:t xml:space="preserve"> программы эмулятора терминала, </w:t>
      </w:r>
      <w:r w:rsidR="007231BD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 функция программы </w:t>
      </w:r>
      <w:r w:rsidR="009A7355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загрузить текст</w:t>
      </w:r>
      <w:r w:rsidR="009A7355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используется для передачи файлов. Нет никакого способа для изменения адресов сохранения: данные </w:t>
      </w:r>
      <w:r w:rsidR="004E36B2">
        <w:rPr>
          <w:rFonts w:eastAsia="MS Mincho"/>
          <w:lang w:val="ru-RU" w:eastAsia="ru-RU"/>
        </w:rPr>
        <w:t>записываются</w:t>
      </w:r>
      <w:r w:rsidRPr="000B4E75">
        <w:rPr>
          <w:rFonts w:eastAsia="MS Mincho"/>
          <w:lang w:val="ru-RU" w:eastAsia="ru-RU"/>
        </w:rPr>
        <w:t>, как это опред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лено в файле.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Если во входящем файле будут обнаружены ошибки, они помечаются и отображаются в конце файла (поскольку в противном случае они будут прокручивать экран). Если файл з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канчивается правильно </w:t>
      </w:r>
      <w:r w:rsidR="009A7355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последней записью</w:t>
      </w:r>
      <w:r w:rsidR="009A7355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(в формате соответствующем 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>), ошибки б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>дут отображаться после этой строки. В противном случае, они будут отображаться после 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го, как вводится следующая не 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 xml:space="preserve"> команда (которая будет означать, что файл окончен). Сообщения об ошибках включают в себя номер последней прочитанной поврежденной стр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ки. Это число (в отличие от остального вывода отладчика) сообщается в д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сятичной системе счисления.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69" w:name="_Toc292979620"/>
      <w:bookmarkStart w:id="70" w:name="_Toc361824759"/>
      <w:r w:rsidRPr="000B4E75">
        <w:t>5.8 Ввод из порта</w:t>
      </w:r>
      <w:bookmarkEnd w:id="69"/>
      <w:bookmarkEnd w:id="7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Команда</w:t>
      </w:r>
    </w:p>
    <w:p w:rsidR="000B4E75" w:rsidRPr="009A735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9A7355">
        <w:rPr>
          <w:rFonts w:ascii="Consolas" w:eastAsia="MS Mincho" w:hAnsi="Consolas" w:cs="Times"/>
          <w:b/>
          <w:lang w:eastAsia="ru-RU"/>
        </w:rPr>
        <w:t>I</w:t>
      </w:r>
      <w:r w:rsidRPr="009A7355">
        <w:rPr>
          <w:rFonts w:ascii="Consolas" w:eastAsia="MS Mincho" w:hAnsi="Consolas" w:cs="Times"/>
          <w:b/>
          <w:lang w:val="ru-RU" w:eastAsia="ru-RU"/>
        </w:rPr>
        <w:t xml:space="preserve"> &lt;</w:t>
      </w:r>
      <w:r w:rsidRPr="009A7355">
        <w:rPr>
          <w:rFonts w:ascii="Consolas" w:eastAsia="MS Mincho" w:hAnsi="Consolas" w:cs="Times"/>
          <w:b/>
          <w:lang w:eastAsia="ru-RU"/>
        </w:rPr>
        <w:t>port</w:t>
      </w:r>
      <w:r w:rsidRPr="009A7355">
        <w:rPr>
          <w:rFonts w:ascii="Consolas" w:eastAsia="MS Mincho" w:hAnsi="Consolas" w:cs="Times"/>
          <w:b/>
          <w:lang w:val="ru-RU" w:eastAsia="ru-RU"/>
        </w:rPr>
        <w:t>&gt;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будет </w:t>
      </w:r>
      <w:r w:rsidR="00762113" w:rsidRPr="000B4E75">
        <w:rPr>
          <w:rFonts w:eastAsia="MS Mincho"/>
          <w:lang w:val="ru-RU" w:eastAsia="ru-RU"/>
        </w:rPr>
        <w:t>считывать,</w:t>
      </w:r>
      <w:r w:rsidRPr="000B4E75">
        <w:rPr>
          <w:rFonts w:eastAsia="MS Mincho"/>
          <w:lang w:val="ru-RU" w:eastAsia="ru-RU"/>
        </w:rPr>
        <w:t xml:space="preserve"> и отображать один байт из заданного адреса порта. Допустим 16-разрядный адрес, и старшие биты будут установлены правильно. Для 8-разрядного адреса они будут равны нулю.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71" w:name="_Toc292979621"/>
      <w:bookmarkStart w:id="72" w:name="_Toc361824760"/>
      <w:r w:rsidRPr="000B4E75">
        <w:t>5.9 Вывод в порт</w:t>
      </w:r>
      <w:bookmarkEnd w:id="71"/>
      <w:bookmarkEnd w:id="7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Команда</w:t>
      </w:r>
    </w:p>
    <w:p w:rsidR="000B4E75" w:rsidRPr="009A735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9A7355">
        <w:rPr>
          <w:rFonts w:ascii="Consolas" w:eastAsia="MS Mincho" w:hAnsi="Consolas" w:cs="Times"/>
          <w:b/>
          <w:lang w:eastAsia="ru-RU"/>
        </w:rPr>
        <w:t>O</w:t>
      </w:r>
      <w:r w:rsidRPr="009A7355">
        <w:rPr>
          <w:rFonts w:ascii="Consolas" w:eastAsia="MS Mincho" w:hAnsi="Consolas" w:cs="Times"/>
          <w:b/>
          <w:lang w:val="ru-RU" w:eastAsia="ru-RU"/>
        </w:rPr>
        <w:t xml:space="preserve"> &lt;</w:t>
      </w:r>
      <w:r w:rsidRPr="009A7355">
        <w:rPr>
          <w:rFonts w:ascii="Consolas" w:eastAsia="MS Mincho" w:hAnsi="Consolas" w:cs="Times"/>
          <w:b/>
          <w:lang w:eastAsia="ru-RU"/>
        </w:rPr>
        <w:t>port</w:t>
      </w:r>
      <w:r w:rsidRPr="009A7355">
        <w:rPr>
          <w:rFonts w:ascii="Consolas" w:eastAsia="MS Mincho" w:hAnsi="Consolas" w:cs="Times"/>
          <w:b/>
          <w:lang w:val="ru-RU" w:eastAsia="ru-RU"/>
        </w:rPr>
        <w:t>&gt; &lt;</w:t>
      </w:r>
      <w:r w:rsidRPr="009A7355">
        <w:rPr>
          <w:rFonts w:ascii="Consolas" w:eastAsia="MS Mincho" w:hAnsi="Consolas" w:cs="Times"/>
          <w:b/>
          <w:lang w:eastAsia="ru-RU"/>
        </w:rPr>
        <w:t>data</w:t>
      </w:r>
      <w:r w:rsidRPr="009A7355">
        <w:rPr>
          <w:rFonts w:ascii="Consolas" w:eastAsia="MS Mincho" w:hAnsi="Consolas" w:cs="Times"/>
          <w:b/>
          <w:lang w:val="ru-RU" w:eastAsia="ru-RU"/>
        </w:rPr>
        <w:t>&gt;</w:t>
      </w:r>
    </w:p>
    <w:p w:rsid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пошлет байт </w:t>
      </w:r>
      <w:r w:rsidR="0052760A" w:rsidRPr="000B4E75">
        <w:rPr>
          <w:rFonts w:ascii="Consolas" w:eastAsia="MS Mincho" w:hAnsi="Consolas" w:cs="Times"/>
          <w:lang w:val="ru-RU" w:eastAsia="ru-RU"/>
        </w:rPr>
        <w:t>&lt;</w:t>
      </w:r>
      <w:r w:rsidR="0052760A" w:rsidRPr="000B4E75">
        <w:rPr>
          <w:rFonts w:ascii="Consolas" w:eastAsia="MS Mincho" w:hAnsi="Consolas" w:cs="Times"/>
          <w:lang w:eastAsia="ru-RU"/>
        </w:rPr>
        <w:t>data</w:t>
      </w:r>
      <w:r w:rsidR="0052760A" w:rsidRPr="000B4E75">
        <w:rPr>
          <w:rFonts w:ascii="Consolas" w:eastAsia="MS Mincho" w:hAnsi="Consolas" w:cs="Times"/>
          <w:lang w:val="ru-RU" w:eastAsia="ru-RU"/>
        </w:rPr>
        <w:t>&gt;</w:t>
      </w:r>
      <w:r w:rsidRPr="000B4E75">
        <w:rPr>
          <w:rFonts w:eastAsia="MS Mincho"/>
          <w:lang w:val="ru-RU" w:eastAsia="ru-RU"/>
        </w:rPr>
        <w:t xml:space="preserve"> в заданный порт. Адрес устанавливается как в команде </w:t>
      </w:r>
      <w:r w:rsidR="00EC3CE1" w:rsidRPr="000B4E75">
        <w:rPr>
          <w:rFonts w:eastAsia="MS Mincho"/>
          <w:lang w:val="ru-RU" w:eastAsia="ru-RU"/>
        </w:rPr>
        <w:t>"</w:t>
      </w:r>
      <w:r w:rsidRPr="0052760A">
        <w:rPr>
          <w:rFonts w:ascii="Consolas" w:eastAsia="MS Mincho" w:hAnsi="Consolas"/>
          <w:lang w:val="ru-RU" w:eastAsia="ru-RU"/>
        </w:rPr>
        <w:t>I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</w:t>
      </w:r>
    </w:p>
    <w:p w:rsidR="00ED2E05" w:rsidRPr="000B4E75" w:rsidRDefault="00ED2E0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73" w:name="_Toc292979622"/>
      <w:bookmarkStart w:id="74" w:name="_Toc361824761"/>
      <w:r w:rsidRPr="000B4E75">
        <w:t>5.10 Начальная загрузка системы</w:t>
      </w:r>
      <w:bookmarkEnd w:id="73"/>
      <w:bookmarkEnd w:id="74"/>
    </w:p>
    <w:p w:rsidR="000B4E75" w:rsidRPr="00EC3CE1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EC3CE1">
        <w:rPr>
          <w:rFonts w:ascii="Consolas" w:eastAsia="MS Mincho" w:hAnsi="Consolas" w:cs="Times"/>
          <w:b/>
          <w:lang w:eastAsia="ru-RU"/>
        </w:rPr>
        <w:t>Z</w:t>
      </w:r>
      <w:r w:rsidRPr="00EC3CE1">
        <w:rPr>
          <w:rFonts w:ascii="Consolas" w:eastAsia="MS Mincho" w:hAnsi="Consolas" w:cs="Times"/>
          <w:b/>
          <w:lang w:val="ru-RU" w:eastAsia="ru-RU"/>
        </w:rPr>
        <w:t xml:space="preserve"> &lt;</w:t>
      </w:r>
      <w:r w:rsidRPr="00EC3CE1">
        <w:rPr>
          <w:rFonts w:ascii="Consolas" w:eastAsia="MS Mincho" w:hAnsi="Consolas" w:cs="Times"/>
          <w:b/>
          <w:lang w:eastAsia="ru-RU"/>
        </w:rPr>
        <w:t>drive</w:t>
      </w:r>
      <w:r w:rsidRPr="00EC3CE1">
        <w:rPr>
          <w:rFonts w:ascii="Consolas" w:eastAsia="MS Mincho" w:hAnsi="Consolas" w:cs="Times"/>
          <w:b/>
          <w:lang w:val="ru-RU" w:eastAsia="ru-RU"/>
        </w:rPr>
        <w:t>&gt;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Параметр </w:t>
      </w:r>
      <w:r w:rsidR="00F407D5" w:rsidRPr="000B4E75">
        <w:rPr>
          <w:rFonts w:ascii="Consolas" w:eastAsia="MS Mincho" w:hAnsi="Consolas" w:cs="Times"/>
          <w:lang w:val="ru-RU" w:eastAsia="ru-RU"/>
        </w:rPr>
        <w:t>&lt;</w:t>
      </w:r>
      <w:r w:rsidR="00F407D5" w:rsidRPr="000B4E75">
        <w:rPr>
          <w:rFonts w:ascii="Consolas" w:eastAsia="MS Mincho" w:hAnsi="Consolas" w:cs="Times"/>
          <w:lang w:eastAsia="ru-RU"/>
        </w:rPr>
        <w:t>drive</w:t>
      </w:r>
      <w:r w:rsidR="00F407D5" w:rsidRPr="000B4E75">
        <w:rPr>
          <w:rFonts w:ascii="Consolas" w:eastAsia="MS Mincho" w:hAnsi="Consolas" w:cs="Times"/>
          <w:lang w:val="ru-RU" w:eastAsia="ru-RU"/>
        </w:rPr>
        <w:t>&gt;</w:t>
      </w:r>
      <w:r w:rsidRPr="000B4E75">
        <w:rPr>
          <w:rFonts w:eastAsia="MS Mincho"/>
          <w:lang w:val="ru-RU" w:eastAsia="ru-RU"/>
        </w:rPr>
        <w:t xml:space="preserve"> может принять значения 1, 2, или 3, принимая значение по умолчанию равное 1. Параметр установленный в 1 запустит начальную загрузку с первого дисковода для гибких дисков (называется 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Диск 0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). Значение 2 запустит начальную загрузку с устройства </w:t>
      </w:r>
      <w:r w:rsidRPr="00F231AE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 xml:space="preserve"> в присоединенном интерфейсе SCSI.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Параметр 3 запустит начальную загрузку с интерфе</w:t>
      </w:r>
      <w:r w:rsidRPr="000B4E75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 xml:space="preserve">са IDE </w:t>
      </w:r>
      <w:r w:rsidRPr="00C700CD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 xml:space="preserve">-типа. Просто ввод </w:t>
      </w:r>
      <w:r w:rsidR="00EC3CE1" w:rsidRPr="000B4E75">
        <w:rPr>
          <w:rFonts w:eastAsia="MS Mincho"/>
          <w:lang w:val="ru-RU" w:eastAsia="ru-RU"/>
        </w:rPr>
        <w:t>"</w:t>
      </w:r>
      <w:r w:rsidR="00F407D5" w:rsidRPr="00A904A8">
        <w:rPr>
          <w:rFonts w:ascii="Consolas" w:eastAsia="MS Mincho" w:hAnsi="Consolas"/>
          <w:lang w:val="ru-RU" w:eastAsia="ru-RU"/>
        </w:rPr>
        <w:t>Z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будет делать попытку начальной загру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 xml:space="preserve">ки c каждого из </w:t>
      </w:r>
      <w:r w:rsidRPr="000B4E75">
        <w:rPr>
          <w:rFonts w:eastAsia="MS Mincho"/>
          <w:lang w:val="ru-RU" w:eastAsia="ru-RU"/>
        </w:rPr>
        <w:lastRenderedPageBreak/>
        <w:t xml:space="preserve">этих трех устройств - Дискеты, SCSI и </w:t>
      </w:r>
      <w:r w:rsidR="00C700CD" w:rsidRPr="00C700CD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 xml:space="preserve"> в этом порядке. Если начальная загрузка с ди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 xml:space="preserve">кеты невозможна, то будет сделана попытка начальной загрузки с SCSI. Если она неудачна, то будет </w:t>
      </w:r>
      <w:r w:rsidR="00B34BCB">
        <w:rPr>
          <w:rFonts w:eastAsia="MS Mincho"/>
          <w:lang w:val="ru-RU" w:eastAsia="ru-RU"/>
        </w:rPr>
        <w:t xml:space="preserve">предпринята начальная загрузка </w:t>
      </w:r>
      <w:r w:rsidRPr="000B4E75">
        <w:rPr>
          <w:rFonts w:eastAsia="MS Mincho"/>
          <w:lang w:val="ru-RU" w:eastAsia="ru-RU"/>
        </w:rPr>
        <w:t xml:space="preserve">с </w:t>
      </w:r>
      <w:r w:rsidR="00C700CD" w:rsidRPr="00C700CD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>. Эта последовател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ность повторится десять раз прежде, чем появится сообщение об ошибке.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75" w:name="_Toc292979623"/>
      <w:bookmarkStart w:id="76" w:name="_Toc361824762"/>
      <w:r w:rsidRPr="000B4E75">
        <w:t xml:space="preserve">5.11 Загрузка ОС и возвращение к </w:t>
      </w:r>
      <w:r w:rsidR="00EC3CE1">
        <w:rPr>
          <w:rFonts w:ascii="Times New Roman" w:hAnsi="Times New Roman"/>
        </w:rPr>
        <w:t>о</w:t>
      </w:r>
      <w:r w:rsidR="00B34BCB">
        <w:rPr>
          <w:rFonts w:ascii="Times New Roman" w:hAnsi="Times New Roman"/>
        </w:rPr>
        <w:t>тладчику</w:t>
      </w:r>
      <w:bookmarkEnd w:id="75"/>
      <w:bookmarkEnd w:id="76"/>
    </w:p>
    <w:p w:rsidR="000B4E75" w:rsidRPr="00EC3CE1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EC3CE1">
        <w:rPr>
          <w:rFonts w:ascii="Consolas" w:eastAsia="MS Mincho" w:hAnsi="Consolas" w:cs="Times"/>
          <w:b/>
          <w:lang w:eastAsia="ru-RU"/>
        </w:rPr>
        <w:t>L</w:t>
      </w:r>
      <w:r w:rsidRPr="00EC3CE1">
        <w:rPr>
          <w:rFonts w:ascii="Consolas" w:eastAsia="MS Mincho" w:hAnsi="Consolas" w:cs="Times"/>
          <w:b/>
          <w:lang w:val="ru-RU" w:eastAsia="ru-RU"/>
        </w:rPr>
        <w:t xml:space="preserve"> &lt;</w:t>
      </w:r>
      <w:r w:rsidRPr="00EC3CE1">
        <w:rPr>
          <w:rFonts w:ascii="Consolas" w:eastAsia="MS Mincho" w:hAnsi="Consolas" w:cs="Times"/>
          <w:b/>
          <w:lang w:eastAsia="ru-RU"/>
        </w:rPr>
        <w:t>drive</w:t>
      </w:r>
      <w:r w:rsidRPr="00EC3CE1">
        <w:rPr>
          <w:rFonts w:ascii="Consolas" w:eastAsia="MS Mincho" w:hAnsi="Consolas" w:cs="Times"/>
          <w:b/>
          <w:lang w:val="ru-RU" w:eastAsia="ru-RU"/>
        </w:rPr>
        <w:t>&gt;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Совпадает с командой </w:t>
      </w:r>
      <w:r w:rsidR="00EC3CE1" w:rsidRPr="000B4E75">
        <w:rPr>
          <w:rFonts w:eastAsia="MS Mincho"/>
          <w:lang w:val="ru-RU" w:eastAsia="ru-RU"/>
        </w:rPr>
        <w:t>"</w:t>
      </w:r>
      <w:r w:rsidR="00F407D5" w:rsidRPr="00C700CD">
        <w:rPr>
          <w:rFonts w:ascii="Consolas" w:eastAsia="MS Mincho" w:hAnsi="Consolas"/>
          <w:lang w:val="ru-RU" w:eastAsia="ru-RU"/>
        </w:rPr>
        <w:t>Z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выше, за исключением того, что управление возвращается назад </w:t>
      </w:r>
      <w:r w:rsidR="00EC3CE1" w:rsidRPr="00EC3CE1">
        <w:rPr>
          <w:rFonts w:eastAsia="MS Mincho"/>
          <w:b/>
          <w:lang w:val="ru-RU" w:eastAsia="ru-RU"/>
        </w:rPr>
        <w:t>отладчику</w:t>
      </w:r>
      <w:r w:rsidRPr="000B4E75">
        <w:rPr>
          <w:rFonts w:eastAsia="MS Mincho"/>
          <w:lang w:val="ru-RU" w:eastAsia="ru-RU"/>
        </w:rPr>
        <w:t xml:space="preserve"> вместо того, чтобы выполнить программу, которая была загружена.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77" w:name="_Toc292979624"/>
      <w:bookmarkStart w:id="78" w:name="_Toc361824763"/>
      <w:r w:rsidRPr="000B4E75">
        <w:t>5.12 Параметры RAM DS-1302</w:t>
      </w:r>
      <w:bookmarkEnd w:id="77"/>
      <w:bookmarkEnd w:id="78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Эта команда должна быть запущена в первый раз при загрузке P112 и всякий раз, когда ми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росхема </w:t>
      </w:r>
      <w:r w:rsidRPr="00F407D5">
        <w:rPr>
          <w:rFonts w:ascii="Consolas" w:eastAsia="MS Mincho" w:hAnsi="Consolas"/>
          <w:lang w:val="ru-RU" w:eastAsia="ru-RU"/>
        </w:rPr>
        <w:t>DS-1302</w:t>
      </w:r>
      <w:r w:rsidRPr="000B4E75">
        <w:rPr>
          <w:rFonts w:eastAsia="MS Mincho"/>
          <w:lang w:val="ru-RU" w:eastAsia="ru-RU"/>
        </w:rPr>
        <w:t xml:space="preserve"> отсчета времени и </w:t>
      </w:r>
      <w:r w:rsidRPr="00F407D5">
        <w:rPr>
          <w:rFonts w:ascii="Consolas" w:eastAsia="MS Mincho" w:hAnsi="Consolas"/>
          <w:lang w:val="ru-RU" w:eastAsia="ru-RU"/>
        </w:rPr>
        <w:t>NVRAM</w:t>
      </w:r>
      <w:r w:rsidRPr="000B4E75">
        <w:rPr>
          <w:rFonts w:eastAsia="MS Mincho"/>
          <w:lang w:val="ru-RU" w:eastAsia="ru-RU"/>
        </w:rPr>
        <w:t xml:space="preserve"> теряет питание, например, если лити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вая батарея выходит из строя.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После выполнения команды, различные параметры настройки системы будут выведены на экран. Если это - первый раз, когда </w:t>
      </w:r>
      <w:r w:rsidRPr="00F407D5">
        <w:rPr>
          <w:rFonts w:ascii="Consolas" w:eastAsia="MS Mincho" w:hAnsi="Consolas"/>
          <w:lang w:val="ru-RU" w:eastAsia="ru-RU"/>
        </w:rPr>
        <w:t>NVRAM</w:t>
      </w:r>
      <w:r w:rsidRPr="000B4E75">
        <w:rPr>
          <w:rFonts w:eastAsia="MS Mincho"/>
          <w:lang w:val="ru-RU" w:eastAsia="ru-RU"/>
        </w:rPr>
        <w:t xml:space="preserve"> был включен</w:t>
      </w:r>
      <w:r w:rsidR="00762113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начиная с потери заряда бат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реи, будут выведены на экран значения по умолчанию. Когда закончите редактировать настро</w:t>
      </w:r>
      <w:r w:rsidRPr="000B4E75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 xml:space="preserve">ки, убедитесь, что вы нажмите </w:t>
      </w:r>
      <w:r w:rsidRPr="00F407D5">
        <w:rPr>
          <w:rFonts w:ascii="Consolas" w:eastAsia="MS Mincho" w:hAnsi="Consolas"/>
          <w:lang w:eastAsia="ru-RU"/>
        </w:rPr>
        <w:t>Escape</w:t>
      </w:r>
      <w:r w:rsidRPr="000B4E75">
        <w:rPr>
          <w:rFonts w:eastAsia="MS Mincho"/>
          <w:lang w:val="ru-RU" w:eastAsia="ru-RU"/>
        </w:rPr>
        <w:t xml:space="preserve"> вместо </w:t>
      </w:r>
      <w:r w:rsidRPr="00F407D5">
        <w:rPr>
          <w:rFonts w:ascii="Consolas" w:eastAsia="MS Mincho" w:hAnsi="Consolas"/>
          <w:lang w:eastAsia="ru-RU"/>
        </w:rPr>
        <w:t>Return</w:t>
      </w:r>
      <w:r w:rsidRPr="000B4E75">
        <w:rPr>
          <w:rFonts w:eastAsia="MS Mincho"/>
          <w:lang w:val="ru-RU" w:eastAsia="ru-RU"/>
        </w:rPr>
        <w:t xml:space="preserve"> чтобы удостовериться, что настройки сохранены. Параметры и возможные настройки приведены ниже: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A</w:t>
      </w:r>
      <w:r w:rsidRPr="000B4E75">
        <w:rPr>
          <w:rFonts w:eastAsia="MS Mincho"/>
          <w:b/>
          <w:lang w:val="ru-RU" w:eastAsia="ru-RU"/>
        </w:rPr>
        <w:t xml:space="preserve">. Скорость </w:t>
      </w:r>
      <w:r w:rsidRPr="00311C65">
        <w:rPr>
          <w:rFonts w:ascii="Consolas" w:eastAsia="MS Mincho" w:hAnsi="Consolas"/>
          <w:b/>
          <w:lang w:val="ru-RU" w:eastAsia="ru-RU"/>
        </w:rPr>
        <w:t>ЦП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Можно принять решение выполнить </w:t>
      </w:r>
      <w:r w:rsidRPr="00506CC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на полной или половиной скорости.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Значение по умолчанию - полная скорость.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B</w:t>
      </w:r>
      <w:r w:rsidRPr="000B4E75">
        <w:rPr>
          <w:rFonts w:eastAsia="MS Mincho"/>
          <w:b/>
          <w:lang w:val="ru-RU" w:eastAsia="ru-RU"/>
        </w:rPr>
        <w:t>. Дополнительные такты ожидания памяти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Необходимы 70-наносекундные микросхемы </w:t>
      </w:r>
      <w:r w:rsidRPr="00C700CD">
        <w:rPr>
          <w:rFonts w:ascii="Consolas" w:eastAsia="MS Mincho" w:hAnsi="Consolas"/>
          <w:lang w:val="ru-RU" w:eastAsia="ru-RU"/>
        </w:rPr>
        <w:t>SRAM</w:t>
      </w:r>
      <w:r w:rsidRPr="000B4E75">
        <w:rPr>
          <w:rFonts w:eastAsia="MS Mincho"/>
          <w:lang w:val="ru-RU" w:eastAsia="ru-RU"/>
        </w:rPr>
        <w:t xml:space="preserve"> для того, чтобы использовать ноль допо</w:t>
      </w:r>
      <w:r w:rsidRPr="000B4E75">
        <w:rPr>
          <w:rFonts w:eastAsia="MS Mincho"/>
          <w:lang w:val="ru-RU" w:eastAsia="ru-RU"/>
        </w:rPr>
        <w:t>л</w:t>
      </w:r>
      <w:r w:rsidRPr="000B4E75">
        <w:rPr>
          <w:rFonts w:eastAsia="MS Mincho"/>
          <w:lang w:val="ru-RU" w:eastAsia="ru-RU"/>
        </w:rPr>
        <w:t>нительных тактов ожидания доступа к памяти. 70-наносекундные микросхемы предста</w:t>
      </w:r>
      <w:r w:rsidRPr="000B4E7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лены в комплекте деталей, таким образом, можно безболезненно выбрать </w:t>
      </w:r>
      <w:r w:rsidRPr="00A904A8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Значение по умолчанию - 2 дополнительных такта ожидания.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C</w:t>
      </w:r>
      <w:r w:rsidRPr="000B4E75">
        <w:rPr>
          <w:rFonts w:eastAsia="MS Mincho"/>
          <w:b/>
          <w:lang w:val="ru-RU" w:eastAsia="ru-RU"/>
        </w:rPr>
        <w:t>. Дополнительные такты ожидания ввода-вывода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Микросхема контроллера ввода-вывода </w:t>
      </w:r>
      <w:r w:rsidR="00762113" w:rsidRPr="000B4E75">
        <w:rPr>
          <w:rFonts w:eastAsia="MS Mincho"/>
          <w:lang w:val="ru-RU" w:eastAsia="ru-RU"/>
        </w:rPr>
        <w:t>требует,</w:t>
      </w:r>
      <w:r w:rsidRPr="000B4E75">
        <w:rPr>
          <w:rFonts w:eastAsia="MS Mincho"/>
          <w:lang w:val="ru-RU" w:eastAsia="ru-RU"/>
        </w:rPr>
        <w:t xml:space="preserve"> по крайней </w:t>
      </w:r>
      <w:r w:rsidR="00762113" w:rsidRPr="000B4E75">
        <w:rPr>
          <w:rFonts w:eastAsia="MS Mincho"/>
          <w:lang w:val="ru-RU" w:eastAsia="ru-RU"/>
        </w:rPr>
        <w:t>мере,</w:t>
      </w:r>
      <w:r w:rsidRPr="000B4E75">
        <w:rPr>
          <w:rFonts w:eastAsia="MS Mincho"/>
          <w:lang w:val="ru-RU" w:eastAsia="ru-RU"/>
        </w:rPr>
        <w:t xml:space="preserve"> двух дополнительных та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>тов ожидания. Могут возникать непредсказуемые ошибки ввода-вывода, если будут испол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зоваться меньше чем два такта.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Значение по умолчанию - 3 дополнительных такта ожидания.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eastAsia="ru-RU"/>
        </w:rPr>
        <w:t>D</w:t>
      </w:r>
      <w:r w:rsidR="00762113">
        <w:rPr>
          <w:rFonts w:eastAsia="MS Mincho"/>
          <w:b/>
          <w:lang w:val="ru-RU" w:eastAsia="ru-RU"/>
        </w:rPr>
        <w:t xml:space="preserve">. </w:t>
      </w:r>
      <w:r w:rsidRPr="000B4E75">
        <w:rPr>
          <w:rFonts w:eastAsia="MS Mincho"/>
          <w:b/>
          <w:lang w:val="ru-RU" w:eastAsia="ru-RU"/>
        </w:rPr>
        <w:t>Скорость передачи данных консоли</w:t>
      </w:r>
    </w:p>
    <w:p w:rsidR="000B4E75" w:rsidRPr="000B4E75" w:rsidRDefault="002D0FDE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оступны </w:t>
      </w:r>
      <w:r>
        <w:rPr>
          <w:rFonts w:eastAsia="MS Mincho"/>
          <w:lang w:val="ru-RU" w:eastAsia="ru-RU"/>
        </w:rPr>
        <w:t>с</w:t>
      </w:r>
      <w:r w:rsidR="000B4E75" w:rsidRPr="000B4E75">
        <w:rPr>
          <w:rFonts w:eastAsia="MS Mincho"/>
          <w:lang w:val="ru-RU" w:eastAsia="ru-RU"/>
        </w:rPr>
        <w:t xml:space="preserve">корости </w:t>
      </w:r>
      <w:r w:rsidR="000B4E75" w:rsidRPr="000D4567">
        <w:rPr>
          <w:rFonts w:ascii="Consolas" w:eastAsia="MS Mincho" w:hAnsi="Consolas"/>
          <w:lang w:val="ru-RU" w:eastAsia="ru-RU"/>
        </w:rPr>
        <w:t>300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600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1200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2400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4800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9600</w:t>
      </w:r>
      <w:r w:rsidR="000B4E75" w:rsidRPr="000B4E75">
        <w:rPr>
          <w:rFonts w:eastAsia="MS Mincho"/>
          <w:lang w:val="ru-RU" w:eastAsia="ru-RU"/>
        </w:rPr>
        <w:t xml:space="preserve">, </w:t>
      </w:r>
      <w:r w:rsidR="000B4E75" w:rsidRPr="000D4567">
        <w:rPr>
          <w:rFonts w:ascii="Consolas" w:eastAsia="MS Mincho" w:hAnsi="Consolas"/>
          <w:lang w:val="ru-RU" w:eastAsia="ru-RU"/>
        </w:rPr>
        <w:t>19200</w:t>
      </w:r>
      <w:r w:rsidR="000B4E75" w:rsidRPr="000B4E75">
        <w:rPr>
          <w:rFonts w:eastAsia="MS Mincho"/>
          <w:lang w:val="ru-RU" w:eastAsia="ru-RU"/>
        </w:rPr>
        <w:t xml:space="preserve">, и </w:t>
      </w:r>
      <w:r w:rsidR="000B4E75" w:rsidRPr="000D4567">
        <w:rPr>
          <w:rFonts w:ascii="Consolas" w:eastAsia="MS Mincho" w:hAnsi="Consolas"/>
          <w:lang w:val="ru-RU" w:eastAsia="ru-RU"/>
        </w:rPr>
        <w:t>38400</w:t>
      </w:r>
      <w:r w:rsidR="000B4E75" w:rsidRPr="000B4E75">
        <w:rPr>
          <w:rFonts w:eastAsia="MS Mincho"/>
          <w:lang w:val="ru-RU" w:eastAsia="ru-RU"/>
        </w:rPr>
        <w:t xml:space="preserve"> бит в секунду. Знач</w:t>
      </w:r>
      <w:r w:rsidR="000B4E75" w:rsidRPr="000B4E75">
        <w:rPr>
          <w:rFonts w:eastAsia="MS Mincho"/>
          <w:lang w:val="ru-RU" w:eastAsia="ru-RU"/>
        </w:rPr>
        <w:t>е</w:t>
      </w:r>
      <w:r w:rsidR="000B4E75" w:rsidRPr="000B4E75">
        <w:rPr>
          <w:rFonts w:eastAsia="MS Mincho"/>
          <w:lang w:val="ru-RU" w:eastAsia="ru-RU"/>
        </w:rPr>
        <w:t xml:space="preserve">ния бит в секунду определяются делением импульсов тактовой частоты </w:t>
      </w:r>
      <w:r w:rsidR="000B4E75" w:rsidRPr="00EC3CE1">
        <w:rPr>
          <w:rFonts w:ascii="Consolas" w:eastAsia="MS Mincho" w:hAnsi="Consolas"/>
          <w:lang w:val="ru-RU" w:eastAsia="ru-RU"/>
        </w:rPr>
        <w:t>ЦП</w:t>
      </w:r>
      <w:r w:rsidR="000B4E75"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Если вы запутались </w:t>
      </w:r>
      <w:r w:rsidR="001C284C">
        <w:rPr>
          <w:rFonts w:eastAsia="MS Mincho"/>
          <w:lang w:val="ru-RU" w:eastAsia="ru-RU"/>
        </w:rPr>
        <w:t xml:space="preserve">в </w:t>
      </w:r>
      <w:r w:rsidRPr="000B4E75">
        <w:rPr>
          <w:rFonts w:eastAsia="MS Mincho"/>
          <w:lang w:val="ru-RU" w:eastAsia="ru-RU"/>
        </w:rPr>
        <w:t>это</w:t>
      </w:r>
      <w:r w:rsidR="001C284C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 и забыли, какую скорость установили для консоли P112, 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сто выключите питание платы, удалить перемычку </w:t>
      </w:r>
      <w:r w:rsidRPr="000D4567">
        <w:rPr>
          <w:rFonts w:ascii="Consolas" w:eastAsia="MS Mincho" w:hAnsi="Consolas"/>
          <w:lang w:val="ru-RU" w:eastAsia="ru-RU"/>
        </w:rPr>
        <w:t>P11</w:t>
      </w:r>
      <w:r w:rsidRPr="000B4E75">
        <w:rPr>
          <w:rFonts w:eastAsia="MS Mincho"/>
          <w:lang w:val="ru-RU" w:eastAsia="ru-RU"/>
        </w:rPr>
        <w:t>, подождите несколько секунд, установ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 перемычку, а затем включите плату снова.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Значение по умолчанию составляет </w:t>
      </w:r>
      <w:r w:rsidRPr="007E4421">
        <w:rPr>
          <w:rFonts w:ascii="Consolas" w:eastAsia="MS Mincho" w:hAnsi="Consolas"/>
          <w:lang w:val="ru-RU" w:eastAsia="ru-RU"/>
        </w:rPr>
        <w:t>9600</w:t>
      </w:r>
      <w:r w:rsidRPr="000B4E75">
        <w:rPr>
          <w:rFonts w:eastAsia="MS Mincho"/>
          <w:lang w:val="ru-RU" w:eastAsia="ru-RU"/>
        </w:rPr>
        <w:t xml:space="preserve"> бит в секунду. Всегда </w:t>
      </w:r>
      <w:r w:rsidRPr="007E4421">
        <w:rPr>
          <w:rFonts w:ascii="Consolas" w:eastAsia="MS Mincho" w:hAnsi="Consolas"/>
          <w:lang w:val="ru-RU" w:eastAsia="ru-RU"/>
        </w:rPr>
        <w:t>8</w:t>
      </w:r>
      <w:r w:rsidRPr="000B4E75">
        <w:rPr>
          <w:rFonts w:eastAsia="MS Mincho"/>
          <w:lang w:val="ru-RU" w:eastAsia="ru-RU"/>
        </w:rPr>
        <w:t xml:space="preserve"> битов данных, отсу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ствует бит четности и один стоповый бит. В сокращении, </w:t>
      </w:r>
      <w:r w:rsidRPr="007E4421">
        <w:rPr>
          <w:rFonts w:ascii="Consolas" w:eastAsia="MS Mincho" w:hAnsi="Consolas"/>
          <w:lang w:val="ru-RU" w:eastAsia="ru-RU"/>
        </w:rPr>
        <w:t>9600,8N1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E</w:t>
      </w:r>
      <w:r w:rsidRPr="000B4E75">
        <w:rPr>
          <w:rFonts w:eastAsia="MS Mincho"/>
          <w:b/>
          <w:lang w:val="ru-RU" w:eastAsia="ru-RU"/>
        </w:rPr>
        <w:t xml:space="preserve">. Дисковод для гибких дисков </w:t>
      </w:r>
      <w:r w:rsidRPr="002D0FDE">
        <w:rPr>
          <w:rFonts w:ascii="Consolas" w:eastAsia="MS Mincho" w:hAnsi="Consolas"/>
          <w:b/>
          <w:lang w:val="ru-RU" w:eastAsia="ru-RU"/>
        </w:rPr>
        <w:t>0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 позволяет описать Диск </w:t>
      </w:r>
      <w:r w:rsidRPr="00ED0C75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 xml:space="preserve">, иначе известный как </w:t>
      </w:r>
      <w:r w:rsidR="00445009" w:rsidRPr="000B4E75">
        <w:rPr>
          <w:rFonts w:eastAsia="MS Mincho"/>
          <w:lang w:val="ru-RU" w:eastAsia="ru-RU"/>
        </w:rPr>
        <w:t>"</w:t>
      </w:r>
      <w:r w:rsidRPr="00915CB3">
        <w:rPr>
          <w:rFonts w:ascii="Consolas" w:eastAsia="MS Mincho" w:hAnsi="Consolas"/>
          <w:lang w:eastAsia="ru-RU"/>
        </w:rPr>
        <w:t>Drive</w:t>
      </w:r>
      <w:r w:rsidRPr="00C700CD">
        <w:rPr>
          <w:rFonts w:eastAsia="MS Mincho"/>
          <w:lang w:val="ru-RU" w:eastAsia="ru-RU"/>
        </w:rPr>
        <w:t xml:space="preserve"> </w:t>
      </w:r>
      <w:r w:rsidRPr="00915CB3">
        <w:rPr>
          <w:rFonts w:ascii="Consolas" w:eastAsia="MS Mincho" w:hAnsi="Consolas"/>
          <w:lang w:val="ru-RU" w:eastAsia="ru-RU"/>
        </w:rPr>
        <w:t>A</w:t>
      </w:r>
      <w:r w:rsidR="0044500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 Вы можете выбрать 8-дюймовый, 5,25-дюймовый с 40 дорожками, 5,25-дюймовый с 80 дорожками, или 3,5-</w:t>
      </w:r>
      <w:r w:rsidRPr="000B4E75">
        <w:rPr>
          <w:rFonts w:eastAsia="MS Mincho"/>
          <w:lang w:val="ru-RU" w:eastAsia="ru-RU"/>
        </w:rPr>
        <w:lastRenderedPageBreak/>
        <w:t xml:space="preserve">дюймовый. Другие варианты </w:t>
      </w:r>
      <w:r w:rsidR="00762113" w:rsidRPr="000B4E75">
        <w:rPr>
          <w:rFonts w:eastAsia="MS Mincho"/>
          <w:lang w:val="ru-RU" w:eastAsia="ru-RU"/>
        </w:rPr>
        <w:t>указывают,</w:t>
      </w:r>
      <w:r w:rsidRPr="000B4E75">
        <w:rPr>
          <w:rFonts w:eastAsia="MS Mincho"/>
          <w:lang w:val="ru-RU" w:eastAsia="ru-RU"/>
        </w:rPr>
        <w:t xml:space="preserve"> является ли привод "высокой плотности" или нет, необходимо ли управление двигателем, время чтения и время шага диска в миллис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кундах.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Просто примите значения по умолчанию, если </w:t>
      </w:r>
      <w:r w:rsidR="00EC3CE1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не используете другие диски кроме 3.5-дюймовых. Если </w:t>
      </w:r>
      <w:r w:rsidR="00EC3CE1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не соглашаетесь, </w:t>
      </w:r>
      <w:r w:rsidR="00762113" w:rsidRPr="000B4E75">
        <w:rPr>
          <w:rFonts w:eastAsia="MS Mincho"/>
          <w:lang w:val="ru-RU" w:eastAsia="ru-RU"/>
        </w:rPr>
        <w:t>вероятно,</w:t>
      </w:r>
      <w:r w:rsidRPr="000B4E75">
        <w:rPr>
          <w:rFonts w:eastAsia="MS Mincho"/>
          <w:lang w:val="ru-RU" w:eastAsia="ru-RU"/>
        </w:rPr>
        <w:t xml:space="preserve"> </w:t>
      </w:r>
      <w:r w:rsidR="00445009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знаете, что делаете.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По умолчанию:</w:t>
      </w:r>
      <w:r w:rsidR="00B34BCB" w:rsidRPr="00B34BCB">
        <w:rPr>
          <w:rFonts w:ascii="Consolas" w:eastAsia="MS Mincho" w:hAnsi="Consolas" w:cs="Times"/>
          <w:noProof/>
          <w:lang w:val="ru-RU" w:eastAsia="ru-RU"/>
        </w:rPr>
        <w:t xml:space="preserve"> 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3.5" </w:t>
      </w:r>
      <w:r w:rsidR="00B34BCB" w:rsidRPr="000B4E75">
        <w:rPr>
          <w:rFonts w:ascii="Consolas" w:eastAsia="MS Mincho" w:hAnsi="Consolas" w:cs="Times"/>
          <w:noProof/>
          <w:lang w:eastAsia="ru-RU"/>
        </w:rPr>
        <w:t>HD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, </w:t>
      </w:r>
      <w:r w:rsidR="00B34BCB" w:rsidRPr="000B4E75">
        <w:rPr>
          <w:rFonts w:ascii="Consolas" w:eastAsia="MS Mincho" w:hAnsi="Consolas" w:cs="Times"/>
          <w:noProof/>
          <w:lang w:eastAsia="ru-RU"/>
        </w:rPr>
        <w:t>DS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, </w:t>
      </w:r>
      <w:r w:rsidR="00B34BCB" w:rsidRPr="000B4E75">
        <w:rPr>
          <w:rFonts w:ascii="Consolas" w:eastAsia="MS Mincho" w:hAnsi="Consolas" w:cs="Times"/>
          <w:noProof/>
          <w:lang w:eastAsia="ru-RU"/>
        </w:rPr>
        <w:t>Mtr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 </w:t>
      </w:r>
      <w:r w:rsidR="00B34BCB" w:rsidRPr="000B4E75">
        <w:rPr>
          <w:rFonts w:ascii="Consolas" w:eastAsia="MS Mincho" w:hAnsi="Consolas" w:cs="Times"/>
          <w:noProof/>
          <w:lang w:eastAsia="ru-RU"/>
        </w:rPr>
        <w:t>Ctl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, 4 </w:t>
      </w:r>
      <w:r w:rsidR="00B34BCB" w:rsidRPr="000B4E75">
        <w:rPr>
          <w:rFonts w:ascii="Consolas" w:eastAsia="MS Mincho" w:hAnsi="Consolas" w:cs="Times"/>
          <w:noProof/>
          <w:lang w:eastAsia="ru-RU"/>
        </w:rPr>
        <w:t>mS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 </w:t>
      </w:r>
      <w:r w:rsidR="00B34BCB" w:rsidRPr="000B4E75">
        <w:rPr>
          <w:rFonts w:ascii="Consolas" w:eastAsia="MS Mincho" w:hAnsi="Consolas" w:cs="Times"/>
          <w:noProof/>
          <w:lang w:eastAsia="ru-RU"/>
        </w:rPr>
        <w:t>Hd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 </w:t>
      </w:r>
      <w:r w:rsidR="00B34BCB" w:rsidRPr="000B4E75">
        <w:rPr>
          <w:rFonts w:ascii="Consolas" w:eastAsia="MS Mincho" w:hAnsi="Consolas" w:cs="Times"/>
          <w:noProof/>
          <w:lang w:eastAsia="ru-RU"/>
        </w:rPr>
        <w:t>Ld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, 3 </w:t>
      </w:r>
      <w:r w:rsidR="00B34BCB" w:rsidRPr="000B4E75">
        <w:rPr>
          <w:rFonts w:ascii="Consolas" w:eastAsia="MS Mincho" w:hAnsi="Consolas" w:cs="Times"/>
          <w:noProof/>
          <w:lang w:eastAsia="ru-RU"/>
        </w:rPr>
        <w:t>mS</w:t>
      </w:r>
      <w:r w:rsidR="00B34BCB" w:rsidRPr="000B4E75">
        <w:rPr>
          <w:rFonts w:ascii="Consolas" w:eastAsia="MS Mincho" w:hAnsi="Consolas" w:cs="Times"/>
          <w:noProof/>
          <w:lang w:val="ru-RU" w:eastAsia="ru-RU"/>
        </w:rPr>
        <w:t xml:space="preserve"> </w:t>
      </w:r>
      <w:r w:rsidR="00B34BCB" w:rsidRPr="000B4E75">
        <w:rPr>
          <w:rFonts w:ascii="Consolas" w:eastAsia="MS Mincho" w:hAnsi="Consolas" w:cs="Times"/>
          <w:noProof/>
          <w:lang w:eastAsia="ru-RU"/>
        </w:rPr>
        <w:t>Steps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F</w:t>
      </w:r>
      <w:r w:rsidRPr="000B4E75">
        <w:rPr>
          <w:rFonts w:eastAsia="MS Mincho"/>
          <w:b/>
          <w:lang w:val="ru-RU" w:eastAsia="ru-RU"/>
        </w:rPr>
        <w:t xml:space="preserve">. Дисковод для гибких дисков </w:t>
      </w:r>
      <w:r w:rsidRPr="002D0FDE">
        <w:rPr>
          <w:rFonts w:ascii="Consolas" w:eastAsia="MS Mincho" w:hAnsi="Consolas"/>
          <w:b/>
          <w:lang w:val="ru-RU" w:eastAsia="ru-RU"/>
        </w:rPr>
        <w:t>1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Настройки совпадают с предыдущей опцией, кроме </w:t>
      </w:r>
      <w:r w:rsidR="00762113" w:rsidRPr="000B4E75">
        <w:rPr>
          <w:rFonts w:eastAsia="MS Mincho"/>
          <w:lang w:val="ru-RU" w:eastAsia="ru-RU"/>
        </w:rPr>
        <w:t>того,</w:t>
      </w:r>
      <w:r w:rsidRPr="000B4E75">
        <w:rPr>
          <w:rFonts w:eastAsia="MS Mincho"/>
          <w:lang w:val="ru-RU" w:eastAsia="ru-RU"/>
        </w:rPr>
        <w:t xml:space="preserve"> что описывают Диск 1, иначе и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 xml:space="preserve">вестный как </w:t>
      </w:r>
      <w:r w:rsidR="00EC3CE1" w:rsidRPr="000B4E75">
        <w:rPr>
          <w:rFonts w:eastAsia="MS Mincho"/>
          <w:lang w:val="ru-RU" w:eastAsia="ru-RU"/>
        </w:rPr>
        <w:t>"</w:t>
      </w:r>
      <w:r w:rsidRPr="00915CB3">
        <w:rPr>
          <w:rFonts w:ascii="Consolas" w:eastAsia="MS Mincho" w:hAnsi="Consolas"/>
          <w:lang w:eastAsia="ru-RU"/>
        </w:rPr>
        <w:t>Drive</w:t>
      </w:r>
      <w:r w:rsidRPr="00C700CD">
        <w:rPr>
          <w:rFonts w:eastAsia="MS Mincho"/>
          <w:lang w:val="ru-RU" w:eastAsia="ru-RU"/>
        </w:rPr>
        <w:t xml:space="preserve"> </w:t>
      </w:r>
      <w:r w:rsidRPr="00915CB3">
        <w:rPr>
          <w:rFonts w:ascii="Consolas" w:eastAsia="MS Mincho" w:hAnsi="Consolas"/>
          <w:lang w:eastAsia="ru-RU"/>
        </w:rPr>
        <w:t>B</w:t>
      </w:r>
      <w:r w:rsidR="00EC3CE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G</w:t>
      </w:r>
      <w:r w:rsidRPr="000B4E75">
        <w:rPr>
          <w:rFonts w:eastAsia="MS Mincho"/>
          <w:b/>
          <w:lang w:val="ru-RU" w:eastAsia="ru-RU"/>
        </w:rPr>
        <w:t>. Тип жесткого диска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Плата Р112 может поддерживать самодельный SCSI и интерфейсы IDE/ATA. Микросхемы могут быть взяты от интерфейсов SCSI для других машин и установлены на плате для P112. Интерфейс </w:t>
      </w:r>
      <w:r w:rsidRPr="00915CB3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 xml:space="preserve"> не использует изъятых микросхем контроллера, вместо этого 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 xml:space="preserve">пользует программируемые логические микросхемы. Эти интерфейсы, </w:t>
      </w:r>
      <w:r w:rsidR="00165EE2" w:rsidRPr="000B4E75">
        <w:rPr>
          <w:rFonts w:eastAsia="MS Mincho"/>
          <w:lang w:val="ru-RU" w:eastAsia="ru-RU"/>
        </w:rPr>
        <w:t>однако,</w:t>
      </w:r>
      <w:r w:rsidRPr="000B4E75">
        <w:rPr>
          <w:rFonts w:eastAsia="MS Mincho"/>
          <w:lang w:val="ru-RU" w:eastAsia="ru-RU"/>
        </w:rPr>
        <w:t xml:space="preserve"> выходят за рамки да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ного руководства.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 умолчанию </w:t>
      </w:r>
      <w:r w:rsidRPr="00074655">
        <w:rPr>
          <w:rFonts w:ascii="Consolas" w:eastAsia="MS Mincho" w:hAnsi="Consolas"/>
          <w:lang w:val="ru-RU" w:eastAsia="ru-RU"/>
        </w:rPr>
        <w:t>7</w:t>
      </w:r>
      <w:r w:rsidRPr="000B4E75">
        <w:rPr>
          <w:rFonts w:eastAsia="MS Mincho"/>
          <w:lang w:val="ru-RU" w:eastAsia="ru-RU"/>
        </w:rPr>
        <w:t xml:space="preserve"> для интерфейса </w:t>
      </w:r>
      <w:r w:rsidRPr="00915CB3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 xml:space="preserve"> IDE/ATA.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H</w:t>
      </w:r>
      <w:r w:rsidRPr="000B4E75">
        <w:rPr>
          <w:rFonts w:eastAsia="MS Mincho"/>
          <w:b/>
          <w:lang w:val="ru-RU" w:eastAsia="ru-RU"/>
        </w:rPr>
        <w:t xml:space="preserve">, </w:t>
      </w:r>
      <w:r w:rsidRPr="00445009">
        <w:rPr>
          <w:rFonts w:ascii="Consolas" w:eastAsia="MS Mincho" w:hAnsi="Consolas"/>
          <w:b/>
          <w:lang w:val="ru-RU" w:eastAsia="ru-RU"/>
        </w:rPr>
        <w:t>I</w:t>
      </w:r>
      <w:r w:rsidRPr="000B4E75">
        <w:rPr>
          <w:rFonts w:eastAsia="MS Mincho"/>
          <w:b/>
          <w:lang w:val="ru-RU" w:eastAsia="ru-RU"/>
        </w:rPr>
        <w:t xml:space="preserve">, и </w:t>
      </w:r>
      <w:r w:rsidRPr="00445009">
        <w:rPr>
          <w:rFonts w:ascii="Consolas" w:eastAsia="MS Mincho" w:hAnsi="Consolas"/>
          <w:b/>
          <w:lang w:val="ru-RU" w:eastAsia="ru-RU"/>
        </w:rPr>
        <w:t>J</w:t>
      </w:r>
      <w:r w:rsidRPr="000B4E75">
        <w:rPr>
          <w:rFonts w:eastAsia="MS Mincho"/>
          <w:b/>
          <w:lang w:val="ru-RU" w:eastAsia="ru-RU"/>
        </w:rPr>
        <w:t>. Логические настройки жестких дисков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Они, вероятно, будут специфическими для </w:t>
      </w:r>
      <w:r w:rsidR="00A904A8">
        <w:rPr>
          <w:rFonts w:eastAsia="MS Mincho"/>
          <w:lang w:val="ru-RU" w:eastAsia="ru-RU"/>
        </w:rPr>
        <w:t>конкретных</w:t>
      </w:r>
      <w:r w:rsidRPr="000B4E75">
        <w:rPr>
          <w:rFonts w:eastAsia="MS Mincho"/>
          <w:lang w:val="ru-RU" w:eastAsia="ru-RU"/>
        </w:rPr>
        <w:t xml:space="preserve"> жестких дисков. У меня нет доступа к и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терфейсу </w:t>
      </w:r>
      <w:r w:rsidRPr="00915CB3">
        <w:rPr>
          <w:rFonts w:ascii="Consolas" w:eastAsia="MS Mincho" w:hAnsi="Consolas"/>
          <w:lang w:val="ru-RU" w:eastAsia="ru-RU"/>
        </w:rPr>
        <w:t>GIDE</w:t>
      </w:r>
      <w:r w:rsidRPr="000B4E75">
        <w:rPr>
          <w:rFonts w:eastAsia="MS Mincho"/>
          <w:lang w:val="ru-RU" w:eastAsia="ru-RU"/>
        </w:rPr>
        <w:t>, поэтому, я не могу протестировать их.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b/>
          <w:lang w:val="ru-RU" w:eastAsia="ru-RU"/>
        </w:rPr>
      </w:pPr>
      <w:r w:rsidRPr="00445009">
        <w:rPr>
          <w:rFonts w:ascii="Consolas" w:eastAsia="MS Mincho" w:hAnsi="Consolas"/>
          <w:b/>
          <w:lang w:val="ru-RU" w:eastAsia="ru-RU"/>
        </w:rPr>
        <w:t>K</w:t>
      </w:r>
      <w:r w:rsidRPr="000B4E75">
        <w:rPr>
          <w:rFonts w:eastAsia="MS Mincho"/>
          <w:b/>
          <w:lang w:val="ru-RU" w:eastAsia="ru-RU"/>
        </w:rPr>
        <w:t>. Аппаратное управление потоком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Чтобы избежать потери символов при сильной загрузке </w:t>
      </w:r>
      <w:r w:rsidRPr="000B4E75">
        <w:rPr>
          <w:rFonts w:eastAsia="MS Mincho"/>
          <w:lang w:eastAsia="ru-RU"/>
        </w:rPr>
        <w:t>P</w:t>
      </w:r>
      <w:r w:rsidRPr="000B4E75">
        <w:rPr>
          <w:rFonts w:eastAsia="MS Mincho"/>
          <w:lang w:val="ru-RU" w:eastAsia="ru-RU"/>
        </w:rPr>
        <w:t>112, может быть использовано а</w:t>
      </w:r>
      <w:r w:rsidRPr="000B4E75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>паратное управление потоком. Аппаратное управление потоком требует правильного по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ключения выводов </w:t>
      </w:r>
      <w:r w:rsidRPr="0032242A">
        <w:rPr>
          <w:rFonts w:ascii="Consolas" w:eastAsia="MS Mincho" w:hAnsi="Consolas"/>
          <w:lang w:val="ru-RU" w:eastAsia="ru-RU"/>
        </w:rPr>
        <w:t>CTS</w:t>
      </w:r>
      <w:r w:rsidRPr="000B4E75">
        <w:rPr>
          <w:rFonts w:eastAsia="MS Mincho"/>
          <w:lang w:val="ru-RU" w:eastAsia="ru-RU"/>
        </w:rPr>
        <w:t xml:space="preserve"> и </w:t>
      </w:r>
      <w:r w:rsidRPr="0032242A">
        <w:rPr>
          <w:rFonts w:ascii="Consolas" w:eastAsia="MS Mincho" w:hAnsi="Consolas"/>
          <w:lang w:val="ru-RU" w:eastAsia="ru-RU"/>
        </w:rPr>
        <w:t>RTS</w:t>
      </w:r>
      <w:r w:rsidRPr="000B4E75">
        <w:rPr>
          <w:rFonts w:eastAsia="MS Mincho"/>
          <w:lang w:val="ru-RU" w:eastAsia="ru-RU"/>
        </w:rPr>
        <w:t xml:space="preserve"> в кабеле последовательного интерфейса для терминала, чтобы знать, когда они должны быть использованы.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Значение по умолчанию </w:t>
      </w:r>
      <w:r w:rsidR="006549B4" w:rsidRPr="000B4E75">
        <w:rPr>
          <w:rFonts w:eastAsia="MS Mincho"/>
          <w:lang w:val="ru-RU" w:eastAsia="ru-RU"/>
        </w:rPr>
        <w:t>"</w:t>
      </w:r>
      <w:r w:rsidRPr="0032242A">
        <w:rPr>
          <w:rFonts w:ascii="Consolas" w:eastAsia="MS Mincho" w:hAnsi="Consolas"/>
          <w:lang w:val="ru-RU" w:eastAsia="ru-RU"/>
        </w:rPr>
        <w:t>N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- аппаратное управление потоком отсутствует.</w:t>
      </w:r>
    </w:p>
    <w:p w:rsidR="000B4E75" w:rsidRPr="000B4E75" w:rsidRDefault="000B4E75" w:rsidP="00F404A0">
      <w:pPr>
        <w:pStyle w:val="1"/>
        <w:rPr>
          <w:rFonts w:ascii="Times" w:hAnsi="Times" w:cs="Times"/>
        </w:rPr>
      </w:pPr>
      <w:bookmarkStart w:id="79" w:name="_Toc292979625"/>
      <w:bookmarkStart w:id="80" w:name="_Toc361824764"/>
      <w:r w:rsidRPr="000B4E75">
        <w:t>6 Поиск и устранение неисправностей</w:t>
      </w:r>
      <w:bookmarkEnd w:id="79"/>
      <w:bookmarkEnd w:id="8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Этот раздел предлагает некоторые советы и рекомендации, полученные при разработке этой платы. Советы по порядку, начиная с запуска просто мертвой платы, затем, чтобы как можно больше битов заработало. При сборке платы, каждая ошибка с которой я еще не сталкивался</w:t>
      </w:r>
      <w:r w:rsidR="00165EE2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сводилась к </w:t>
      </w:r>
      <w:r w:rsidR="000C34BA">
        <w:rPr>
          <w:rFonts w:eastAsia="MS Mincho"/>
          <w:lang w:val="ru-RU" w:eastAsia="ru-RU"/>
        </w:rPr>
        <w:t>отсутствующим</w:t>
      </w:r>
      <w:r w:rsidRPr="000B4E75">
        <w:rPr>
          <w:rFonts w:eastAsia="MS Mincho"/>
          <w:lang w:val="ru-RU" w:eastAsia="ru-RU"/>
        </w:rPr>
        <w:t xml:space="preserve"> паяным соединениям! Помните, что я не могу провести эле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трический тест не полностью построенной платы, так что не воспринимайте мои пайки </w:t>
      </w:r>
      <w:r w:rsidRPr="006549B4">
        <w:rPr>
          <w:rFonts w:ascii="Consolas" w:eastAsia="MS Mincho" w:hAnsi="Consolas"/>
          <w:lang w:eastAsia="ru-RU"/>
        </w:rPr>
        <w:t>SMD</w:t>
      </w:r>
      <w:r w:rsidRPr="000B4E75">
        <w:rPr>
          <w:rFonts w:eastAsia="MS Mincho"/>
          <w:lang w:val="ru-RU" w:eastAsia="ru-RU"/>
        </w:rPr>
        <w:t xml:space="preserve"> д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талей как абсолютно правильные. Я проверяю эти стыки визуально и механически, но что-то может остаться незамеченным. Опыт показал, что областью, которую надо сначала пров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рить являются две </w:t>
      </w:r>
      <w:r w:rsidR="0044500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короткие</w:t>
      </w:r>
      <w:r w:rsidR="0044500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стороны микросхемы </w:t>
      </w:r>
      <w:r w:rsidRPr="006549B4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Z182</w:t>
      </w:r>
      <w:r w:rsidR="009673F4">
        <w:rPr>
          <w:rFonts w:eastAsia="MS Mincho"/>
          <w:lang w:val="ru-RU" w:eastAsia="ru-RU"/>
        </w:rPr>
        <w:t>.</w:t>
      </w:r>
      <w:r w:rsidRPr="000B4E75">
        <w:rPr>
          <w:rFonts w:eastAsia="MS Mincho"/>
          <w:lang w:val="ru-RU" w:eastAsia="ru-RU"/>
        </w:rPr>
        <w:t xml:space="preserve"> </w:t>
      </w:r>
      <w:r w:rsidR="009673F4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>очти все плохие соединения, к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торые я имел, были там!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81" w:name="_Toc292979626"/>
      <w:bookmarkStart w:id="82" w:name="_Toc361824765"/>
      <w:r w:rsidRPr="000B4E75">
        <w:t>6.1 Без признаков жизни</w:t>
      </w:r>
      <w:bookmarkEnd w:id="81"/>
      <w:bookmarkEnd w:id="8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Сначала используйте источник</w:t>
      </w:r>
      <w:r w:rsidR="00165EE2">
        <w:rPr>
          <w:rFonts w:eastAsia="MS Mincho"/>
          <w:lang w:val="ru-RU" w:eastAsia="ru-RU"/>
        </w:rPr>
        <w:t xml:space="preserve"> питания с ограничением по току</w:t>
      </w:r>
      <w:r w:rsidRPr="000B4E75">
        <w:rPr>
          <w:rFonts w:eastAsia="MS Mincho"/>
          <w:lang w:val="ru-RU" w:eastAsia="ru-RU"/>
        </w:rPr>
        <w:t xml:space="preserve"> для защиты от случайных коротких замыканий</w:t>
      </w:r>
      <w:r w:rsidR="00165EE2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:-) В данной ситуации осциллограф незаменим. Начните с проверки 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го, что генератор тактовой частоты процессора работает (на правильной частоте), и ко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такт сброса действует. Вы можете фальсифицировать Z80 (или его преемник, Z182), по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ключив в </w:t>
      </w:r>
      <w:r w:rsidRPr="009673F4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 стертую микросхему </w:t>
      </w:r>
      <w:r w:rsidRPr="006549B4">
        <w:rPr>
          <w:rFonts w:ascii="Consolas" w:eastAsia="MS Mincho" w:hAnsi="Consolas"/>
          <w:lang w:val="ru-RU" w:eastAsia="ru-RU"/>
        </w:rPr>
        <w:t>EPROM</w:t>
      </w:r>
      <w:r w:rsidRPr="000B4E75">
        <w:rPr>
          <w:rFonts w:eastAsia="MS Mincho"/>
          <w:lang w:val="ru-RU" w:eastAsia="ru-RU"/>
        </w:rPr>
        <w:t xml:space="preserve">: процессор будет постоянно выполнять опкоды </w:t>
      </w:r>
      <w:r w:rsidRPr="009673F4">
        <w:rPr>
          <w:rFonts w:ascii="Consolas" w:eastAsia="MS Mincho" w:hAnsi="Consolas"/>
          <w:lang w:val="ru-RU" w:eastAsia="ru-RU"/>
        </w:rPr>
        <w:t>FF</w:t>
      </w:r>
      <w:r w:rsidRPr="000B4E75">
        <w:rPr>
          <w:rFonts w:eastAsia="MS Mincho"/>
          <w:lang w:val="ru-RU" w:eastAsia="ru-RU"/>
        </w:rPr>
        <w:t>. Это п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кажет регулярную картинку на экране осциллографа. Помните, что Z80182 управляет линией </w:t>
      </w:r>
      <w:r w:rsidRPr="009673F4">
        <w:rPr>
          <w:rFonts w:ascii="Consolas" w:eastAsia="MS Mincho" w:hAnsi="Consolas"/>
          <w:lang w:val="ru-RU" w:eastAsia="ru-RU"/>
        </w:rPr>
        <w:t>/M1</w:t>
      </w:r>
      <w:r w:rsidRPr="000B4E75">
        <w:rPr>
          <w:rFonts w:eastAsia="MS Mincho"/>
          <w:lang w:val="ru-RU" w:eastAsia="ru-RU"/>
        </w:rPr>
        <w:t xml:space="preserve"> </w:t>
      </w:r>
      <w:r w:rsidR="00165EE2" w:rsidRPr="000B4E75">
        <w:rPr>
          <w:rFonts w:eastAsia="MS Mincho"/>
          <w:lang w:val="ru-RU" w:eastAsia="ru-RU"/>
        </w:rPr>
        <w:t>иначе,</w:t>
      </w:r>
      <w:r w:rsidRPr="000B4E75">
        <w:rPr>
          <w:rFonts w:eastAsia="MS Mincho"/>
          <w:lang w:val="ru-RU" w:eastAsia="ru-RU"/>
        </w:rPr>
        <w:t xml:space="preserve"> чем Z-80: она активна только в циклах подтверждения пр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рывания.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Очень небольшое количество плат имели производственный дефект, в котором дорожка, в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lastRenderedPageBreak/>
        <w:t xml:space="preserve">дущая от контакта </w:t>
      </w:r>
      <w:r w:rsidRPr="009673F4">
        <w:rPr>
          <w:rFonts w:ascii="Consolas" w:eastAsia="MS Mincho" w:hAnsi="Consolas"/>
          <w:lang w:val="ru-RU" w:eastAsia="ru-RU"/>
        </w:rPr>
        <w:t>51</w:t>
      </w:r>
      <w:r w:rsidRPr="000B4E75">
        <w:rPr>
          <w:rFonts w:eastAsia="MS Mincho"/>
          <w:lang w:val="ru-RU" w:eastAsia="ru-RU"/>
        </w:rPr>
        <w:t xml:space="preserve"> на процессоре к контакту </w:t>
      </w:r>
      <w:r w:rsidRPr="009673F4">
        <w:rPr>
          <w:rFonts w:ascii="Consolas" w:eastAsia="MS Mincho" w:hAnsi="Consolas"/>
          <w:lang w:val="ru-RU" w:eastAsia="ru-RU"/>
        </w:rPr>
        <w:t>15</w:t>
      </w:r>
      <w:r w:rsidRPr="000B4E75">
        <w:rPr>
          <w:rFonts w:eastAsia="MS Mincho"/>
          <w:lang w:val="ru-RU" w:eastAsia="ru-RU"/>
        </w:rPr>
        <w:t xml:space="preserve"> микросхемы </w:t>
      </w:r>
      <w:r w:rsidRPr="009673F4">
        <w:rPr>
          <w:rFonts w:ascii="Consolas" w:eastAsia="MS Mincho" w:hAnsi="Consolas"/>
          <w:lang w:val="ru-RU" w:eastAsia="ru-RU"/>
        </w:rPr>
        <w:t>U11</w:t>
      </w:r>
      <w:r w:rsidR="00165EE2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имела разрыв. </w:t>
      </w:r>
      <w:r w:rsidR="00165EE2" w:rsidRPr="000B4E75">
        <w:rPr>
          <w:rFonts w:eastAsia="MS Mincho"/>
          <w:lang w:val="ru-RU" w:eastAsia="ru-RU"/>
        </w:rPr>
        <w:t>Платы,</w:t>
      </w:r>
      <w:r w:rsidRPr="000B4E75">
        <w:rPr>
          <w:rFonts w:eastAsia="MS Mincho"/>
          <w:lang w:val="ru-RU" w:eastAsia="ru-RU"/>
        </w:rPr>
        <w:t xml:space="preserve"> находящиеся в ваших руках уже были проверены, чтобы убедиться, что они не имеет этой проблемы. Просто для уверенности, проверьте дорожку, чтобы убедиться, что она исправна. Если дефект обнаружится, он может быть исправлен</w:t>
      </w:r>
      <w:r w:rsidR="00165EE2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выполнив соединение из проволоки. Найдите контакт </w:t>
      </w:r>
      <w:r w:rsidRPr="009673F4">
        <w:rPr>
          <w:rFonts w:ascii="Consolas" w:eastAsia="MS Mincho" w:hAnsi="Consolas"/>
          <w:lang w:val="ru-RU" w:eastAsia="ru-RU"/>
        </w:rPr>
        <w:t>51</w:t>
      </w:r>
      <w:r w:rsidRPr="000B4E75">
        <w:rPr>
          <w:rFonts w:eastAsia="MS Mincho"/>
          <w:lang w:val="ru-RU" w:eastAsia="ru-RU"/>
        </w:rPr>
        <w:t xml:space="preserve"> на процессоре, затем отследить дорожку до переходного отверстия. Вставьте провод со стороны пайки в </w:t>
      </w:r>
      <w:r w:rsidR="00165EE2" w:rsidRPr="000B4E75">
        <w:rPr>
          <w:rFonts w:eastAsia="MS Mincho"/>
          <w:lang w:val="ru-RU" w:eastAsia="ru-RU"/>
        </w:rPr>
        <w:t>него,</w:t>
      </w:r>
      <w:r w:rsidRPr="000B4E75">
        <w:rPr>
          <w:rFonts w:eastAsia="MS Mincho"/>
          <w:lang w:val="ru-RU" w:eastAsia="ru-RU"/>
        </w:rPr>
        <w:t xml:space="preserve"> и запустить другой конец к ко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такту </w:t>
      </w:r>
      <w:r w:rsidRPr="009673F4">
        <w:rPr>
          <w:rFonts w:ascii="Consolas" w:eastAsia="MS Mincho" w:hAnsi="Consolas"/>
          <w:lang w:val="ru-RU" w:eastAsia="ru-RU"/>
        </w:rPr>
        <w:t>15</w:t>
      </w:r>
      <w:r w:rsidRPr="000B4E75">
        <w:rPr>
          <w:rFonts w:eastAsia="MS Mincho"/>
          <w:lang w:val="ru-RU" w:eastAsia="ru-RU"/>
        </w:rPr>
        <w:t xml:space="preserve"> на </w:t>
      </w:r>
      <w:r w:rsidRPr="009673F4">
        <w:rPr>
          <w:rFonts w:ascii="Consolas" w:eastAsia="MS Mincho" w:hAnsi="Consolas"/>
          <w:lang w:val="ru-RU" w:eastAsia="ru-RU"/>
        </w:rPr>
        <w:t>U11</w:t>
      </w:r>
      <w:r w:rsidRPr="000B4E75">
        <w:rPr>
          <w:rFonts w:eastAsia="MS Mincho"/>
          <w:lang w:val="ru-RU" w:eastAsia="ru-RU"/>
        </w:rPr>
        <w:t>. Очень осторожно припаяйте концы. Провод должен остаться на своем месте.</w:t>
      </w:r>
    </w:p>
    <w:p w:rsidR="000B4E75" w:rsidRPr="000B4E75" w:rsidRDefault="000B4E75" w:rsidP="00F404A0">
      <w:pPr>
        <w:pStyle w:val="2"/>
      </w:pPr>
      <w:bookmarkStart w:id="83" w:name="_Toc292979627"/>
      <w:bookmarkStart w:id="84" w:name="_Toc361824766"/>
      <w:r w:rsidRPr="000B4E75">
        <w:t xml:space="preserve">6.2 Мусор в </w:t>
      </w:r>
      <w:r w:rsidR="00A904A8">
        <w:t>с</w:t>
      </w:r>
      <w:r w:rsidRPr="000B4E75">
        <w:t>ообщении входа в систему</w:t>
      </w:r>
      <w:bookmarkEnd w:id="83"/>
      <w:bookmarkEnd w:id="8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Это сообщение является результатом многих процедур самотестирования после включ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ния питания, поэтому ошибки в нем могут рассказать вам много. Если они идентифицируют микросхему </w:t>
      </w:r>
      <w:r w:rsidRPr="00C700CD">
        <w:rPr>
          <w:rFonts w:ascii="Consolas" w:eastAsia="MS Mincho" w:hAnsi="Consolas"/>
          <w:lang w:val="ru-RU" w:eastAsia="ru-RU"/>
        </w:rPr>
        <w:t>SMC</w:t>
      </w:r>
      <w:r w:rsidRPr="000B4E75">
        <w:rPr>
          <w:rFonts w:eastAsia="MS Mincho"/>
          <w:lang w:val="ru-RU" w:eastAsia="ru-RU"/>
        </w:rPr>
        <w:t xml:space="preserve">, то основной интерфейс для этой микросхемы исправный (это не проверяет прерывания или </w:t>
      </w:r>
      <w:r w:rsidRPr="007B4B82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). Скорость часов измеряется путем настройки соответствующего посл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довательного порта (на микросхеме </w:t>
      </w:r>
      <w:r w:rsidRPr="00A904A8">
        <w:rPr>
          <w:rFonts w:ascii="Consolas" w:eastAsia="MS Mincho" w:hAnsi="Consolas"/>
          <w:lang w:val="ru-RU" w:eastAsia="ru-RU"/>
        </w:rPr>
        <w:t>SMC</w:t>
      </w:r>
      <w:r w:rsidRPr="000B4E75">
        <w:rPr>
          <w:rFonts w:eastAsia="MS Mincho"/>
          <w:lang w:val="ru-RU" w:eastAsia="ru-RU"/>
        </w:rPr>
        <w:t xml:space="preserve">) для </w:t>
      </w:r>
      <w:r w:rsidRPr="00905F25">
        <w:rPr>
          <w:rFonts w:ascii="Consolas" w:eastAsia="MS Mincho" w:hAnsi="Consolas"/>
          <w:lang w:val="ru-RU" w:eastAsia="ru-RU"/>
        </w:rPr>
        <w:t>1200</w:t>
      </w:r>
      <w:r w:rsidRPr="000B4E75">
        <w:rPr>
          <w:rFonts w:eastAsia="MS Mincho"/>
          <w:lang w:val="ru-RU" w:eastAsia="ru-RU"/>
        </w:rPr>
        <w:t xml:space="preserve"> бит/с, и считая ци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лы </w:t>
      </w:r>
      <w:r w:rsidRPr="006549B4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в то время как порт посылает один байт. Это снова подтверждает исправность часов и интерфейса </w:t>
      </w:r>
      <w:r w:rsidR="00C700CD" w:rsidRPr="00C700CD">
        <w:rPr>
          <w:rFonts w:ascii="Consolas" w:eastAsia="MS Mincho" w:hAnsi="Consolas"/>
          <w:lang w:val="ru-RU" w:eastAsia="ru-RU"/>
        </w:rPr>
        <w:t>SMC</w:t>
      </w:r>
      <w:r w:rsidRPr="000B4E75">
        <w:rPr>
          <w:rFonts w:eastAsia="MS Mincho"/>
          <w:lang w:val="ru-RU" w:eastAsia="ru-RU"/>
        </w:rPr>
        <w:t>. С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общение о распределении памяти проверяет логику отображения п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мяти, и доказывает, что ваши перемычки на плате установлены правильно!</w:t>
      </w:r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85" w:name="_Toc292979628"/>
      <w:bookmarkStart w:id="86" w:name="_Toc361824767"/>
      <w:r w:rsidRPr="000B4E75">
        <w:t>6.3 Дисковод не работает</w:t>
      </w:r>
      <w:bookmarkEnd w:id="85"/>
      <w:bookmarkEnd w:id="8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Во-первых, убедитесь, что вы подключили диски правильно. Р112 был разработан таким о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разом, что бы вы могли разместить плату на нижней стороне дисковода. Это означает, что разъем на шлейфе, который предназначался для </w:t>
      </w:r>
      <w:r w:rsidR="006549B4" w:rsidRPr="000B4E75">
        <w:rPr>
          <w:rFonts w:eastAsia="MS Mincho"/>
          <w:lang w:val="ru-RU" w:eastAsia="ru-RU"/>
        </w:rPr>
        <w:t>"</w:t>
      </w:r>
      <w:r w:rsidR="00473B68" w:rsidRPr="00915CB3">
        <w:rPr>
          <w:rFonts w:ascii="Consolas" w:eastAsia="MS Mincho" w:hAnsi="Consolas"/>
          <w:lang w:eastAsia="ru-RU"/>
        </w:rPr>
        <w:t>Drive</w:t>
      </w:r>
      <w:r w:rsidR="00473B68" w:rsidRPr="00473B68">
        <w:rPr>
          <w:rFonts w:eastAsia="MS Mincho"/>
          <w:lang w:val="ru-RU" w:eastAsia="ru-RU"/>
        </w:rPr>
        <w:t xml:space="preserve"> </w:t>
      </w:r>
      <w:r w:rsidR="00473B68" w:rsidRPr="00473B68">
        <w:rPr>
          <w:rFonts w:ascii="Consolas" w:eastAsia="MS Mincho" w:hAnsi="Consolas"/>
          <w:lang w:val="ru-RU" w:eastAsia="ru-RU"/>
        </w:rPr>
        <w:t>A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настоящее время для </w:t>
      </w:r>
      <w:r w:rsidR="006549B4" w:rsidRPr="000B4E75">
        <w:rPr>
          <w:rFonts w:eastAsia="MS Mincho"/>
          <w:lang w:val="ru-RU" w:eastAsia="ru-RU"/>
        </w:rPr>
        <w:t>"</w:t>
      </w:r>
      <w:r w:rsidR="00473B68" w:rsidRPr="00915CB3">
        <w:rPr>
          <w:rFonts w:ascii="Consolas" w:eastAsia="MS Mincho" w:hAnsi="Consolas"/>
          <w:lang w:eastAsia="ru-RU"/>
        </w:rPr>
        <w:t>Drive</w:t>
      </w:r>
      <w:r w:rsidR="00473B68" w:rsidRPr="00473B68">
        <w:rPr>
          <w:rFonts w:eastAsia="MS Mincho"/>
          <w:lang w:val="ru-RU" w:eastAsia="ru-RU"/>
        </w:rPr>
        <w:t xml:space="preserve"> </w:t>
      </w:r>
      <w:r w:rsidR="00473B68">
        <w:rPr>
          <w:rFonts w:ascii="Consolas" w:eastAsia="MS Mincho" w:hAnsi="Consolas"/>
          <w:lang w:val="ru-RU" w:eastAsia="ru-RU"/>
        </w:rPr>
        <w:t>B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и наоборот. Смотрите </w:t>
      </w:r>
      <w:hyperlink w:anchor="_7.8_Порт_дисковода" w:history="1">
        <w:r w:rsidRPr="006549B4">
          <w:rPr>
            <w:rStyle w:val="a8"/>
            <w:rFonts w:eastAsia="MS Mincho"/>
            <w:lang w:val="ru-RU" w:eastAsia="ru-RU"/>
          </w:rPr>
          <w:t>раздел 7.8</w:t>
        </w:r>
      </w:hyperlink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Не забывайте проверить ограничение по току своего источника питания прежде, чем попр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бовать диск! Эта проблема, скорее всего, проявится, когда </w:t>
      </w:r>
      <w:r w:rsidR="006549B4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попытаетесь загрузить сист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му. Процесс начальной загрузки не дает много информации в сообщениях об оши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>ках. Вы можете узнать гораздо больше за счет имитации процесса загрузки вручную. 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пользуйте отладчик для ввода следующих байтов в памяти: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/>
          <w:sz w:val="22"/>
          <w:szCs w:val="22"/>
          <w:lang w:val="ru-RU" w:eastAsia="ru-RU"/>
        </w:rPr>
      </w:pPr>
      <w:r w:rsidRPr="000610BF">
        <w:rPr>
          <w:rFonts w:ascii="Consolas" w:eastAsia="MS Mincho" w:hAnsi="Consolas"/>
          <w:sz w:val="22"/>
          <w:szCs w:val="22"/>
          <w:lang w:val="ru-RU" w:eastAsia="ru-RU"/>
        </w:rPr>
        <w:t>8000: CF        ;</w:t>
      </w:r>
      <w:r w:rsidRPr="000610BF">
        <w:rPr>
          <w:rFonts w:eastAsia="MS Mincho"/>
          <w:sz w:val="22"/>
          <w:szCs w:val="22"/>
          <w:lang w:val="ru-RU" w:eastAsia="ru-RU"/>
        </w:rPr>
        <w:t>RST 08</w:t>
      </w:r>
      <w:r w:rsidRPr="000C34BA">
        <w:rPr>
          <w:rFonts w:eastAsia="MS Mincho"/>
          <w:lang w:val="ru-RU" w:eastAsia="ru-RU"/>
        </w:rPr>
        <w:t>, т.е. дисковые службы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sz w:val="22"/>
          <w:szCs w:val="22"/>
          <w:lang w:val="ru-RU" w:eastAsia="ru-RU"/>
        </w:rPr>
      </w:pPr>
      <w:r w:rsidRPr="000610BF">
        <w:rPr>
          <w:rFonts w:ascii="Consolas" w:eastAsia="MS Mincho" w:hAnsi="Consolas"/>
          <w:sz w:val="22"/>
          <w:szCs w:val="22"/>
          <w:lang w:val="ru-RU" w:eastAsia="ru-RU"/>
        </w:rPr>
        <w:t>8001: FF        ;</w:t>
      </w:r>
      <w:r w:rsidRPr="000610BF">
        <w:rPr>
          <w:rFonts w:eastAsia="MS Mincho"/>
          <w:sz w:val="22"/>
          <w:szCs w:val="22"/>
          <w:lang w:val="ru-RU" w:eastAsia="ru-RU"/>
        </w:rPr>
        <w:t>RST 38</w:t>
      </w:r>
      <w:r w:rsidRPr="000C34BA">
        <w:rPr>
          <w:rFonts w:eastAsia="MS Mincho"/>
          <w:lang w:val="ru-RU" w:eastAsia="ru-RU"/>
        </w:rPr>
        <w:t>, т.е. возврат, к отладчику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Теперь установите регистры следующим образом (не перечисленные регистры не важны):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A  02    ;</w:t>
      </w:r>
      <w:r w:rsidRPr="000610BF">
        <w:rPr>
          <w:rFonts w:eastAsia="MS Mincho"/>
          <w:sz w:val="22"/>
          <w:szCs w:val="22"/>
          <w:lang w:val="ru-RU" w:eastAsia="ru-RU"/>
        </w:rPr>
        <w:t>К</w:t>
      </w:r>
      <w:r w:rsidRPr="000610BF">
        <w:rPr>
          <w:rFonts w:eastAsia="MS Mincho" w:cs="Times"/>
          <w:sz w:val="22"/>
          <w:szCs w:val="22"/>
          <w:lang w:val="ru-RU" w:eastAsia="ru-RU"/>
        </w:rPr>
        <w:t>оманда "</w:t>
      </w:r>
      <w:r w:rsidRPr="000610BF">
        <w:rPr>
          <w:rFonts w:ascii="Consolas" w:eastAsia="MS Mincho" w:hAnsi="Consolas" w:cs="Times"/>
          <w:sz w:val="22"/>
          <w:szCs w:val="22"/>
          <w:lang w:eastAsia="ru-RU"/>
        </w:rPr>
        <w:t>Read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"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B  01    ;</w:t>
      </w:r>
      <w:r w:rsidRPr="000610BF">
        <w:rPr>
          <w:rFonts w:eastAsia="MS Mincho"/>
          <w:sz w:val="22"/>
          <w:szCs w:val="22"/>
          <w:lang w:val="ru-RU" w:eastAsia="ru-RU"/>
        </w:rPr>
        <w:t>Читать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1 </w:t>
      </w:r>
      <w:r w:rsidRPr="000610BF">
        <w:rPr>
          <w:rFonts w:eastAsia="MS Mincho"/>
          <w:sz w:val="22"/>
          <w:szCs w:val="22"/>
          <w:lang w:val="ru-RU" w:eastAsia="ru-RU"/>
        </w:rPr>
        <w:t>Сектор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C  00    ;</w:t>
      </w:r>
      <w:r w:rsidRPr="000610BF">
        <w:rPr>
          <w:rFonts w:eastAsia="MS Mincho"/>
          <w:sz w:val="22"/>
          <w:szCs w:val="22"/>
          <w:lang w:val="ru-RU" w:eastAsia="ru-RU"/>
        </w:rPr>
        <w:t>Дорожка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0, </w:t>
      </w:r>
      <w:r w:rsidRPr="000610BF">
        <w:rPr>
          <w:rFonts w:eastAsia="MS Mincho"/>
          <w:sz w:val="22"/>
          <w:szCs w:val="22"/>
          <w:lang w:val="ru-RU" w:eastAsia="ru-RU"/>
        </w:rPr>
        <w:t>Сторона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0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D  00    ;</w:t>
      </w:r>
      <w:r w:rsidRPr="000610BF">
        <w:rPr>
          <w:rFonts w:eastAsia="MS Mincho"/>
          <w:sz w:val="22"/>
          <w:szCs w:val="22"/>
          <w:lang w:val="ru-RU" w:eastAsia="ru-RU"/>
        </w:rPr>
        <w:t>Диск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0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E  01    ;</w:t>
      </w:r>
      <w:r w:rsidRPr="000610BF">
        <w:rPr>
          <w:rFonts w:eastAsia="MS Mincho"/>
          <w:sz w:val="22"/>
          <w:szCs w:val="22"/>
          <w:lang w:val="ru-RU" w:eastAsia="ru-RU"/>
        </w:rPr>
        <w:t>Сектор</w:t>
      </w: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1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HL 8200  ;</w:t>
      </w:r>
      <w:r w:rsidRPr="000610BF">
        <w:rPr>
          <w:rFonts w:eastAsia="MS Mincho"/>
          <w:sz w:val="22"/>
          <w:szCs w:val="22"/>
          <w:lang w:val="ru-RU" w:eastAsia="ru-RU"/>
        </w:rPr>
        <w:t>Адрес буфера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eastAsia="MS Mincho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IX 0480  ;</w:t>
      </w:r>
      <w:r w:rsidRPr="000610BF">
        <w:rPr>
          <w:rFonts w:eastAsia="MS Mincho" w:cs="Times"/>
          <w:sz w:val="22"/>
          <w:szCs w:val="22"/>
          <w:lang w:val="ru-RU" w:eastAsia="ru-RU"/>
        </w:rPr>
        <w:t xml:space="preserve">Аппаратная таблица параметров в </w:t>
      </w:r>
      <w:r w:rsidRPr="00ED0C75">
        <w:rPr>
          <w:rFonts w:ascii="Consolas" w:eastAsia="MS Mincho" w:hAnsi="Consolas"/>
          <w:sz w:val="22"/>
          <w:szCs w:val="22"/>
          <w:lang w:val="ru-RU" w:eastAsia="ru-RU"/>
        </w:rPr>
        <w:t>ПЗУ</w:t>
      </w:r>
      <w:r w:rsidRPr="000610BF">
        <w:rPr>
          <w:rFonts w:eastAsia="MS Mincho" w:cs="Times"/>
          <w:sz w:val="22"/>
          <w:szCs w:val="22"/>
          <w:lang w:val="ru-RU" w:eastAsia="ru-RU"/>
        </w:rPr>
        <w:t xml:space="preserve"> (см. примечание)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eastAsia="MS Mincho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PC 8000  ;</w:t>
      </w:r>
      <w:r w:rsidRPr="000610BF">
        <w:rPr>
          <w:rFonts w:eastAsia="MS Mincho" w:cs="Times"/>
          <w:sz w:val="22"/>
          <w:szCs w:val="22"/>
          <w:lang w:val="ru-RU" w:eastAsia="ru-RU"/>
        </w:rPr>
        <w:t>Ука</w:t>
      </w:r>
      <w:r w:rsidRPr="000610BF">
        <w:rPr>
          <w:rFonts w:eastAsia="MS Mincho"/>
          <w:sz w:val="22"/>
          <w:szCs w:val="22"/>
          <w:lang w:val="ru-RU" w:eastAsia="ru-RU"/>
        </w:rPr>
        <w:t>затель</w:t>
      </w:r>
      <w:r w:rsidRPr="000610BF">
        <w:rPr>
          <w:rFonts w:eastAsia="MS Mincho" w:cs="Times"/>
          <w:sz w:val="22"/>
          <w:szCs w:val="22"/>
          <w:lang w:val="ru-RU" w:eastAsia="ru-RU"/>
        </w:rPr>
        <w:t xml:space="preserve"> на ранее введенный код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Times" w:eastAsia="MS Mincho" w:hAnsi="Times" w:cs="Times"/>
          <w:sz w:val="22"/>
          <w:szCs w:val="22"/>
          <w:lang w:val="ru-RU" w:eastAsia="ru-RU"/>
        </w:rPr>
      </w:pPr>
      <w:r w:rsidRPr="000610BF">
        <w:rPr>
          <w:rFonts w:ascii="Consolas" w:eastAsia="MS Mincho" w:hAnsi="Consolas" w:cs="Times"/>
          <w:sz w:val="22"/>
          <w:szCs w:val="22"/>
          <w:lang w:val="ru-RU" w:eastAsia="ru-RU"/>
        </w:rPr>
        <w:t>SP 0000  ;</w:t>
      </w:r>
      <w:r w:rsidRPr="000610BF">
        <w:rPr>
          <w:rFonts w:eastAsia="MS Mincho" w:cs="Times"/>
          <w:sz w:val="22"/>
          <w:szCs w:val="22"/>
          <w:lang w:val="ru-RU" w:eastAsia="ru-RU"/>
        </w:rPr>
        <w:t xml:space="preserve">Стек вниз от </w:t>
      </w:r>
      <w:r w:rsidRPr="00ED0C75">
        <w:rPr>
          <w:rFonts w:ascii="Consolas" w:eastAsia="MS Mincho" w:hAnsi="Consolas" w:cs="Times"/>
          <w:sz w:val="22"/>
          <w:szCs w:val="22"/>
          <w:lang w:val="ru-RU" w:eastAsia="ru-RU"/>
        </w:rPr>
        <w:t>FFFF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3D6556">
        <w:rPr>
          <w:rFonts w:eastAsia="MS Mincho"/>
          <w:b/>
          <w:lang w:val="ru-RU" w:eastAsia="ru-RU"/>
        </w:rPr>
        <w:t>Примечание</w:t>
      </w:r>
      <w:r w:rsidRPr="000B4E75">
        <w:rPr>
          <w:rFonts w:eastAsia="MS Mincho"/>
          <w:lang w:val="ru-RU" w:eastAsia="ru-RU"/>
        </w:rPr>
        <w:t xml:space="preserve">: таблица параметров диска (значение </w:t>
      </w:r>
      <w:r w:rsidR="003D6556">
        <w:rPr>
          <w:rFonts w:eastAsia="MS Mincho"/>
          <w:lang w:val="ru-RU" w:eastAsia="ru-RU"/>
        </w:rPr>
        <w:t xml:space="preserve">регистра </w:t>
      </w:r>
      <w:r w:rsidRPr="00A904A8">
        <w:rPr>
          <w:rFonts w:ascii="Consolas" w:eastAsia="MS Mincho" w:hAnsi="Consolas"/>
          <w:lang w:val="ru-RU" w:eastAsia="ru-RU"/>
        </w:rPr>
        <w:t>IX</w:t>
      </w:r>
      <w:r w:rsidRPr="000B4E75">
        <w:rPr>
          <w:rFonts w:eastAsia="MS Mincho"/>
          <w:lang w:val="ru-RU" w:eastAsia="ru-RU"/>
        </w:rPr>
        <w:t>) может переместиться в коде в 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вых версиях ПЗУ. Способ 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Соответствующий требованиям завтрашнего дня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установить </w:t>
      </w:r>
      <w:r w:rsidRPr="00DB11F4">
        <w:rPr>
          <w:rFonts w:ascii="Consolas" w:eastAsia="MS Mincho" w:hAnsi="Consolas"/>
          <w:lang w:val="ru-RU" w:eastAsia="ru-RU"/>
        </w:rPr>
        <w:t>IX</w:t>
      </w:r>
      <w:r w:rsidRPr="000B4E75">
        <w:rPr>
          <w:rFonts w:eastAsia="MS Mincho"/>
          <w:lang w:val="ru-RU" w:eastAsia="ru-RU"/>
        </w:rPr>
        <w:t xml:space="preserve"> состоит в том, чтобы использовать указатель в </w:t>
      </w:r>
      <w:r w:rsidRPr="00DB11F4">
        <w:rPr>
          <w:rFonts w:ascii="Consolas" w:eastAsia="MS Mincho" w:hAnsi="Consolas"/>
          <w:lang w:val="ru-RU" w:eastAsia="ru-RU"/>
        </w:rPr>
        <w:t>000B</w:t>
      </w:r>
      <w:r w:rsidRPr="000B4E75">
        <w:rPr>
          <w:rFonts w:eastAsia="MS Mincho"/>
          <w:lang w:val="ru-RU" w:eastAsia="ru-RU"/>
        </w:rPr>
        <w:t xml:space="preserve">, т.е. </w:t>
      </w:r>
      <w:r w:rsidRPr="00DB11F4">
        <w:rPr>
          <w:rFonts w:ascii="Consolas" w:eastAsia="MS Mincho" w:hAnsi="Consolas"/>
          <w:noProof/>
          <w:lang w:eastAsia="ru-RU"/>
        </w:rPr>
        <w:t>ld</w:t>
      </w:r>
      <w:r w:rsidRPr="00DB11F4">
        <w:rPr>
          <w:rFonts w:ascii="Consolas" w:eastAsia="MS Mincho" w:hAnsi="Consolas"/>
          <w:noProof/>
          <w:lang w:val="ru-RU" w:eastAsia="ru-RU"/>
        </w:rPr>
        <w:t xml:space="preserve"> </w:t>
      </w:r>
      <w:r w:rsidRPr="00DB11F4">
        <w:rPr>
          <w:rFonts w:ascii="Consolas" w:eastAsia="MS Mincho" w:hAnsi="Consolas"/>
          <w:noProof/>
          <w:lang w:eastAsia="ru-RU"/>
        </w:rPr>
        <w:t>ix</w:t>
      </w:r>
      <w:r w:rsidRPr="00DB11F4">
        <w:rPr>
          <w:rFonts w:ascii="Consolas" w:eastAsia="MS Mincho" w:hAnsi="Consolas"/>
          <w:noProof/>
          <w:lang w:val="ru-RU" w:eastAsia="ru-RU"/>
        </w:rPr>
        <w:t>,(0</w:t>
      </w:r>
      <w:r w:rsidRPr="00DB11F4">
        <w:rPr>
          <w:rFonts w:ascii="Consolas" w:eastAsia="MS Mincho" w:hAnsi="Consolas"/>
          <w:noProof/>
          <w:lang w:eastAsia="ru-RU"/>
        </w:rPr>
        <w:t>BH</w:t>
      </w:r>
      <w:r w:rsidRPr="00DB11F4">
        <w:rPr>
          <w:rFonts w:ascii="Consolas" w:eastAsia="MS Mincho" w:hAnsi="Consolas"/>
          <w:noProof/>
          <w:lang w:val="ru-RU" w:eastAsia="ru-RU"/>
        </w:rPr>
        <w:t>)</w:t>
      </w:r>
      <w:r w:rsidRPr="000B4E75">
        <w:rPr>
          <w:rFonts w:eastAsia="MS Mincho"/>
          <w:lang w:val="ru-RU" w:eastAsia="ru-RU"/>
        </w:rPr>
        <w:t>. Это будет раб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тать всегда.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Вставьте системный диск и выполните команду </w:t>
      </w:r>
      <w:r w:rsidR="006549B4" w:rsidRPr="000B4E75">
        <w:rPr>
          <w:rFonts w:eastAsia="MS Mincho"/>
          <w:lang w:val="ru-RU" w:eastAsia="ru-RU"/>
        </w:rPr>
        <w:t>"</w:t>
      </w:r>
      <w:r w:rsidRPr="00DB11F4">
        <w:rPr>
          <w:rFonts w:ascii="Consolas" w:eastAsia="MS Mincho" w:hAnsi="Consolas"/>
          <w:lang w:val="ru-RU" w:eastAsia="ru-RU"/>
        </w:rPr>
        <w:t>G</w:t>
      </w:r>
      <w:r w:rsidR="006549B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 Система попытается считать загрузо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>ный сектор. Когда отладчик восстановит управление, выведите на экран регистры. Если чт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ние было успешным, </w:t>
      </w:r>
      <w:r w:rsidRPr="00DB11F4">
        <w:rPr>
          <w:rFonts w:ascii="Consolas" w:eastAsia="MS Mincho" w:hAnsi="Consolas"/>
          <w:lang w:val="ru-RU" w:eastAsia="ru-RU"/>
        </w:rPr>
        <w:t>HL</w:t>
      </w:r>
      <w:r w:rsidRPr="000B4E75">
        <w:rPr>
          <w:rFonts w:eastAsia="MS Mincho"/>
          <w:lang w:val="ru-RU" w:eastAsia="ru-RU"/>
        </w:rPr>
        <w:t xml:space="preserve"> будет содержать </w:t>
      </w:r>
      <w:r w:rsidRPr="00DB11F4">
        <w:rPr>
          <w:rFonts w:ascii="Consolas" w:eastAsia="MS Mincho" w:hAnsi="Consolas"/>
          <w:lang w:val="ru-RU" w:eastAsia="ru-RU"/>
        </w:rPr>
        <w:t>8400H</w:t>
      </w:r>
      <w:r w:rsidRPr="000B4E75">
        <w:rPr>
          <w:rFonts w:eastAsia="MS Mincho"/>
          <w:lang w:val="ru-RU" w:eastAsia="ru-RU"/>
        </w:rPr>
        <w:t xml:space="preserve"> (т. е. оно будет продвигаться по 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ношению к прошлому адресу буфера), и бит переноса (</w:t>
      </w:r>
      <w:r w:rsidR="00ED0C75" w:rsidRPr="000B4E75">
        <w:rPr>
          <w:rFonts w:eastAsia="MS Mincho"/>
          <w:lang w:val="ru-RU" w:eastAsia="ru-RU"/>
        </w:rPr>
        <w:t xml:space="preserve">бит </w:t>
      </w:r>
      <w:r w:rsidRPr="000B4E75">
        <w:rPr>
          <w:rFonts w:eastAsia="MS Mincho"/>
          <w:lang w:val="ru-RU" w:eastAsia="ru-RU"/>
        </w:rPr>
        <w:t xml:space="preserve">0 регистра </w:t>
      </w:r>
      <w:r w:rsidRPr="00DB11F4">
        <w:rPr>
          <w:rFonts w:ascii="Consolas" w:eastAsia="MS Mincho" w:hAnsi="Consolas"/>
          <w:lang w:val="ru-RU" w:eastAsia="ru-RU"/>
        </w:rPr>
        <w:t>F</w:t>
      </w:r>
      <w:r w:rsidRPr="000B4E75">
        <w:rPr>
          <w:rFonts w:eastAsia="MS Mincho"/>
          <w:lang w:val="ru-RU" w:eastAsia="ru-RU"/>
        </w:rPr>
        <w:t>) будет равен нулю. После во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 xml:space="preserve">никновения ошибки будет установлен перенос, и регистр </w:t>
      </w:r>
      <w:r w:rsidRPr="00DB11F4">
        <w:rPr>
          <w:rFonts w:ascii="Consolas" w:eastAsia="MS Mincho" w:hAnsi="Consolas"/>
          <w:lang w:val="ru-RU" w:eastAsia="ru-RU"/>
        </w:rPr>
        <w:t>A</w:t>
      </w:r>
      <w:r w:rsidRPr="000B4E75">
        <w:rPr>
          <w:rFonts w:eastAsia="MS Mincho"/>
          <w:lang w:val="ru-RU" w:eastAsia="ru-RU"/>
        </w:rPr>
        <w:t xml:space="preserve"> будет содержать код ошибки, </w:t>
      </w:r>
      <w:r w:rsidR="003D6556">
        <w:rPr>
          <w:rFonts w:eastAsia="MS Mincho"/>
          <w:lang w:val="ru-RU" w:eastAsia="ru-RU"/>
        </w:rPr>
        <w:lastRenderedPageBreak/>
        <w:t xml:space="preserve">означающий </w:t>
      </w:r>
      <w:r w:rsidRPr="000B4E75">
        <w:rPr>
          <w:rFonts w:eastAsia="MS Mincho"/>
          <w:lang w:val="ru-RU" w:eastAsia="ru-RU"/>
        </w:rPr>
        <w:t>следующ</w:t>
      </w:r>
      <w:r w:rsidR="003D6556">
        <w:rPr>
          <w:rFonts w:eastAsia="MS Mincho"/>
          <w:lang w:val="ru-RU" w:eastAsia="ru-RU"/>
        </w:rPr>
        <w:t>ее</w:t>
      </w:r>
      <w:r w:rsidRPr="000B4E75">
        <w:rPr>
          <w:rFonts w:eastAsia="MS Mincho"/>
          <w:lang w:val="ru-RU" w:eastAsia="ru-RU"/>
        </w:rPr>
        <w:t>: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spacing w:before="120"/>
        <w:rPr>
          <w:rFonts w:eastAsia="MS Mincho"/>
          <w:sz w:val="22"/>
          <w:szCs w:val="22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calerr   equ  1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  <w:r w:rsidRPr="003D6556">
        <w:rPr>
          <w:rFonts w:eastAsia="MS Mincho"/>
          <w:lang w:val="ru-RU" w:eastAsia="ru-RU"/>
        </w:rPr>
        <w:t>Ошибка в функции повторной калибровки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sz w:val="22"/>
          <w:szCs w:val="22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ioerr    equ  2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  <w:r w:rsidRPr="003D6556">
        <w:rPr>
          <w:rFonts w:eastAsia="MS Mincho"/>
          <w:lang w:val="ru-RU" w:eastAsia="ru-RU"/>
        </w:rPr>
        <w:t>Ошибка отправленная на результирующем этапе: см (</w:t>
      </w:r>
      <w:r w:rsidRPr="003D6556">
        <w:rPr>
          <w:rFonts w:ascii="Consolas" w:eastAsia="MS Mincho" w:hAnsi="Consolas"/>
          <w:lang w:val="ru-RU" w:eastAsia="ru-RU"/>
        </w:rPr>
        <w:t>HL</w:t>
      </w:r>
      <w:r w:rsidRPr="003D6556">
        <w:rPr>
          <w:rFonts w:eastAsia="MS Mincho"/>
          <w:lang w:val="ru-RU" w:eastAsia="ru-RU"/>
        </w:rPr>
        <w:t>)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badsect  equ  3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  <w:r w:rsidRPr="003D6556">
        <w:rPr>
          <w:rFonts w:eastAsia="MS Mincho"/>
          <w:lang w:val="ru-RU" w:eastAsia="ru-RU"/>
        </w:rPr>
        <w:t>Сектор/Длина превышает дорожку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</w:p>
    <w:p w:rsidR="000B4E75" w:rsidRPr="003D6556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lostdat  equ  4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  <w:r w:rsidRPr="003D6556">
        <w:rPr>
          <w:rFonts w:ascii="Consolas" w:eastAsia="MS Mincho" w:hAnsi="Consolas"/>
          <w:lang w:val="ru-RU" w:eastAsia="ru-RU"/>
        </w:rPr>
        <w:t>DMA</w:t>
      </w:r>
      <w:r w:rsidRPr="003D6556">
        <w:rPr>
          <w:rFonts w:eastAsia="MS Mincho"/>
          <w:lang w:val="ru-RU" w:eastAsia="ru-RU"/>
        </w:rPr>
        <w:t xml:space="preserve"> не передал полный блок</w:t>
      </w:r>
    </w:p>
    <w:p w:rsidR="000B4E75" w:rsidRPr="000610BF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timeout  equ  5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="004E2EA1">
        <w:rPr>
          <w:rFonts w:eastAsia="MS Mincho"/>
          <w:sz w:val="22"/>
          <w:szCs w:val="22"/>
          <w:lang w:val="ru-RU" w:eastAsia="ru-RU"/>
        </w:rPr>
        <w:t xml:space="preserve"> </w:t>
      </w:r>
      <w:r w:rsidRPr="004E2EA1">
        <w:rPr>
          <w:rFonts w:eastAsia="MS Mincho"/>
          <w:lang w:val="ru-RU" w:eastAsia="ru-RU"/>
        </w:rPr>
        <w:t>Истекло время ожидания прерывания</w:t>
      </w:r>
      <w:r w:rsidRPr="000610BF">
        <w:rPr>
          <w:rFonts w:eastAsia="MS Mincho"/>
          <w:sz w:val="22"/>
          <w:szCs w:val="22"/>
          <w:lang w:val="ru-RU" w:eastAsia="ru-RU"/>
        </w:rPr>
        <w:t xml:space="preserve"> </w:t>
      </w:r>
    </w:p>
    <w:p w:rsidR="000B4E75" w:rsidRPr="004E2EA1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badcmd   equ  6  </w:t>
      </w:r>
      <w:r w:rsidR="00D241CA" w:rsidRPr="00572638">
        <w:rPr>
          <w:rFonts w:eastAsia="MS Mincho"/>
          <w:noProof/>
          <w:sz w:val="22"/>
          <w:szCs w:val="22"/>
          <w:lang w:eastAsia="ru-RU"/>
        </w:rPr>
        <w:t>;</w:t>
      </w:r>
      <w:r w:rsidR="004E2EA1">
        <w:rPr>
          <w:rFonts w:eastAsia="MS Mincho"/>
          <w:sz w:val="22"/>
          <w:szCs w:val="22"/>
          <w:lang w:val="ru-RU" w:eastAsia="ru-RU"/>
        </w:rPr>
        <w:t xml:space="preserve"> </w:t>
      </w:r>
      <w:r w:rsidRPr="004E2EA1">
        <w:rPr>
          <w:rFonts w:eastAsia="MS Mincho"/>
          <w:lang w:val="ru-RU" w:eastAsia="ru-RU"/>
        </w:rPr>
        <w:t>Неверный код функции</w:t>
      </w:r>
    </w:p>
    <w:p w:rsidR="000B4E75" w:rsidRPr="004E2EA1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 w:cs="Times"/>
          <w:lang w:val="ru-RU" w:eastAsia="ru-RU"/>
        </w:rPr>
      </w:pPr>
      <w:r w:rsidRPr="00572638">
        <w:rPr>
          <w:rFonts w:ascii="Consolas" w:eastAsia="MS Mincho" w:hAnsi="Consolas" w:cs="Times"/>
          <w:noProof/>
          <w:sz w:val="22"/>
          <w:szCs w:val="22"/>
          <w:lang w:eastAsia="ru-RU"/>
        </w:rPr>
        <w:t xml:space="preserve">sekerr   equ  7  </w:t>
      </w:r>
      <w:r w:rsidRPr="00572638">
        <w:rPr>
          <w:rFonts w:eastAsia="MS Mincho"/>
          <w:noProof/>
          <w:sz w:val="22"/>
          <w:szCs w:val="22"/>
          <w:lang w:eastAsia="ru-RU"/>
        </w:rPr>
        <w:t>;</w:t>
      </w:r>
      <w:r w:rsidR="004E2EA1">
        <w:rPr>
          <w:rFonts w:eastAsia="MS Mincho"/>
          <w:sz w:val="22"/>
          <w:szCs w:val="22"/>
          <w:lang w:val="ru-RU" w:eastAsia="ru-RU"/>
        </w:rPr>
        <w:t xml:space="preserve"> </w:t>
      </w:r>
      <w:r w:rsidRPr="004E2EA1">
        <w:rPr>
          <w:rFonts w:eastAsia="MS Mincho"/>
          <w:lang w:val="ru-RU" w:eastAsia="ru-RU"/>
        </w:rPr>
        <w:t>Ошибка поиска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Кроме того, пара </w:t>
      </w:r>
      <w:r w:rsidRPr="00D241CA">
        <w:rPr>
          <w:rFonts w:ascii="Consolas" w:eastAsia="MS Mincho" w:hAnsi="Consolas"/>
          <w:lang w:val="ru-RU" w:eastAsia="ru-RU"/>
        </w:rPr>
        <w:t>DE</w:t>
      </w:r>
      <w:r w:rsidRPr="000B4E75">
        <w:rPr>
          <w:rFonts w:eastAsia="MS Mincho"/>
          <w:lang w:val="ru-RU" w:eastAsia="ru-RU"/>
        </w:rPr>
        <w:t xml:space="preserve"> укажет на вектор результата, возвращенный аппаратными средств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ми контроллера. Первые два байта являются самыми полезными</w:t>
      </w:r>
      <w:r w:rsidR="004E2EA1">
        <w:rPr>
          <w:rFonts w:eastAsia="MS Mincho"/>
          <w:lang w:val="ru-RU" w:eastAsia="ru-RU"/>
        </w:rPr>
        <w:t>.</w:t>
      </w:r>
      <w:r w:rsidRPr="000B4E75">
        <w:rPr>
          <w:rFonts w:eastAsia="MS Mincho"/>
          <w:lang w:val="ru-RU" w:eastAsia="ru-RU"/>
        </w:rPr>
        <w:t xml:space="preserve"> Назначения битов следу</w:t>
      </w:r>
      <w:r w:rsidRPr="000B4E75">
        <w:rPr>
          <w:rFonts w:eastAsia="MS Mincho"/>
          <w:lang w:val="ru-RU" w:eastAsia="ru-RU"/>
        </w:rPr>
        <w:t>ю</w:t>
      </w:r>
      <w:r w:rsidRPr="000B4E75">
        <w:rPr>
          <w:rFonts w:eastAsia="MS Mincho"/>
          <w:lang w:val="ru-RU" w:eastAsia="ru-RU"/>
        </w:rPr>
        <w:t>щие:</w:t>
      </w:r>
    </w:p>
    <w:p w:rsidR="000B4E75" w:rsidRPr="00D241CA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Consolas" w:eastAsia="MS Mincho" w:hAnsi="Consolas"/>
          <w:b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b/>
          <w:sz w:val="22"/>
          <w:szCs w:val="22"/>
          <w:lang w:val="ru-RU" w:eastAsia="ru-RU"/>
        </w:rPr>
        <w:t>Байт 1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87" w:name="_Toc292979629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Биты 7, 6  00 - Нормальное завершение</w:t>
      </w:r>
      <w:bookmarkEnd w:id="87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          </w:t>
      </w:r>
      <w:bookmarkStart w:id="88" w:name="_Toc292979630"/>
      <w:r w:rsidRPr="00D241CA">
        <w:rPr>
          <w:rFonts w:ascii="Consolas" w:eastAsia="MS Mincho" w:hAnsi="Consolas"/>
          <w:sz w:val="22"/>
          <w:szCs w:val="22"/>
          <w:lang w:val="ru-RU" w:eastAsia="ru-RU"/>
        </w:rPr>
        <w:t>01 - Аварийное завершение (Это нормальное заве</w:t>
      </w:r>
      <w:r w:rsidR="00D241CA">
        <w:rPr>
          <w:rFonts w:ascii="Consolas" w:eastAsia="MS Mincho" w:hAnsi="Consolas"/>
          <w:sz w:val="22"/>
          <w:szCs w:val="22"/>
          <w:lang w:val="ru-RU" w:eastAsia="ru-RU"/>
        </w:rPr>
        <w:t>ршение,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               </w:t>
      </w:r>
      <w:r w:rsidR="00D241CA"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в этой </w:t>
      </w:r>
      <w:r w:rsidRPr="00D241CA">
        <w:rPr>
          <w:rFonts w:ascii="Consolas" w:eastAsia="MS Mincho" w:hAnsi="Consolas"/>
          <w:sz w:val="22"/>
          <w:szCs w:val="22"/>
          <w:lang w:val="ru-RU" w:eastAsia="ru-RU"/>
        </w:rPr>
        <w:t>системе)</w:t>
      </w:r>
      <w:bookmarkEnd w:id="88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          </w:t>
      </w:r>
      <w:bookmarkStart w:id="89" w:name="_Toc292979631"/>
      <w:r w:rsidRPr="00D241CA">
        <w:rPr>
          <w:rFonts w:ascii="Consolas" w:eastAsia="MS Mincho" w:hAnsi="Consolas"/>
          <w:sz w:val="22"/>
          <w:szCs w:val="22"/>
          <w:lang w:val="ru-RU" w:eastAsia="ru-RU"/>
        </w:rPr>
        <w:t>10 - Неверная команда</w:t>
      </w:r>
      <w:bookmarkEnd w:id="89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          </w:t>
      </w:r>
      <w:bookmarkStart w:id="90" w:name="_Toc292979632"/>
      <w:r w:rsidRPr="00D241CA">
        <w:rPr>
          <w:rFonts w:ascii="Consolas" w:eastAsia="MS Mincho" w:hAnsi="Consolas"/>
          <w:sz w:val="22"/>
          <w:szCs w:val="22"/>
          <w:lang w:val="ru-RU" w:eastAsia="ru-RU"/>
        </w:rPr>
        <w:t>11 - Аномальное из-за опроса</w:t>
      </w:r>
      <w:bookmarkEnd w:id="90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1" w:name="_Toc292979633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5      Поиск или повторная калибровка выполнена</w:t>
      </w:r>
      <w:bookmarkEnd w:id="91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2" w:name="_Toc292979634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4      Не найден сигнал 0 дорожки</w:t>
      </w:r>
      <w:bookmarkEnd w:id="92"/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3" w:name="_Toc292979635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3      Не используется</w:t>
      </w:r>
      <w:bookmarkEnd w:id="93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4" w:name="_Toc292979636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2      Выбранная сторона</w:t>
      </w:r>
      <w:bookmarkEnd w:id="94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Биты 1, 0  Выбранный диск</w:t>
      </w:r>
    </w:p>
    <w:p w:rsidR="000B4E75" w:rsidRPr="00D241CA" w:rsidRDefault="000B4E75" w:rsidP="000B4E75">
      <w:pPr>
        <w:spacing w:before="120"/>
        <w:rPr>
          <w:rFonts w:ascii="Consolas" w:eastAsia="MS Mincho" w:hAnsi="Consolas"/>
          <w:b/>
          <w:sz w:val="22"/>
          <w:szCs w:val="22"/>
          <w:lang w:val="ru-RU" w:eastAsia="ru-RU"/>
        </w:rPr>
      </w:pPr>
      <w:r w:rsidRPr="00D241CA">
        <w:rPr>
          <w:rFonts w:ascii="Consolas" w:eastAsia="MS Mincho" w:hAnsi="Consolas"/>
          <w:b/>
          <w:sz w:val="22"/>
          <w:szCs w:val="22"/>
          <w:lang w:val="ru-RU" w:eastAsia="ru-RU"/>
        </w:rPr>
        <w:t>Байт 2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5" w:name="_Toc292979637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7      Не найдена TC в конце сектора (Это нормально, в этой сист</w:t>
      </w:r>
      <w:r w:rsidRPr="00D241CA">
        <w:rPr>
          <w:rFonts w:ascii="Consolas" w:eastAsia="MS Mincho" w:hAnsi="Consolas"/>
          <w:sz w:val="22"/>
          <w:szCs w:val="22"/>
          <w:lang w:val="ru-RU" w:eastAsia="ru-RU"/>
        </w:rPr>
        <w:t>е</w:t>
      </w:r>
      <w:r w:rsidRPr="00D241CA">
        <w:rPr>
          <w:rFonts w:ascii="Consolas" w:eastAsia="MS Mincho" w:hAnsi="Consolas"/>
          <w:sz w:val="22"/>
          <w:szCs w:val="22"/>
          <w:lang w:val="ru-RU" w:eastAsia="ru-RU"/>
        </w:rPr>
        <w:t>ме)</w:t>
      </w:r>
      <w:bookmarkEnd w:id="95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6" w:name="_Toc292979638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6      Не используется</w:t>
      </w:r>
      <w:bookmarkEnd w:id="96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7" w:name="_Toc292979639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5      Ошибка CRC</w:t>
      </w:r>
      <w:bookmarkEnd w:id="97"/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8" w:name="_Toc292979640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4      DMA неполный/переполнен</w:t>
      </w:r>
      <w:bookmarkEnd w:id="98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99" w:name="_Toc292979641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3      Не используется</w:t>
      </w:r>
      <w:bookmarkEnd w:id="99"/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00" w:name="_Toc292979642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2      Нет данных</w:t>
      </w:r>
      <w:bookmarkEnd w:id="100"/>
      <w:r w:rsidRPr="00D241CA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</w:p>
    <w:p w:rsidR="000B4E75" w:rsidRPr="00D241C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01" w:name="_Toc292979643"/>
      <w:r w:rsidRPr="00D241CA">
        <w:rPr>
          <w:rFonts w:ascii="Consolas" w:eastAsia="MS Mincho" w:hAnsi="Consolas"/>
          <w:sz w:val="22"/>
          <w:szCs w:val="22"/>
          <w:lang w:val="ru-RU" w:eastAsia="ru-RU"/>
        </w:rPr>
        <w:t>Бит 1      Защита записи</w:t>
      </w:r>
      <w:bookmarkEnd w:id="101"/>
    </w:p>
    <w:p w:rsidR="000B4E75" w:rsidRPr="000B4E75" w:rsidRDefault="000B4E75" w:rsidP="00F404A0">
      <w:pPr>
        <w:pStyle w:val="2"/>
        <w:rPr>
          <w:rFonts w:ascii="Times" w:hAnsi="Times" w:cs="Times"/>
        </w:rPr>
      </w:pPr>
      <w:bookmarkStart w:id="102" w:name="_Toc292979644"/>
      <w:bookmarkStart w:id="103" w:name="_Toc361824768"/>
      <w:r w:rsidRPr="000B4E75">
        <w:t>6.4 Пример</w:t>
      </w:r>
      <w:bookmarkEnd w:id="102"/>
      <w:bookmarkEnd w:id="103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Одна плата работала во всем кроме начальной загрузки системы. Выполнение вышеупом</w:t>
      </w:r>
      <w:r w:rsidRPr="000B4E75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 xml:space="preserve">нутого дискового теста дало ошибку </w:t>
      </w:r>
      <w:r w:rsidR="00761A16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/>
          <w:noProof/>
          <w:lang w:eastAsia="ru-RU"/>
        </w:rPr>
        <w:t>DMA</w:t>
      </w:r>
      <w:r w:rsidRPr="00C700CD">
        <w:rPr>
          <w:rFonts w:eastAsia="MS Mincho"/>
          <w:noProof/>
          <w:lang w:val="ru-RU" w:eastAsia="ru-RU"/>
        </w:rPr>
        <w:t xml:space="preserve"> </w:t>
      </w:r>
      <w:r w:rsidRPr="000B4E75">
        <w:rPr>
          <w:rFonts w:ascii="Consolas" w:eastAsia="MS Mincho" w:hAnsi="Consolas"/>
          <w:noProof/>
          <w:lang w:eastAsia="ru-RU"/>
        </w:rPr>
        <w:t>underrun</w:t>
      </w:r>
      <w:r w:rsidR="00761A16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 Средство проверки непреры</w:t>
      </w:r>
      <w:r w:rsidRPr="000B4E7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ности показало пропущенное соединение при вводе запроса </w:t>
      </w:r>
      <w:r w:rsidRPr="00D241CA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 к </w:t>
      </w:r>
      <w:r w:rsidRPr="00761A16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>. Вот!</w:t>
      </w:r>
    </w:p>
    <w:p w:rsidR="000B4E75" w:rsidRPr="000B4E75" w:rsidRDefault="000B4E75" w:rsidP="00F404A0">
      <w:pPr>
        <w:pStyle w:val="1"/>
        <w:rPr>
          <w:rFonts w:ascii="Times" w:hAnsi="Times" w:cs="Times"/>
        </w:rPr>
      </w:pPr>
      <w:bookmarkStart w:id="104" w:name="_Toc292979645"/>
      <w:bookmarkStart w:id="105" w:name="_Toc361824769"/>
      <w:r w:rsidRPr="000B4E75">
        <w:t>7 Описание логики</w:t>
      </w:r>
      <w:bookmarkEnd w:id="104"/>
      <w:bookmarkEnd w:id="105"/>
    </w:p>
    <w:p w:rsidR="00ED2E05" w:rsidRPr="007231BD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Следующее описание следует рассматривать совместно с прилагаемыми схемами. Табл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цы данных для различных микросхем доступны на веб-сайтах производителей.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06" w:name="_Toc292979646"/>
      <w:bookmarkStart w:id="107" w:name="_Toc361824770"/>
      <w:r w:rsidRPr="000B4E75">
        <w:t>7.1 ЦП</w:t>
      </w:r>
      <w:bookmarkEnd w:id="106"/>
      <w:bookmarkEnd w:id="107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noProof/>
          <w:lang w:eastAsia="ru-RU"/>
        </w:rPr>
        <w:t>Zilog</w:t>
      </w:r>
      <w:r w:rsidRPr="000B4E75">
        <w:rPr>
          <w:rFonts w:eastAsia="MS Mincho"/>
          <w:lang w:val="ru-RU" w:eastAsia="ru-RU"/>
        </w:rPr>
        <w:t xml:space="preserve"> рекомендует два микропроцессора для новых проектов: </w:t>
      </w:r>
      <w:r w:rsidRPr="000610BF">
        <w:rPr>
          <w:rFonts w:ascii="Consolas" w:eastAsia="MS Mincho" w:hAnsi="Consolas"/>
          <w:lang w:val="ru-RU" w:eastAsia="ru-RU"/>
        </w:rPr>
        <w:t>Z84C15</w:t>
      </w:r>
      <w:r w:rsidRPr="000B4E75">
        <w:rPr>
          <w:rFonts w:eastAsia="MS Mincho"/>
          <w:lang w:val="ru-RU" w:eastAsia="ru-RU"/>
        </w:rPr>
        <w:t xml:space="preserve"> и </w:t>
      </w:r>
      <w:r w:rsidRPr="000610B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>. Для да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ного проекта подходит </w:t>
      </w:r>
      <w:r w:rsidRPr="000610B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, обеспечивая </w:t>
      </w:r>
      <w:r w:rsidR="004E2EA1">
        <w:rPr>
          <w:rFonts w:eastAsia="MS Mincho"/>
          <w:lang w:val="ru-RU" w:eastAsia="ru-RU"/>
        </w:rPr>
        <w:t>ядро</w:t>
      </w:r>
      <w:r w:rsidRPr="000B4E75">
        <w:rPr>
          <w:rFonts w:eastAsia="MS Mincho"/>
          <w:lang w:val="ru-RU" w:eastAsia="ru-RU"/>
        </w:rPr>
        <w:t xml:space="preserve"> Z180, с расширенными функциями отображ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ния памяти.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 xml:space="preserve">Этот микропроцессор доступен </w:t>
      </w:r>
      <w:r w:rsidR="004E2EA1">
        <w:rPr>
          <w:rFonts w:eastAsia="MS Mincho"/>
          <w:lang w:val="ru-RU" w:eastAsia="ru-RU"/>
        </w:rPr>
        <w:t>для нескольких</w:t>
      </w:r>
      <w:r w:rsidRPr="000B4E75">
        <w:rPr>
          <w:rFonts w:eastAsia="MS Mincho"/>
          <w:lang w:val="ru-RU" w:eastAsia="ru-RU"/>
        </w:rPr>
        <w:t xml:space="preserve"> тактовых частот: первые платы использовали 16 МГц. Увеличение частоты, хотя могут использоваться самые высокочасто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ные микросхемы </w:t>
      </w:r>
      <w:r w:rsidRPr="008C0FD4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>, ограничивает выбор скоростей последовательного порта, не является х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рошим фактором.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Это оказывает минимальное влияние на стандартный последовательный порт, к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торый использует встроенный контроллер скорости передачи. Этот генератор очень гибок в своем диапазоне возможных делителей.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Однако, если используются порты расшир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ния (см</w:t>
      </w:r>
      <w:r w:rsidR="000610BF">
        <w:rPr>
          <w:rFonts w:eastAsia="MS Mincho"/>
          <w:lang w:val="ru-RU" w:eastAsia="ru-RU"/>
        </w:rPr>
        <w:t>.</w:t>
      </w:r>
      <w:r w:rsidRPr="000B4E75">
        <w:rPr>
          <w:rFonts w:eastAsia="MS Mincho"/>
          <w:lang w:val="ru-RU" w:eastAsia="ru-RU"/>
        </w:rPr>
        <w:t xml:space="preserve"> </w:t>
      </w:r>
      <w:r w:rsidRPr="000610BF">
        <w:rPr>
          <w:rFonts w:ascii="Consolas" w:eastAsia="MS Mincho" w:hAnsi="Consolas"/>
          <w:lang w:val="ru-RU" w:eastAsia="ru-RU"/>
        </w:rPr>
        <w:t>Р16</w:t>
      </w:r>
      <w:r w:rsidRPr="000B4E75">
        <w:rPr>
          <w:rFonts w:eastAsia="MS Mincho"/>
          <w:lang w:val="ru-RU" w:eastAsia="ru-RU"/>
        </w:rPr>
        <w:t xml:space="preserve"> ниже), то они имеют более сокращенный набор доступных делителей и, как правило, требуют тщательно выбранной тактовой частоты. Программное обеспечение з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lastRenderedPageBreak/>
        <w:t>грузки может распознавать и скорректировать следующи</w:t>
      </w:r>
      <w:r w:rsidR="000610BF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 частоты:</w:t>
      </w:r>
    </w:p>
    <w:p w:rsidR="000B4E75" w:rsidRPr="000610BF" w:rsidRDefault="000B4E75" w:rsidP="00572638">
      <w:pPr>
        <w:widowControl w:val="0"/>
        <w:autoSpaceDE w:val="0"/>
        <w:autoSpaceDN w:val="0"/>
        <w:adjustRightInd w:val="0"/>
        <w:spacing w:before="120"/>
        <w:ind w:left="720"/>
        <w:rPr>
          <w:rFonts w:ascii="Times" w:eastAsia="MS Mincho" w:hAnsi="Times" w:cs="Times"/>
          <w:sz w:val="22"/>
          <w:szCs w:val="22"/>
          <w:lang w:val="ru-RU" w:eastAsia="ru-RU"/>
        </w:rPr>
      </w:pPr>
      <w:r w:rsidRPr="000610BF">
        <w:rPr>
          <w:rFonts w:ascii="Times" w:eastAsia="MS Mincho" w:hAnsi="Times" w:cs="Times"/>
          <w:sz w:val="22"/>
          <w:szCs w:val="22"/>
          <w:lang w:val="ru-RU" w:eastAsia="ru-RU"/>
        </w:rPr>
        <w:t xml:space="preserve">• 12.288 </w:t>
      </w:r>
      <w:r w:rsidRPr="000610BF">
        <w:rPr>
          <w:rFonts w:eastAsia="MS Mincho"/>
          <w:sz w:val="22"/>
          <w:szCs w:val="22"/>
          <w:lang w:val="ru-RU" w:eastAsia="ru-RU"/>
        </w:rPr>
        <w:t>МГц</w:t>
      </w:r>
    </w:p>
    <w:p w:rsidR="000B4E75" w:rsidRPr="000610BF" w:rsidRDefault="000B4E75" w:rsidP="00572638">
      <w:pPr>
        <w:widowControl w:val="0"/>
        <w:autoSpaceDE w:val="0"/>
        <w:autoSpaceDN w:val="0"/>
        <w:adjustRightInd w:val="0"/>
        <w:ind w:left="720"/>
        <w:rPr>
          <w:rFonts w:ascii="Times" w:eastAsia="MS Mincho" w:hAnsi="Times" w:cs="Times"/>
          <w:sz w:val="22"/>
          <w:szCs w:val="22"/>
          <w:lang w:val="ru-RU" w:eastAsia="ru-RU"/>
        </w:rPr>
      </w:pPr>
      <w:r w:rsidRPr="000610BF">
        <w:rPr>
          <w:rFonts w:ascii="Times" w:eastAsia="MS Mincho" w:hAnsi="Times" w:cs="Times"/>
          <w:sz w:val="22"/>
          <w:szCs w:val="22"/>
          <w:lang w:val="ru-RU" w:eastAsia="ru-RU"/>
        </w:rPr>
        <w:t xml:space="preserve">• 16.0 </w:t>
      </w:r>
      <w:r w:rsidRPr="000610BF">
        <w:rPr>
          <w:rFonts w:eastAsia="MS Mincho"/>
          <w:sz w:val="22"/>
          <w:szCs w:val="22"/>
          <w:lang w:val="ru-RU" w:eastAsia="ru-RU"/>
        </w:rPr>
        <w:t>МГц</w:t>
      </w:r>
    </w:p>
    <w:p w:rsidR="000B4E75" w:rsidRPr="000610BF" w:rsidRDefault="000B4E75" w:rsidP="00572638">
      <w:pPr>
        <w:widowControl w:val="0"/>
        <w:autoSpaceDE w:val="0"/>
        <w:autoSpaceDN w:val="0"/>
        <w:adjustRightInd w:val="0"/>
        <w:ind w:left="720"/>
        <w:rPr>
          <w:rFonts w:ascii="Times" w:eastAsia="MS Mincho" w:hAnsi="Times" w:cs="Times"/>
          <w:sz w:val="22"/>
          <w:szCs w:val="22"/>
          <w:lang w:val="ru-RU" w:eastAsia="ru-RU"/>
        </w:rPr>
      </w:pPr>
      <w:r w:rsidRPr="000610BF">
        <w:rPr>
          <w:rFonts w:ascii="Times" w:eastAsia="MS Mincho" w:hAnsi="Times" w:cs="Times"/>
          <w:sz w:val="22"/>
          <w:szCs w:val="22"/>
          <w:lang w:val="ru-RU" w:eastAsia="ru-RU"/>
        </w:rPr>
        <w:t xml:space="preserve">• 18.432 </w:t>
      </w:r>
      <w:r w:rsidRPr="000610BF">
        <w:rPr>
          <w:rFonts w:eastAsia="MS Mincho"/>
          <w:sz w:val="22"/>
          <w:szCs w:val="22"/>
          <w:lang w:val="ru-RU" w:eastAsia="ru-RU"/>
        </w:rPr>
        <w:t>МГц</w:t>
      </w:r>
    </w:p>
    <w:p w:rsidR="000B4E75" w:rsidRPr="000610BF" w:rsidRDefault="000B4E75" w:rsidP="00572638">
      <w:pPr>
        <w:widowControl w:val="0"/>
        <w:autoSpaceDE w:val="0"/>
        <w:autoSpaceDN w:val="0"/>
        <w:adjustRightInd w:val="0"/>
        <w:spacing w:after="120"/>
        <w:ind w:left="720"/>
        <w:jc w:val="both"/>
        <w:rPr>
          <w:rFonts w:ascii="Times" w:eastAsia="MS Mincho" w:hAnsi="Times" w:cs="Times"/>
          <w:sz w:val="22"/>
          <w:szCs w:val="22"/>
          <w:lang w:val="ru-RU" w:eastAsia="ru-RU"/>
        </w:rPr>
      </w:pPr>
      <w:r w:rsidRPr="000610BF">
        <w:rPr>
          <w:rFonts w:ascii="Times" w:eastAsia="MS Mincho" w:hAnsi="Times" w:cs="Times"/>
          <w:sz w:val="22"/>
          <w:szCs w:val="22"/>
          <w:lang w:val="ru-RU" w:eastAsia="ru-RU"/>
        </w:rPr>
        <w:t xml:space="preserve">• 24.576 </w:t>
      </w:r>
      <w:r w:rsidRPr="000610BF">
        <w:rPr>
          <w:rFonts w:eastAsia="MS Mincho"/>
          <w:sz w:val="22"/>
          <w:szCs w:val="22"/>
          <w:lang w:val="ru-RU" w:eastAsia="ru-RU"/>
        </w:rPr>
        <w:t>МГц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Последние два требуют установки более быстрых микросхем процессора.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610B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включает в себя несколько встроенных периферийных функций. Все это в полной мере поддерживает векторную систему прерываний</w:t>
      </w:r>
      <w:r w:rsidR="007231BD" w:rsidRPr="007231BD">
        <w:rPr>
          <w:rFonts w:eastAsia="MS Mincho"/>
          <w:lang w:val="ru-RU" w:eastAsia="ru-RU"/>
        </w:rPr>
        <w:t xml:space="preserve"> </w:t>
      </w:r>
      <w:r w:rsidR="007231BD" w:rsidRPr="00C700CD">
        <w:rPr>
          <w:rFonts w:eastAsia="MS Mincho"/>
          <w:lang w:val="ru-RU" w:eastAsia="ru-RU"/>
        </w:rPr>
        <w:t>Z80</w:t>
      </w:r>
      <w:r w:rsidRPr="000B4E75">
        <w:rPr>
          <w:rFonts w:eastAsia="MS Mincho"/>
          <w:lang w:val="ru-RU" w:eastAsia="ru-RU"/>
        </w:rPr>
        <w:t>. Используются следующие внутре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ние периферийные устройства: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08" w:name="_Toc292979647"/>
      <w:bookmarkStart w:id="109" w:name="_Toc361824771"/>
      <w:r w:rsidRPr="000B4E75">
        <w:t>7.1.1 Последовательный порт</w:t>
      </w:r>
      <w:bookmarkEnd w:id="108"/>
      <w:bookmarkEnd w:id="109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610B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имеет в общей сложности 4 последовательных порта. Один из них используется, как порт терминала по умолчанию с нормальными уровнями </w:t>
      </w:r>
      <w:r w:rsidRPr="000610BF">
        <w:rPr>
          <w:rFonts w:ascii="Consolas" w:eastAsia="MS Mincho" w:hAnsi="Consolas"/>
          <w:lang w:val="ru-RU" w:eastAsia="ru-RU"/>
        </w:rPr>
        <w:t>RS232</w:t>
      </w:r>
      <w:r w:rsidRPr="000B4E75">
        <w:rPr>
          <w:rFonts w:eastAsia="MS Mincho"/>
          <w:lang w:val="ru-RU" w:eastAsia="ru-RU"/>
        </w:rPr>
        <w:t>. Остальные 3 порта досту</w:t>
      </w:r>
      <w:r w:rsidRPr="000B4E75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 xml:space="preserve">ны как небуферизованные сигналы с уровнями </w:t>
      </w:r>
      <w:r w:rsidRPr="000610BF">
        <w:rPr>
          <w:rFonts w:ascii="Consolas" w:eastAsia="MS Mincho" w:hAnsi="Consolas"/>
          <w:lang w:val="ru-RU" w:eastAsia="ru-RU"/>
        </w:rPr>
        <w:t>TTL</w:t>
      </w:r>
      <w:r w:rsidRPr="000B4E75">
        <w:rPr>
          <w:rFonts w:eastAsia="MS Mincho"/>
          <w:lang w:val="ru-RU" w:eastAsia="ru-RU"/>
        </w:rPr>
        <w:t>, для использования с преобр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зователями уровня вне платы. Один из этих дополнительных портов обеспечивает полную функци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нальность синхронного управления передачей данных (</w:t>
      </w:r>
      <w:r w:rsidRPr="000610BF">
        <w:rPr>
          <w:rFonts w:ascii="Consolas" w:eastAsia="MS Mincho" w:hAnsi="Consolas"/>
          <w:lang w:val="ru-RU" w:eastAsia="ru-RU"/>
        </w:rPr>
        <w:t>SDLC</w:t>
      </w:r>
      <w:r w:rsidRPr="000B4E75">
        <w:rPr>
          <w:rFonts w:eastAsia="MS Mincho"/>
          <w:lang w:val="ru-RU" w:eastAsia="ru-RU"/>
        </w:rPr>
        <w:t xml:space="preserve">), и может быть настроен для управления </w:t>
      </w:r>
      <w:r w:rsidRPr="000610BF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Последовательные порты </w:t>
      </w:r>
      <w:r w:rsidRPr="000610B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не поддерживают сигналы управления модемом </w:t>
      </w:r>
      <w:r w:rsidRPr="00CA08DE">
        <w:rPr>
          <w:rFonts w:ascii="Consolas" w:eastAsia="MS Mincho" w:hAnsi="Consolas"/>
          <w:lang w:val="ru-RU" w:eastAsia="ru-RU"/>
        </w:rPr>
        <w:t>DSR</w:t>
      </w:r>
      <w:r w:rsidRPr="000B4E75">
        <w:rPr>
          <w:rFonts w:eastAsia="MS Mincho"/>
          <w:lang w:val="ru-RU" w:eastAsia="ru-RU"/>
        </w:rPr>
        <w:t xml:space="preserve"> и </w:t>
      </w:r>
      <w:r w:rsidRPr="00CA08DE">
        <w:rPr>
          <w:rFonts w:ascii="Consolas" w:eastAsia="MS Mincho" w:hAnsi="Consolas"/>
          <w:lang w:val="ru-RU" w:eastAsia="ru-RU"/>
        </w:rPr>
        <w:t>RTS</w:t>
      </w:r>
      <w:r w:rsidRPr="000B4E75">
        <w:rPr>
          <w:rFonts w:eastAsia="MS Mincho"/>
          <w:lang w:val="ru-RU" w:eastAsia="ru-RU"/>
        </w:rPr>
        <w:t xml:space="preserve">, поэтому они </w:t>
      </w:r>
      <w:r w:rsidR="007231BD">
        <w:rPr>
          <w:rFonts w:eastAsia="MS Mincho"/>
          <w:lang w:val="ru-RU" w:eastAsia="ru-RU"/>
        </w:rPr>
        <w:t>реализованы</w:t>
      </w:r>
      <w:r w:rsidRPr="000B4E75">
        <w:rPr>
          <w:rFonts w:eastAsia="MS Mincho"/>
          <w:lang w:val="ru-RU" w:eastAsia="ru-RU"/>
        </w:rPr>
        <w:t xml:space="preserve"> (для главного порта терминала) двумя линиями от параллел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>ного порта на микросхеме (см</w:t>
      </w:r>
      <w:r w:rsidR="00D2362F">
        <w:rPr>
          <w:rFonts w:eastAsia="MS Mincho"/>
          <w:lang w:val="ru-RU" w:eastAsia="ru-RU"/>
        </w:rPr>
        <w:t>.</w:t>
      </w:r>
      <w:r w:rsidRPr="000B4E75">
        <w:rPr>
          <w:rFonts w:eastAsia="MS Mincho"/>
          <w:lang w:val="ru-RU" w:eastAsia="ru-RU"/>
        </w:rPr>
        <w:t xml:space="preserve"> ниже). Эти линии не используется стандартным программным обесп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чением.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10" w:name="_Toc292979648"/>
      <w:bookmarkStart w:id="111" w:name="_Toc361824772"/>
      <w:r w:rsidRPr="000B4E75">
        <w:t>7.1.2 Параллельный порт</w:t>
      </w:r>
      <w:bookmarkEnd w:id="110"/>
      <w:bookmarkEnd w:id="111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CA08DE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имеет в наличии один 8-разрядный параллельный порт (другие были переопредел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ны для других функций). Они используются, чтобы поддерживать встроенные средства. Назначения контактов: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1067"/>
        <w:gridCol w:w="8788"/>
      </w:tblGrid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Times" w:eastAsia="MS Mincho" w:hAnsi="Times" w:cs="Times"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A0</w:t>
            </w:r>
          </w:p>
        </w:tc>
        <w:tc>
          <w:tcPr>
            <w:tcW w:w="12687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9D6FB8">
              <w:rPr>
                <w:rFonts w:eastAsia="MS Mincho"/>
                <w:lang w:val="ru-RU" w:eastAsia="ru-RU"/>
              </w:rPr>
              <w:t>Линия данных ввода/вывода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RTC</w:t>
            </w:r>
            <w:r w:rsidRPr="009D6FB8">
              <w:rPr>
                <w:rFonts w:eastAsia="MS Mincho"/>
                <w:lang w:val="ru-RU" w:eastAsia="ru-RU"/>
              </w:rPr>
              <w:t xml:space="preserve"> (двунаправленная)</w:t>
            </w:r>
          </w:p>
        </w:tc>
      </w:tr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 w:cs="Times"/>
                <w:b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A1</w:t>
            </w:r>
          </w:p>
        </w:tc>
        <w:tc>
          <w:tcPr>
            <w:tcW w:w="12687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b/>
                <w:lang w:val="ru-RU" w:eastAsia="ru-RU"/>
              </w:rPr>
            </w:pPr>
            <w:r w:rsidRPr="009D6FB8">
              <w:rPr>
                <w:rFonts w:eastAsia="MS Mincho"/>
                <w:lang w:val="ru-RU" w:eastAsia="ru-RU"/>
              </w:rPr>
              <w:t>Линия синхросигнала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eastAsia="ru-RU"/>
              </w:rPr>
              <w:t>RTC</w:t>
            </w:r>
          </w:p>
        </w:tc>
      </w:tr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 w:cs="Times"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A2</w:t>
            </w:r>
          </w:p>
        </w:tc>
        <w:tc>
          <w:tcPr>
            <w:tcW w:w="12687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9D6FB8">
              <w:rPr>
                <w:rFonts w:eastAsia="MS Mincho"/>
                <w:lang w:val="ru-RU" w:eastAsia="ru-RU"/>
              </w:rPr>
              <w:t>Линия сброса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eastAsia="ru-RU"/>
              </w:rPr>
              <w:t>RTC</w:t>
            </w:r>
          </w:p>
        </w:tc>
      </w:tr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 w:cs="Times"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A3..A4</w:t>
            </w:r>
          </w:p>
        </w:tc>
        <w:tc>
          <w:tcPr>
            <w:tcW w:w="12687" w:type="dxa"/>
            <w:shd w:val="clear" w:color="auto" w:fill="auto"/>
          </w:tcPr>
          <w:p w:rsidR="000B4E75" w:rsidRPr="009D6FB8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MS Mincho"/>
                <w:lang w:val="ru-RU" w:eastAsia="ru-RU"/>
              </w:rPr>
            </w:pPr>
            <w:r w:rsidRPr="009D6FB8">
              <w:rPr>
                <w:rFonts w:eastAsia="MS Mincho"/>
                <w:lang w:val="ru-RU" w:eastAsia="ru-RU"/>
              </w:rPr>
              <w:t>Не используются</w:t>
            </w:r>
          </w:p>
        </w:tc>
      </w:tr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 w:cs="Times"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A5</w:t>
            </w:r>
          </w:p>
        </w:tc>
        <w:tc>
          <w:tcPr>
            <w:tcW w:w="12687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9D6FB8">
              <w:rPr>
                <w:rFonts w:eastAsia="MS Mincho"/>
                <w:lang w:val="ru-RU" w:eastAsia="ru-RU"/>
              </w:rPr>
              <w:t>Линия установленная в низкий логический уровень активизирует, генератор напряжения 12В для флэш-</w:t>
            </w:r>
            <w:r w:rsidRPr="005C380B">
              <w:rPr>
                <w:rFonts w:ascii="Consolas" w:eastAsia="MS Mincho" w:hAnsi="Consolas"/>
                <w:lang w:val="ru-RU" w:eastAsia="ru-RU"/>
              </w:rPr>
              <w:t>ПЗУ</w:t>
            </w:r>
          </w:p>
        </w:tc>
      </w:tr>
      <w:tr w:rsidR="000B4E75" w:rsidRPr="00392C36">
        <w:tc>
          <w:tcPr>
            <w:tcW w:w="1101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 w:cs="Times"/>
                <w:noProof/>
                <w:lang w:eastAsia="ru-RU"/>
              </w:rPr>
            </w:pPr>
            <w:r w:rsidRPr="00392C36">
              <w:rPr>
                <w:rFonts w:ascii="Consolas" w:eastAsia="MS Mincho" w:hAnsi="Consolas" w:cs="Times"/>
                <w:noProof/>
                <w:lang w:eastAsia="ru-RU"/>
              </w:rPr>
              <w:t>A6</w:t>
            </w:r>
          </w:p>
        </w:tc>
        <w:tc>
          <w:tcPr>
            <w:tcW w:w="12687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9A5022">
              <w:rPr>
                <w:rFonts w:ascii="Consolas" w:eastAsia="MS Mincho" w:hAnsi="Consolas"/>
                <w:lang w:val="ru-RU" w:eastAsia="ru-RU"/>
              </w:rPr>
              <w:t>DSR</w:t>
            </w:r>
            <w:r w:rsidRPr="009D6FB8">
              <w:rPr>
                <w:rFonts w:eastAsia="MS Mincho"/>
                <w:lang w:val="ru-RU" w:eastAsia="ru-RU"/>
              </w:rPr>
              <w:t xml:space="preserve"> вход от последовательного порта 1 </w:t>
            </w:r>
            <w:r w:rsidRPr="00392C36">
              <w:rPr>
                <w:rFonts w:ascii="Consolas" w:eastAsia="MS Mincho" w:hAnsi="Consolas"/>
                <w:lang w:val="ru-RU" w:eastAsia="ru-RU"/>
              </w:rPr>
              <w:t>A7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RTS</w:t>
            </w:r>
            <w:r w:rsidRPr="009D6FB8">
              <w:rPr>
                <w:rFonts w:eastAsia="MS Mincho"/>
                <w:lang w:val="ru-RU" w:eastAsia="ru-RU"/>
              </w:rPr>
              <w:t xml:space="preserve"> вывода на последовательный порт</w:t>
            </w:r>
          </w:p>
          <w:p w:rsidR="00ED2E05" w:rsidRPr="00392C36" w:rsidRDefault="00ED2E0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</w:p>
        </w:tc>
      </w:tr>
    </w:tbl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12" w:name="_Toc292979649"/>
      <w:bookmarkStart w:id="113" w:name="_Toc361824773"/>
      <w:r w:rsidRPr="000B4E75">
        <w:t>7.1.3 DMA</w:t>
      </w:r>
      <w:bookmarkEnd w:id="112"/>
      <w:bookmarkEnd w:id="113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 умолчанию, канал </w:t>
      </w:r>
      <w:r w:rsidRPr="00CA08DE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 </w:t>
      </w:r>
      <w:r w:rsidR="008D28CF" w:rsidRPr="009A5022">
        <w:rPr>
          <w:rFonts w:ascii="Consolas" w:eastAsia="MS Mincho" w:hAnsi="Consolas"/>
          <w:lang w:val="ru-RU" w:eastAsia="ru-RU"/>
        </w:rPr>
        <w:t>0</w:t>
      </w:r>
      <w:r w:rsidR="008D28CF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используется для контроллера гибких дисков и канал</w:t>
      </w:r>
      <w:r w:rsidR="007231BD">
        <w:rPr>
          <w:rFonts w:eastAsia="MS Mincho"/>
          <w:lang w:val="ru-RU" w:eastAsia="ru-RU"/>
        </w:rPr>
        <w:t> </w:t>
      </w:r>
      <w:r w:rsidRPr="000B4E75">
        <w:rPr>
          <w:rFonts w:eastAsia="MS Mincho"/>
          <w:lang w:val="ru-RU" w:eastAsia="ru-RU"/>
        </w:rPr>
        <w:t>1 дост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пен для плат расширения (если такие имеются). С помощью перемычки </w:t>
      </w:r>
      <w:r w:rsidRPr="00CA08DE">
        <w:rPr>
          <w:rFonts w:ascii="Consolas" w:eastAsia="MS Mincho" w:hAnsi="Consolas"/>
          <w:lang w:val="ru-RU" w:eastAsia="ru-RU"/>
        </w:rPr>
        <w:t>P2</w:t>
      </w:r>
      <w:r w:rsidRPr="000B4E75">
        <w:rPr>
          <w:rFonts w:eastAsia="MS Mincho"/>
          <w:lang w:val="ru-RU" w:eastAsia="ru-RU"/>
        </w:rPr>
        <w:t xml:space="preserve"> они могут быть изм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нены в случае необходимости, чтобы обеспечить поддержку </w:t>
      </w:r>
      <w:r w:rsidRPr="00CA08DE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 для последовательного по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та 1.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CA08DE">
        <w:rPr>
          <w:rFonts w:ascii="Consolas" w:eastAsia="MS Mincho" w:hAnsi="Consolas"/>
          <w:lang w:val="ru-RU" w:eastAsia="ru-RU"/>
        </w:rPr>
        <w:t>Z180</w:t>
      </w:r>
      <w:r w:rsidRPr="000B4E75">
        <w:rPr>
          <w:rFonts w:eastAsia="MS Mincho"/>
          <w:lang w:val="ru-RU" w:eastAsia="ru-RU"/>
        </w:rPr>
        <w:t xml:space="preserve"> </w:t>
      </w:r>
      <w:r w:rsidRPr="00CA08DE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 обеспечивает только сигнал </w:t>
      </w:r>
      <w:r w:rsidRPr="000B4E75">
        <w:rPr>
          <w:rFonts w:ascii="Consolas" w:eastAsia="MS Mincho" w:hAnsi="Consolas"/>
          <w:noProof/>
          <w:lang w:eastAsia="ru-RU"/>
        </w:rPr>
        <w:t>TENDx</w:t>
      </w:r>
      <w:r w:rsidRPr="000B4E75">
        <w:rPr>
          <w:rFonts w:eastAsia="MS Mincho"/>
          <w:lang w:val="ru-RU" w:eastAsia="ru-RU"/>
        </w:rPr>
        <w:t xml:space="preserve"> (конец блока) во время его цикла записи. Это делает его неприменимым с контроллером гибких дисков, при чтении из диска (</w:t>
      </w:r>
      <w:r w:rsidRPr="00CA08DE">
        <w:rPr>
          <w:rFonts w:ascii="Consolas" w:eastAsia="MS Mincho" w:hAnsi="Consolas"/>
          <w:lang w:val="ru-RU" w:eastAsia="ru-RU"/>
        </w:rPr>
        <w:t>FDC</w:t>
      </w:r>
      <w:r w:rsidRPr="000B4E75">
        <w:rPr>
          <w:rFonts w:eastAsia="MS Mincho"/>
          <w:lang w:val="ru-RU" w:eastAsia="ru-RU"/>
        </w:rPr>
        <w:t xml:space="preserve"> тр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бует, установленный </w:t>
      </w:r>
      <w:r w:rsidRPr="000B4E75">
        <w:rPr>
          <w:rFonts w:ascii="Consolas" w:eastAsia="MS Mincho" w:hAnsi="Consolas" w:cs="Times"/>
          <w:lang w:eastAsia="ru-RU"/>
        </w:rPr>
        <w:t>TEND</w:t>
      </w:r>
      <w:r w:rsidRPr="000B4E75">
        <w:rPr>
          <w:rFonts w:eastAsia="MS Mincho"/>
          <w:lang w:val="ru-RU" w:eastAsia="ru-RU"/>
        </w:rPr>
        <w:t xml:space="preserve"> во время цикла </w:t>
      </w:r>
      <w:r w:rsidRPr="00CA08DE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, адресуемого ему, а не памяти). Следов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тельно, </w:t>
      </w:r>
      <w:r w:rsidRPr="007A6628">
        <w:rPr>
          <w:rFonts w:ascii="Consolas" w:eastAsia="MS Mincho" w:hAnsi="Consolas"/>
          <w:lang w:val="ru-RU" w:eastAsia="ru-RU"/>
        </w:rPr>
        <w:t>FDC</w:t>
      </w:r>
      <w:r w:rsidRPr="000B4E75">
        <w:rPr>
          <w:rFonts w:eastAsia="MS Mincho"/>
          <w:lang w:val="ru-RU" w:eastAsia="ru-RU"/>
        </w:rPr>
        <w:t xml:space="preserve"> запрограммирован, чтобы не использовать сигнал </w:t>
      </w:r>
      <w:r w:rsidRPr="000B4E75">
        <w:rPr>
          <w:rFonts w:ascii="Consolas" w:eastAsia="MS Mincho" w:hAnsi="Consolas"/>
          <w:noProof/>
          <w:lang w:eastAsia="ru-RU"/>
        </w:rPr>
        <w:t>TENDx</w:t>
      </w:r>
      <w:r w:rsidRPr="000B4E75">
        <w:rPr>
          <w:rFonts w:eastAsia="MS Mincho"/>
          <w:lang w:val="ru-RU" w:eastAsia="ru-RU"/>
        </w:rPr>
        <w:t>, который подразум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вает, что все переда</w:t>
      </w:r>
      <w:r w:rsidR="008C0FD4">
        <w:rPr>
          <w:rFonts w:eastAsia="MS Mincho"/>
          <w:lang w:val="ru-RU" w:eastAsia="ru-RU"/>
        </w:rPr>
        <w:t>чи отправят сообщение об ошибке</w:t>
      </w:r>
      <w:r w:rsidRPr="000B4E75">
        <w:rPr>
          <w:rFonts w:eastAsia="MS Mincho"/>
          <w:lang w:val="ru-RU" w:eastAsia="ru-RU"/>
        </w:rPr>
        <w:t xml:space="preserve"> </w:t>
      </w:r>
      <w:r w:rsidR="008C0FD4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 w:cs="Times"/>
          <w:lang w:eastAsia="ru-RU"/>
        </w:rPr>
        <w:t>end</w:t>
      </w:r>
      <w:r w:rsidRPr="00CA08DE">
        <w:rPr>
          <w:rFonts w:eastAsia="MS Mincho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of</w:t>
      </w:r>
      <w:r w:rsidRPr="00CA08DE">
        <w:rPr>
          <w:rFonts w:eastAsia="MS Mincho"/>
          <w:lang w:val="ru-RU" w:eastAsia="ru-RU"/>
        </w:rPr>
        <w:t xml:space="preserve"> </w:t>
      </w:r>
      <w:r w:rsidRPr="000B4E75">
        <w:rPr>
          <w:rFonts w:ascii="Consolas" w:eastAsia="MS Mincho" w:hAnsi="Consolas" w:cs="Times"/>
          <w:lang w:eastAsia="ru-RU"/>
        </w:rPr>
        <w:t>cylinder</w:t>
      </w:r>
      <w:r w:rsidR="008C0FD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 Это разрешается програм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>ным обеспечением.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14" w:name="_Toc292979650"/>
      <w:bookmarkStart w:id="115" w:name="_Toc361824774"/>
      <w:r w:rsidRPr="000B4E75">
        <w:lastRenderedPageBreak/>
        <w:t>7.1.4 Отображение памяти</w:t>
      </w:r>
      <w:bookmarkEnd w:id="114"/>
      <w:bookmarkEnd w:id="115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7A6628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обеспечивает два уровня логики отображения памяти. Первый отображает логич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ское 64</w:t>
      </w:r>
      <w:r w:rsidR="00E81587">
        <w:rPr>
          <w:rFonts w:eastAsia="MS Mincho"/>
          <w:lang w:val="ru-RU" w:eastAsia="ru-RU"/>
        </w:rPr>
        <w:t> Кб</w:t>
      </w:r>
      <w:r w:rsidRPr="000B4E75">
        <w:rPr>
          <w:rFonts w:eastAsia="MS Mincho"/>
          <w:lang w:val="ru-RU" w:eastAsia="ru-RU"/>
        </w:rPr>
        <w:t xml:space="preserve"> адресное пространство в максимум 3 "зоны" в физическом адресном 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странстве 1</w:t>
      </w:r>
      <w:r w:rsidR="00E81587">
        <w:rPr>
          <w:rFonts w:eastAsia="MS Mincho"/>
          <w:lang w:val="ru-RU" w:eastAsia="ru-RU"/>
        </w:rPr>
        <w:t> Мб</w:t>
      </w:r>
      <w:r w:rsidRPr="000B4E75">
        <w:rPr>
          <w:rFonts w:eastAsia="MS Mincho"/>
          <w:lang w:val="ru-RU" w:eastAsia="ru-RU"/>
        </w:rPr>
        <w:t xml:space="preserve">. Второй декодирует сигналы </w:t>
      </w:r>
      <w:r w:rsidRPr="000B4E75">
        <w:rPr>
          <w:rFonts w:ascii="Consolas" w:eastAsia="MS Mincho" w:hAnsi="Consolas"/>
          <w:lang w:val="ru-RU" w:eastAsia="ru-RU"/>
        </w:rPr>
        <w:t>/RAMCS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ascii="Consolas" w:eastAsia="MS Mincho" w:hAnsi="Consolas"/>
          <w:lang w:val="ru-RU" w:eastAsia="ru-RU"/>
        </w:rPr>
        <w:t>/ROMCS</w:t>
      </w:r>
      <w:r w:rsidRPr="000B4E75">
        <w:rPr>
          <w:rFonts w:eastAsia="MS Mincho"/>
          <w:lang w:val="ru-RU" w:eastAsia="ru-RU"/>
        </w:rPr>
        <w:t xml:space="preserve"> из транслированного физического адр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са.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В нормальных условиях эксплуатации, первая карта может быть изменен</w:t>
      </w:r>
      <w:r w:rsidR="00D2362F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так часто, как операционная система переключает задачи. Вторая будет нормально инициализироваться, при сбросе в размере реально установленной памяти и не измен</w:t>
      </w:r>
      <w:r w:rsidR="00D2362F">
        <w:rPr>
          <w:rFonts w:eastAsia="MS Mincho"/>
          <w:lang w:val="ru-RU" w:eastAsia="ru-RU"/>
        </w:rPr>
        <w:t>яется в дальнейшем. Загр</w:t>
      </w:r>
      <w:r w:rsidR="00D2362F">
        <w:rPr>
          <w:rFonts w:eastAsia="MS Mincho"/>
          <w:lang w:val="ru-RU" w:eastAsia="ru-RU"/>
        </w:rPr>
        <w:t>у</w:t>
      </w:r>
      <w:r w:rsidR="00D2362F">
        <w:rPr>
          <w:rFonts w:eastAsia="MS Mincho"/>
          <w:lang w:val="ru-RU" w:eastAsia="ru-RU"/>
        </w:rPr>
        <w:t xml:space="preserve">зочный </w:t>
      </w:r>
      <w:r w:rsidRPr="000B4E75">
        <w:rPr>
          <w:rFonts w:eastAsia="MS Mincho"/>
          <w:lang w:val="ru-RU" w:eastAsia="ru-RU"/>
        </w:rPr>
        <w:t xml:space="preserve">код включает в себя </w:t>
      </w:r>
      <w:r w:rsidR="008C0FD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умную</w:t>
      </w:r>
      <w:r w:rsidR="008C0FD4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подпрограмму инициализации памяти, которая </w:t>
      </w:r>
      <w:r w:rsidR="001C572F" w:rsidRPr="000B4E75">
        <w:rPr>
          <w:rFonts w:eastAsia="MS Mincho"/>
          <w:lang w:val="ru-RU" w:eastAsia="ru-RU"/>
        </w:rPr>
        <w:t>пров</w:t>
      </w:r>
      <w:r w:rsidR="001C572F" w:rsidRPr="000B4E75">
        <w:rPr>
          <w:rFonts w:eastAsia="MS Mincho"/>
          <w:lang w:val="ru-RU" w:eastAsia="ru-RU"/>
        </w:rPr>
        <w:t>е</w:t>
      </w:r>
      <w:r w:rsidR="001C572F" w:rsidRPr="000B4E75">
        <w:rPr>
          <w:rFonts w:eastAsia="MS Mincho"/>
          <w:lang w:val="ru-RU" w:eastAsia="ru-RU"/>
        </w:rPr>
        <w:t>ряет,</w:t>
      </w:r>
      <w:r w:rsidRPr="000B4E75">
        <w:rPr>
          <w:rFonts w:eastAsia="MS Mincho"/>
          <w:lang w:val="ru-RU" w:eastAsia="ru-RU"/>
        </w:rPr>
        <w:t xml:space="preserve"> какие микросхемы, на самом деле установлены, и распределяет ее в физическом 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странстве оптимальным образом.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Сообщение входа в систему включает сообщение о д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ступном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, и ее расположении в физическом адресном пространстве. Если присутствует достаточное количество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, то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будет скопирован в нижнюю часть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, и впосле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ствии отключено. Это позволяет </w:t>
      </w:r>
      <w:r w:rsidRPr="008C0FD4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работать быстрее.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Процедура установки памяти имеет два требования: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1. Если установлены две микросхемы памяти, они должны быть одно</w:t>
      </w:r>
      <w:r w:rsidR="0006766F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 xml:space="preserve"> и т</w:t>
      </w:r>
      <w:r w:rsidR="0006766F">
        <w:rPr>
          <w:rFonts w:eastAsia="MS Mincho"/>
          <w:lang w:val="ru-RU" w:eastAsia="ru-RU"/>
        </w:rPr>
        <w:t>ой</w:t>
      </w:r>
      <w:r w:rsidRPr="000B4E75">
        <w:rPr>
          <w:rFonts w:eastAsia="MS Mincho"/>
          <w:lang w:val="ru-RU" w:eastAsia="ru-RU"/>
        </w:rPr>
        <w:t xml:space="preserve"> же </w:t>
      </w:r>
      <w:r w:rsidR="0006766F">
        <w:rPr>
          <w:rFonts w:eastAsia="MS Mincho"/>
          <w:lang w:val="ru-RU" w:eastAsia="ru-RU"/>
        </w:rPr>
        <w:t>емкости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2. Перемычка декодирования адреса </w:t>
      </w:r>
      <w:r w:rsidRPr="007A6628">
        <w:rPr>
          <w:rFonts w:ascii="Consolas" w:eastAsia="MS Mincho" w:hAnsi="Consolas"/>
          <w:lang w:val="ru-RU" w:eastAsia="ru-RU"/>
        </w:rPr>
        <w:t>P1</w:t>
      </w:r>
      <w:r w:rsidRPr="000B4E75">
        <w:rPr>
          <w:rFonts w:eastAsia="MS Mincho"/>
          <w:lang w:val="ru-RU" w:eastAsia="ru-RU"/>
        </w:rPr>
        <w:t xml:space="preserve"> должна быть правильно установлена.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Если эти требования не будут удовлетворены, то код запуска будет неправильно функцион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ровать.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16" w:name="_Toc292979651"/>
      <w:bookmarkStart w:id="117" w:name="_Toc361824775"/>
      <w:r w:rsidRPr="000B4E75">
        <w:t>7.2 Память</w:t>
      </w:r>
      <w:bookmarkEnd w:id="116"/>
      <w:bookmarkEnd w:id="117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Плата разработана, чтобы принимать широкий спектр микросхем памяти, в обоих 28 и 32-выводных корпусах. Формат 0.6</w:t>
      </w:r>
      <w:r w:rsidR="00734776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</w:t>
      </w:r>
      <w:r w:rsidRPr="00734776">
        <w:rPr>
          <w:rFonts w:ascii="Consolas" w:eastAsia="MS Mincho" w:hAnsi="Consolas"/>
          <w:lang w:val="ru-RU" w:eastAsia="ru-RU"/>
        </w:rPr>
        <w:t>DIP</w:t>
      </w:r>
      <w:r w:rsidRPr="000B4E75">
        <w:rPr>
          <w:rFonts w:eastAsia="MS Mincho"/>
          <w:lang w:val="ru-RU" w:eastAsia="ru-RU"/>
        </w:rPr>
        <w:t xml:space="preserve">  был выбран как совместимый с широкой номенклат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>рой микросхем.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Имеются один разъем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два разъема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. Предварительно запрограммированные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м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гут быть установлены в гнездо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при желании. На плате доступны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емкостью от 32 Кб до 1 Мб.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Перемычка </w:t>
      </w:r>
      <w:r w:rsidRPr="000B4E75">
        <w:rPr>
          <w:rFonts w:ascii="Consolas" w:eastAsia="MS Mincho" w:hAnsi="Consolas"/>
          <w:lang w:val="ru-RU" w:eastAsia="ru-RU"/>
        </w:rPr>
        <w:t>P3</w:t>
      </w:r>
      <w:r w:rsidRPr="000B4E75">
        <w:rPr>
          <w:rFonts w:eastAsia="MS Mincho"/>
          <w:lang w:val="ru-RU" w:eastAsia="ru-RU"/>
        </w:rPr>
        <w:t xml:space="preserve"> может изменять сигналы выбора для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и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-1. Это разрешает предвар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тельно запрограммированн</w:t>
      </w:r>
      <w:r w:rsidR="001C572F">
        <w:rPr>
          <w:rFonts w:eastAsia="MS Mincho"/>
          <w:lang w:val="ru-RU" w:eastAsia="ru-RU"/>
        </w:rPr>
        <w:t>ому</w:t>
      </w:r>
      <w:r w:rsidRPr="000B4E75">
        <w:rPr>
          <w:rFonts w:eastAsia="MS Mincho"/>
          <w:lang w:val="ru-RU" w:eastAsia="ru-RU"/>
        </w:rPr>
        <w:t xml:space="preserve">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быть установленным в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-1 (</w:t>
      </w:r>
      <w:r w:rsidRPr="000B4E75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>), для программиров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ния пустой микросхемы флэш-памяти в </w:t>
      </w:r>
      <w:r w:rsidRPr="000B4E75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. Смотрите </w:t>
      </w:r>
      <w:hyperlink w:anchor="_10.2_Программатор_Flash" w:history="1">
        <w:r w:rsidRPr="00734776">
          <w:rPr>
            <w:rStyle w:val="a8"/>
            <w:rFonts w:eastAsia="MS Mincho"/>
            <w:lang w:val="ru-RU" w:eastAsia="ru-RU"/>
          </w:rPr>
          <w:t>раздел 10.2</w:t>
        </w:r>
      </w:hyperlink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18" w:name="_Toc292979652"/>
      <w:bookmarkStart w:id="119" w:name="_Toc361824776"/>
      <w:r w:rsidRPr="000B4E75">
        <w:t xml:space="preserve">7.2.1 </w:t>
      </w:r>
      <w:r w:rsidRPr="009A5022">
        <w:rPr>
          <w:rFonts w:ascii="Consolas" w:hAnsi="Consolas"/>
        </w:rPr>
        <w:t>ПЗУ</w:t>
      </w:r>
      <w:bookmarkEnd w:id="118"/>
      <w:bookmarkEnd w:id="119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Разъем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="004E2EA1">
        <w:rPr>
          <w:rFonts w:eastAsia="MS Mincho"/>
          <w:lang w:val="ru-RU" w:eastAsia="ru-RU"/>
        </w:rPr>
        <w:t xml:space="preserve"> </w:t>
      </w:r>
      <w:r w:rsidR="004E2EA1" w:rsidRPr="000B4E75">
        <w:rPr>
          <w:rFonts w:eastAsia="MS Mincho"/>
          <w:lang w:val="ru-RU" w:eastAsia="ru-RU"/>
        </w:rPr>
        <w:t>(</w:t>
      </w:r>
      <w:r w:rsidR="004E2EA1" w:rsidRPr="007A6628">
        <w:rPr>
          <w:rFonts w:ascii="Consolas" w:eastAsia="MS Mincho" w:hAnsi="Consolas"/>
          <w:lang w:val="ru-RU" w:eastAsia="ru-RU"/>
        </w:rPr>
        <w:t>U4</w:t>
      </w:r>
      <w:r w:rsidR="004E2EA1" w:rsidRPr="000B4E75">
        <w:rPr>
          <w:rFonts w:eastAsia="MS Mincho"/>
          <w:lang w:val="ru-RU" w:eastAsia="ru-RU"/>
        </w:rPr>
        <w:t>)</w:t>
      </w:r>
      <w:r w:rsidRPr="000B4E75">
        <w:rPr>
          <w:rFonts w:eastAsia="MS Mincho"/>
          <w:lang w:val="ru-RU" w:eastAsia="ru-RU"/>
        </w:rPr>
        <w:t xml:space="preserve"> может принять микросхему </w:t>
      </w:r>
      <w:r w:rsidR="00F9626E" w:rsidRPr="000B4E75">
        <w:rPr>
          <w:rFonts w:eastAsia="MS Mincho"/>
          <w:lang w:val="ru-RU" w:eastAsia="ru-RU"/>
        </w:rPr>
        <w:t>флэш-</w:t>
      </w:r>
      <w:r w:rsidR="00F9626E"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32 К</w:t>
      </w:r>
      <w:r w:rsidR="00E81587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. Плата включает средства для программирования в системе </w:t>
      </w:r>
      <w:r w:rsidR="00F9626E" w:rsidRPr="000B4E75">
        <w:rPr>
          <w:rFonts w:eastAsia="MS Mincho"/>
          <w:lang w:val="ru-RU" w:eastAsia="ru-RU"/>
        </w:rPr>
        <w:t>флэш-</w:t>
      </w:r>
      <w:r w:rsidR="00F9626E"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5В и 12В. Для нормальной эксплуатации на штыр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вых контактах </w:t>
      </w:r>
      <w:r w:rsidRPr="000B4E75">
        <w:rPr>
          <w:rFonts w:ascii="Consolas" w:eastAsia="MS Mincho" w:hAnsi="Consolas"/>
          <w:lang w:val="ru-RU" w:eastAsia="ru-RU"/>
        </w:rPr>
        <w:t>P12</w:t>
      </w:r>
      <w:r w:rsidRPr="000B4E75">
        <w:rPr>
          <w:rFonts w:eastAsia="MS Mincho"/>
          <w:lang w:val="ru-RU" w:eastAsia="ru-RU"/>
        </w:rPr>
        <w:t xml:space="preserve"> должна быть установлена перемычка на контакты 2-3 (</w:t>
      </w:r>
      <w:r w:rsidRPr="000B4E75">
        <w:rPr>
          <w:rFonts w:ascii="Consolas" w:eastAsia="MS Mincho" w:hAnsi="Consolas"/>
          <w:lang w:val="ru-RU" w:eastAsia="ru-RU"/>
        </w:rPr>
        <w:t>/WE</w:t>
      </w:r>
      <w:r w:rsidRPr="000B4E75">
        <w:rPr>
          <w:rFonts w:eastAsia="MS Mincho"/>
          <w:lang w:val="ru-RU" w:eastAsia="ru-RU"/>
        </w:rPr>
        <w:t>). Для 12-вольтовых микросхем (</w:t>
      </w:r>
      <w:r w:rsidRPr="000B4E75">
        <w:rPr>
          <w:rFonts w:eastAsia="MS Mincho"/>
          <w:lang w:eastAsia="ru-RU"/>
        </w:rPr>
        <w:t>Intel</w:t>
      </w:r>
      <w:r w:rsidRPr="000B4E75">
        <w:rPr>
          <w:rFonts w:eastAsia="MS Mincho"/>
          <w:lang w:val="ru-RU" w:eastAsia="ru-RU"/>
        </w:rPr>
        <w:t xml:space="preserve"> или </w:t>
      </w:r>
      <w:r w:rsidRPr="00ED0C75">
        <w:rPr>
          <w:rFonts w:ascii="Consolas" w:eastAsia="MS Mincho" w:hAnsi="Consolas"/>
          <w:lang w:val="ru-RU" w:eastAsia="ru-RU"/>
        </w:rPr>
        <w:t>AMD</w:t>
      </w:r>
      <w:r w:rsidRPr="000B4E75">
        <w:rPr>
          <w:rFonts w:eastAsia="MS Mincho"/>
          <w:lang w:val="ru-RU" w:eastAsia="ru-RU"/>
        </w:rPr>
        <w:t xml:space="preserve"> </w:t>
      </w:r>
      <w:r w:rsidRPr="007A6628">
        <w:rPr>
          <w:rFonts w:ascii="Consolas" w:eastAsia="MS Mincho" w:hAnsi="Consolas"/>
          <w:lang w:val="ru-RU" w:eastAsia="ru-RU"/>
        </w:rPr>
        <w:t>28F256</w:t>
      </w:r>
      <w:r w:rsidRPr="000B4E75">
        <w:rPr>
          <w:rFonts w:eastAsia="MS Mincho"/>
          <w:lang w:val="ru-RU" w:eastAsia="ru-RU"/>
        </w:rPr>
        <w:t xml:space="preserve">) требуется 12-вольтовый регулятор </w:t>
      </w:r>
      <w:r w:rsidRPr="000B4E75">
        <w:rPr>
          <w:rFonts w:ascii="Consolas" w:eastAsia="MS Mincho" w:hAnsi="Consolas"/>
          <w:lang w:val="ru-RU" w:eastAsia="ru-RU"/>
        </w:rPr>
        <w:t>U12</w:t>
      </w:r>
      <w:r w:rsidRPr="000B4E75">
        <w:rPr>
          <w:rFonts w:eastAsia="MS Mincho"/>
          <w:lang w:val="ru-RU" w:eastAsia="ru-RU"/>
        </w:rPr>
        <w:t>. При включении питания этот преобразователь будет отключен, заставляя напряжение п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тания 5В быть предоставленным через </w:t>
      </w:r>
      <w:r w:rsidRPr="000B4E75">
        <w:rPr>
          <w:rFonts w:ascii="Consolas" w:eastAsia="MS Mincho" w:hAnsi="Consolas"/>
          <w:lang w:val="ru-RU" w:eastAsia="ru-RU"/>
        </w:rPr>
        <w:t>D2</w:t>
      </w:r>
      <w:r w:rsidRPr="000B4E75">
        <w:rPr>
          <w:rFonts w:eastAsia="MS Mincho"/>
          <w:lang w:val="ru-RU" w:eastAsia="ru-RU"/>
        </w:rPr>
        <w:t xml:space="preserve">. Это делает схему безопасной также с 5В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 Чтобы пр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граммировать </w:t>
      </w:r>
      <w:r w:rsidRPr="00ED0C75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, установите контакт параллельного порта </w:t>
      </w:r>
      <w:r w:rsidRPr="006A5FE3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ascii="Consolas" w:eastAsia="MS Mincho" w:hAnsi="Consolas"/>
          <w:lang w:val="ru-RU" w:eastAsia="ru-RU"/>
        </w:rPr>
        <w:t>A5</w:t>
      </w:r>
      <w:r w:rsidRPr="000B4E75">
        <w:rPr>
          <w:rFonts w:eastAsia="MS Mincho"/>
          <w:lang w:val="ru-RU" w:eastAsia="ru-RU"/>
        </w:rPr>
        <w:t xml:space="preserve"> в низкий логический ур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вень: это включает питание 12В.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Так как эта плата предоставлена </w:t>
      </w:r>
      <w:r w:rsidR="001B6C5C">
        <w:rPr>
          <w:rFonts w:eastAsia="MS Mincho"/>
          <w:lang w:val="ru-RU" w:eastAsia="ru-RU"/>
        </w:rPr>
        <w:t xml:space="preserve">с </w:t>
      </w:r>
      <w:r w:rsidRPr="000B4E75">
        <w:rPr>
          <w:rFonts w:eastAsia="MS Mincho"/>
          <w:lang w:val="ru-RU" w:eastAsia="ru-RU"/>
        </w:rPr>
        <w:t xml:space="preserve">микросхемой флэш-памяти, которая требует только 5В для программирования, стабилизатор напряжения, </w:t>
      </w:r>
      <w:r w:rsidRPr="000B4E75">
        <w:rPr>
          <w:rFonts w:ascii="Consolas" w:eastAsia="MS Mincho" w:hAnsi="Consolas"/>
          <w:lang w:val="ru-RU" w:eastAsia="ru-RU"/>
        </w:rPr>
        <w:t>U12</w:t>
      </w:r>
      <w:r w:rsidRPr="000B4E75">
        <w:rPr>
          <w:rFonts w:eastAsia="MS Mincho"/>
          <w:lang w:val="ru-RU" w:eastAsia="ru-RU"/>
        </w:rPr>
        <w:t xml:space="preserve"> был опущен. Детали </w:t>
      </w:r>
      <w:r w:rsidRPr="000B4E75">
        <w:rPr>
          <w:rFonts w:ascii="Consolas" w:eastAsia="MS Mincho" w:hAnsi="Consolas"/>
          <w:lang w:val="ru-RU" w:eastAsia="ru-RU"/>
        </w:rPr>
        <w:t>Q1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ascii="Consolas" w:eastAsia="MS Mincho" w:hAnsi="Consolas"/>
          <w:lang w:val="ru-RU" w:eastAsia="ru-RU"/>
        </w:rPr>
        <w:t>D2</w:t>
      </w:r>
      <w:r w:rsidRPr="000B4E75">
        <w:rPr>
          <w:rFonts w:eastAsia="MS Mincho"/>
          <w:lang w:val="ru-RU" w:eastAsia="ru-RU"/>
        </w:rPr>
        <w:t xml:space="preserve"> все еще предварительно установлены. </w:t>
      </w:r>
      <w:r w:rsidR="001B6C5C">
        <w:rPr>
          <w:rFonts w:eastAsia="MS Mincho"/>
          <w:lang w:val="ru-RU" w:eastAsia="ru-RU"/>
        </w:rPr>
        <w:t xml:space="preserve">Резисторы </w:t>
      </w:r>
      <w:r w:rsidRPr="000B4E75">
        <w:rPr>
          <w:rFonts w:ascii="Consolas" w:eastAsia="MS Mincho" w:hAnsi="Consolas"/>
          <w:lang w:val="ru-RU" w:eastAsia="ru-RU"/>
        </w:rPr>
        <w:t>R3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ascii="Consolas" w:eastAsia="MS Mincho" w:hAnsi="Consolas"/>
          <w:lang w:val="ru-RU" w:eastAsia="ru-RU"/>
        </w:rPr>
        <w:t>R4</w:t>
      </w:r>
      <w:r w:rsidR="001B6C5C">
        <w:rPr>
          <w:rFonts w:eastAsia="MS Mincho"/>
          <w:lang w:val="ru-RU" w:eastAsia="ru-RU"/>
        </w:rPr>
        <w:t xml:space="preserve"> находятся в мешке деталей. Это</w:t>
      </w:r>
      <w:r w:rsidRPr="000B4E75">
        <w:rPr>
          <w:rFonts w:eastAsia="MS Mincho"/>
          <w:lang w:val="ru-RU" w:eastAsia="ru-RU"/>
        </w:rPr>
        <w:t xml:space="preserve"> </w:t>
      </w:r>
      <w:r w:rsidR="001B6C5C">
        <w:rPr>
          <w:rFonts w:eastAsia="MS Mincho"/>
          <w:lang w:val="ru-RU" w:eastAsia="ru-RU"/>
        </w:rPr>
        <w:t>изъятие</w:t>
      </w:r>
      <w:r w:rsidRPr="000B4E75">
        <w:rPr>
          <w:rFonts w:eastAsia="MS Mincho"/>
          <w:lang w:val="ru-RU" w:eastAsia="ru-RU"/>
        </w:rPr>
        <w:t xml:space="preserve"> был</w:t>
      </w:r>
      <w:r w:rsidR="001B6C5C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сделан</w:t>
      </w:r>
      <w:r w:rsidR="001B6C5C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, потому что </w:t>
      </w:r>
      <w:r w:rsidRPr="007A6628">
        <w:rPr>
          <w:rFonts w:ascii="Consolas" w:eastAsia="MS Mincho" w:hAnsi="Consolas"/>
          <w:lang w:val="ru-RU" w:eastAsia="ru-RU"/>
        </w:rPr>
        <w:t>U12</w:t>
      </w:r>
      <w:r w:rsidRPr="000B4E75">
        <w:rPr>
          <w:rFonts w:eastAsia="MS Mincho"/>
          <w:lang w:val="ru-RU" w:eastAsia="ru-RU"/>
        </w:rPr>
        <w:t xml:space="preserve"> - довольно дорогая деталь стоимостью 10$ США за штуку. Если </w:t>
      </w:r>
      <w:r w:rsidR="006A5FE3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хотите использовать микросхемы флэш-памяти на 12В, то </w:t>
      </w:r>
      <w:r w:rsidR="006A5FE3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должны приобрести </w:t>
      </w:r>
      <w:r w:rsidR="001B6C5C">
        <w:rPr>
          <w:rFonts w:eastAsia="MS Mincho"/>
          <w:lang w:val="ru-RU" w:eastAsia="ru-RU"/>
        </w:rPr>
        <w:t>преобразователь</w:t>
      </w:r>
      <w:r w:rsidRPr="000B4E75">
        <w:rPr>
          <w:rFonts w:eastAsia="MS Mincho"/>
          <w:lang w:val="ru-RU" w:eastAsia="ru-RU"/>
        </w:rPr>
        <w:t xml:space="preserve"> сам</w:t>
      </w:r>
      <w:r w:rsidR="001B6C5C">
        <w:rPr>
          <w:rFonts w:eastAsia="MS Mincho"/>
          <w:lang w:val="ru-RU" w:eastAsia="ru-RU"/>
        </w:rPr>
        <w:t>остоятельно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20" w:name="_Toc292979653"/>
      <w:bookmarkStart w:id="121" w:name="_7.2.2_Замены_ПЗУ"/>
      <w:bookmarkStart w:id="122" w:name="_Toc361824777"/>
      <w:bookmarkEnd w:id="121"/>
      <w:r w:rsidRPr="000B4E75">
        <w:lastRenderedPageBreak/>
        <w:t xml:space="preserve">7.2.2 Замены </w:t>
      </w:r>
      <w:r w:rsidRPr="009A5022">
        <w:rPr>
          <w:rFonts w:ascii="Consolas" w:hAnsi="Consolas"/>
        </w:rPr>
        <w:t>ПЗУ</w:t>
      </w:r>
      <w:bookmarkEnd w:id="120"/>
      <w:bookmarkEnd w:id="12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 w:after="120"/>
        <w:jc w:val="both"/>
        <w:rPr>
          <w:rFonts w:eastAsia="MS Mincho"/>
          <w:lang w:val="ru-RU" w:eastAsia="ru-RU"/>
        </w:rPr>
      </w:pPr>
      <w:r w:rsidRPr="004D2134">
        <w:rPr>
          <w:rFonts w:eastAsia="MS Mincho"/>
          <w:lang w:val="ru-RU" w:eastAsia="ru-RU"/>
        </w:rPr>
        <w:t>В интересах увеличения гибкост</w:t>
      </w:r>
      <w:r w:rsidR="001B6C5C" w:rsidRPr="004D2134">
        <w:rPr>
          <w:rFonts w:eastAsia="MS Mincho"/>
          <w:lang w:val="ru-RU" w:eastAsia="ru-RU"/>
        </w:rPr>
        <w:t>и</w:t>
      </w:r>
      <w:r w:rsidRPr="004D2134">
        <w:rPr>
          <w:rFonts w:eastAsia="MS Mincho"/>
          <w:lang w:val="ru-RU" w:eastAsia="ru-RU"/>
        </w:rPr>
        <w:t xml:space="preserve"> в выборе деталей, Р112 был разработан с возможн</w:t>
      </w:r>
      <w:r w:rsidRPr="004D2134">
        <w:rPr>
          <w:rFonts w:eastAsia="MS Mincho"/>
          <w:lang w:val="ru-RU" w:eastAsia="ru-RU"/>
        </w:rPr>
        <w:t>о</w:t>
      </w:r>
      <w:r w:rsidRPr="004D2134">
        <w:rPr>
          <w:rFonts w:eastAsia="MS Mincho"/>
          <w:lang w:val="ru-RU" w:eastAsia="ru-RU"/>
        </w:rPr>
        <w:t>стью использования различных</w:t>
      </w:r>
      <w:r w:rsidRPr="000B4E75">
        <w:rPr>
          <w:rFonts w:eastAsia="MS Mincho"/>
          <w:lang w:val="ru-RU" w:eastAsia="ru-RU"/>
        </w:rPr>
        <w:t xml:space="preserve"> </w:t>
      </w:r>
      <w:r w:rsidRPr="009A5022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86"/>
        <w:gridCol w:w="9369"/>
      </w:tblGrid>
      <w:tr w:rsidR="000B4E75" w:rsidRPr="00392C36">
        <w:tc>
          <w:tcPr>
            <w:tcW w:w="53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392C36">
              <w:rPr>
                <w:rFonts w:ascii="Cambria" w:eastAsia="MS Mincho" w:hAnsi="Cambria"/>
                <w:lang w:eastAsia="ru-RU"/>
              </w:rPr>
              <w:t>1.</w:t>
            </w:r>
          </w:p>
        </w:tc>
        <w:tc>
          <w:tcPr>
            <w:tcW w:w="1325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onsolas" w:eastAsia="MS Mincho" w:hAnsi="Consolas"/>
                <w:noProof/>
                <w:lang w:eastAsia="ru-RU"/>
              </w:rPr>
            </w:pPr>
            <w:r w:rsidRPr="00392C36">
              <w:rPr>
                <w:rFonts w:ascii="Consolas" w:eastAsia="MS Mincho" w:hAnsi="Consolas"/>
                <w:noProof/>
                <w:lang w:eastAsia="ru-RU"/>
              </w:rPr>
              <w:t>AMD AM28F256-150PC Flash Mem Parallel 5V 256K DIP-32 IC</w:t>
            </w:r>
          </w:p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4D2134">
              <w:rPr>
                <w:rFonts w:eastAsia="MS Mincho"/>
                <w:lang w:val="ru-RU" w:eastAsia="ru-RU"/>
              </w:rPr>
              <w:t xml:space="preserve">Они бывают на 5В и 12В. По сути, это клон </w:t>
            </w:r>
            <w:r w:rsidRPr="00392C36">
              <w:rPr>
                <w:rFonts w:ascii="Consolas" w:eastAsia="MS Mincho" w:hAnsi="Consolas"/>
                <w:lang w:eastAsia="ru-RU"/>
              </w:rPr>
              <w:t>Atmel</w:t>
            </w:r>
            <w:r w:rsidRPr="00D560ED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29C256</w:t>
            </w:r>
            <w:r w:rsidRPr="00392C36">
              <w:rPr>
                <w:rFonts w:ascii="Cambria" w:eastAsia="MS Mincho" w:hAnsi="Cambria"/>
                <w:lang w:val="ru-RU" w:eastAsia="ru-RU"/>
              </w:rPr>
              <w:t>.</w:t>
            </w:r>
          </w:p>
        </w:tc>
      </w:tr>
      <w:tr w:rsidR="000B4E75" w:rsidRPr="00392C36">
        <w:tc>
          <w:tcPr>
            <w:tcW w:w="53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392C36">
              <w:rPr>
                <w:rFonts w:ascii="Times" w:eastAsia="MS Mincho" w:hAnsi="Times" w:cs="Times"/>
                <w:lang w:eastAsia="ru-RU"/>
              </w:rPr>
              <w:t>2.</w:t>
            </w:r>
          </w:p>
        </w:tc>
        <w:tc>
          <w:tcPr>
            <w:tcW w:w="1325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Consolas" w:eastAsia="MS Mincho" w:hAnsi="Consolas"/>
                <w:lang w:val="ru-RU" w:eastAsia="ru-RU"/>
              </w:rPr>
            </w:pPr>
            <w:r w:rsidRPr="00392C36">
              <w:rPr>
                <w:rFonts w:ascii="Consolas" w:eastAsia="MS Mincho" w:hAnsi="Consolas" w:cs="Times"/>
                <w:lang w:val="ru-RU" w:eastAsia="ru-RU"/>
              </w:rPr>
              <w:t>27</w:t>
            </w:r>
            <w:r w:rsidRPr="00392C36">
              <w:rPr>
                <w:rFonts w:ascii="Consolas" w:eastAsia="MS Mincho" w:hAnsi="Consolas" w:cs="Times"/>
                <w:lang w:eastAsia="ru-RU"/>
              </w:rPr>
              <w:t>C</w:t>
            </w:r>
            <w:r w:rsidRPr="00392C36">
              <w:rPr>
                <w:rFonts w:ascii="Consolas" w:eastAsia="MS Mincho" w:hAnsi="Consolas" w:cs="Times"/>
                <w:lang w:val="ru-RU" w:eastAsia="ru-RU"/>
              </w:rPr>
              <w:t xml:space="preserve">256 </w:t>
            </w:r>
            <w:r w:rsidRPr="00392C36">
              <w:rPr>
                <w:rFonts w:ascii="Consolas" w:eastAsia="MS Mincho" w:hAnsi="Consolas" w:cs="Times"/>
                <w:lang w:eastAsia="ru-RU"/>
              </w:rPr>
              <w:t>UV</w:t>
            </w:r>
            <w:r w:rsidRPr="00392C36">
              <w:rPr>
                <w:rFonts w:ascii="Consolas" w:eastAsia="MS Mincho" w:hAnsi="Consolas" w:cs="Times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 w:cs="Times"/>
                <w:lang w:eastAsia="ru-RU"/>
              </w:rPr>
              <w:t>erasable</w:t>
            </w:r>
            <w:r w:rsidRPr="00392C36">
              <w:rPr>
                <w:rFonts w:ascii="Consolas" w:eastAsia="MS Mincho" w:hAnsi="Consolas" w:cs="Times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 w:cs="Times"/>
                <w:lang w:eastAsia="ru-RU"/>
              </w:rPr>
              <w:t>EPROM</w:t>
            </w:r>
          </w:p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4D2134">
              <w:rPr>
                <w:rFonts w:eastAsia="MS Mincho"/>
                <w:lang w:val="ru-RU" w:eastAsia="ru-RU"/>
              </w:rPr>
              <w:t>Разводка такая же, как в 29c256, но микросхема не может быть запрограммирована с</w:t>
            </w:r>
            <w:r w:rsidRPr="004D2134">
              <w:rPr>
                <w:rFonts w:eastAsia="MS Mincho"/>
                <w:lang w:val="ru-RU" w:eastAsia="ru-RU"/>
              </w:rPr>
              <w:t>а</w:t>
            </w:r>
            <w:r w:rsidRPr="004D2134">
              <w:rPr>
                <w:rFonts w:eastAsia="MS Mincho"/>
                <w:lang w:val="ru-RU" w:eastAsia="ru-RU"/>
              </w:rPr>
              <w:t>мим P112</w:t>
            </w:r>
            <w:r w:rsidRPr="00392C36">
              <w:rPr>
                <w:rFonts w:ascii="Cambria" w:eastAsia="MS Mincho" w:hAnsi="Cambria"/>
                <w:lang w:val="ru-RU" w:eastAsia="ru-RU"/>
              </w:rPr>
              <w:t>.</w:t>
            </w:r>
          </w:p>
        </w:tc>
      </w:tr>
      <w:tr w:rsidR="000B4E75" w:rsidRPr="00392C36">
        <w:tc>
          <w:tcPr>
            <w:tcW w:w="53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Times" w:eastAsia="MS Mincho" w:hAnsi="Times" w:cs="Times"/>
                <w:lang w:eastAsia="ru-RU"/>
              </w:rPr>
            </w:pPr>
            <w:r w:rsidRPr="00392C36">
              <w:rPr>
                <w:rFonts w:ascii="Times" w:eastAsia="MS Mincho" w:hAnsi="Times" w:cs="Times"/>
                <w:lang w:eastAsia="ru-RU"/>
              </w:rPr>
              <w:t>3.</w:t>
            </w:r>
          </w:p>
        </w:tc>
        <w:tc>
          <w:tcPr>
            <w:tcW w:w="1325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Consolas" w:eastAsia="MS Mincho" w:hAnsi="Consolas"/>
                <w:lang w:eastAsia="ru-RU"/>
              </w:rPr>
            </w:pPr>
            <w:r w:rsidRPr="00392C36">
              <w:rPr>
                <w:rFonts w:ascii="Consolas" w:eastAsia="MS Mincho" w:hAnsi="Consolas"/>
                <w:lang w:eastAsia="ru-RU"/>
              </w:rPr>
              <w:t>Atmel</w:t>
            </w:r>
            <w:r w:rsidRPr="00392C36">
              <w:rPr>
                <w:rFonts w:eastAsia="MS Mincho"/>
                <w:lang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eastAsia="ru-RU"/>
              </w:rPr>
              <w:t>29C512 Flash</w:t>
            </w:r>
            <w:r w:rsidRPr="00392C36">
              <w:rPr>
                <w:rFonts w:eastAsia="MS Mincho"/>
                <w:lang w:eastAsia="ru-RU"/>
              </w:rPr>
              <w:t xml:space="preserve"> </w:t>
            </w:r>
            <w:r w:rsidRPr="00392C36">
              <w:rPr>
                <w:rFonts w:ascii="Cambria" w:eastAsia="MS Mincho" w:hAnsi="Cambria"/>
                <w:lang w:val="ru-RU" w:eastAsia="ru-RU"/>
              </w:rPr>
              <w:t>и</w:t>
            </w:r>
            <w:r w:rsidRPr="00392C36">
              <w:rPr>
                <w:rFonts w:eastAsia="MS Mincho"/>
                <w:lang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eastAsia="ru-RU"/>
              </w:rPr>
              <w:t>Atmel 29C010</w:t>
            </w:r>
          </w:p>
          <w:p w:rsidR="000B4E75" w:rsidRPr="00392C36" w:rsidRDefault="000B4E75" w:rsidP="0044500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" w:eastAsia="MS Mincho" w:hAnsi="Times" w:cs="Times"/>
                <w:lang w:val="ru-RU" w:eastAsia="ru-RU"/>
              </w:rPr>
            </w:pPr>
            <w:r w:rsidRPr="004D2134">
              <w:rPr>
                <w:rFonts w:eastAsia="MS Mincho"/>
                <w:lang w:val="ru-RU" w:eastAsia="ru-RU"/>
              </w:rPr>
              <w:t>Это 512-килобитные и 1</w:t>
            </w:r>
            <w:r w:rsidR="00E81587" w:rsidRPr="004D2134">
              <w:rPr>
                <w:rFonts w:eastAsia="MS Mincho"/>
                <w:lang w:val="ru-RU" w:eastAsia="ru-RU"/>
              </w:rPr>
              <w:t>-</w:t>
            </w:r>
            <w:r w:rsidRPr="004D2134">
              <w:rPr>
                <w:rFonts w:eastAsia="MS Mincho"/>
                <w:lang w:val="ru-RU" w:eastAsia="ru-RU"/>
              </w:rPr>
              <w:t>мегабитные микросхемы соответственно в 32-контактных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445009">
              <w:rPr>
                <w:rFonts w:ascii="Consolas" w:eastAsia="MS Mincho" w:hAnsi="Consolas"/>
                <w:lang w:val="ru-RU" w:eastAsia="ru-RU"/>
              </w:rPr>
              <w:t>DIP</w:t>
            </w:r>
            <w:r w:rsidRPr="00392C36">
              <w:rPr>
                <w:rFonts w:ascii="Cambria" w:eastAsia="MS Mincho" w:hAnsi="Cambria"/>
                <w:lang w:val="ru-RU" w:eastAsia="ru-RU"/>
              </w:rPr>
              <w:t>-</w:t>
            </w:r>
            <w:r w:rsidRPr="004D2134">
              <w:rPr>
                <w:rFonts w:eastAsia="MS Mincho"/>
                <w:lang w:val="ru-RU" w:eastAsia="ru-RU"/>
              </w:rPr>
              <w:t xml:space="preserve">корпусах. Если </w:t>
            </w:r>
            <w:r w:rsidR="00445009" w:rsidRPr="004D2134">
              <w:rPr>
                <w:rFonts w:eastAsia="MS Mincho"/>
                <w:lang w:val="ru-RU" w:eastAsia="ru-RU"/>
              </w:rPr>
              <w:t>в</w:t>
            </w:r>
            <w:r w:rsidRPr="004D2134">
              <w:rPr>
                <w:rFonts w:eastAsia="MS Mincho"/>
                <w:lang w:val="ru-RU" w:eastAsia="ru-RU"/>
              </w:rPr>
              <w:t xml:space="preserve">ы любопытны, исследуете первый лист электрической схемы и </w:t>
            </w:r>
            <w:r w:rsidR="001B6C5C" w:rsidRPr="004D2134">
              <w:rPr>
                <w:rFonts w:eastAsia="MS Mincho"/>
                <w:lang w:val="ru-RU" w:eastAsia="ru-RU"/>
              </w:rPr>
              <w:t>обрат</w:t>
            </w:r>
            <w:r w:rsidR="001B6C5C" w:rsidRPr="004D2134">
              <w:rPr>
                <w:rFonts w:eastAsia="MS Mincho"/>
                <w:lang w:val="ru-RU" w:eastAsia="ru-RU"/>
              </w:rPr>
              <w:t>и</w:t>
            </w:r>
            <w:r w:rsidR="001B6C5C" w:rsidRPr="004D2134">
              <w:rPr>
                <w:rFonts w:eastAsia="MS Mincho"/>
                <w:lang w:val="ru-RU" w:eastAsia="ru-RU"/>
              </w:rPr>
              <w:t>те внимание</w:t>
            </w:r>
            <w:r w:rsidRPr="004D2134">
              <w:rPr>
                <w:rFonts w:eastAsia="MS Mincho"/>
                <w:lang w:val="ru-RU" w:eastAsia="ru-RU"/>
              </w:rPr>
              <w:t>, что сигнал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/</w:t>
            </w:r>
            <w:r w:rsidRPr="004D2134">
              <w:rPr>
                <w:rFonts w:eastAsia="MS Mincho"/>
                <w:lang w:val="ru-RU" w:eastAsia="ru-RU"/>
              </w:rPr>
              <w:t>MWR (разрешение записи) направлен к обоим конта</w:t>
            </w:r>
            <w:r w:rsidRPr="004D2134">
              <w:rPr>
                <w:rFonts w:eastAsia="MS Mincho"/>
                <w:lang w:val="ru-RU" w:eastAsia="ru-RU"/>
              </w:rPr>
              <w:t>к</w:t>
            </w:r>
            <w:r w:rsidRPr="004D2134">
              <w:rPr>
                <w:rFonts w:eastAsia="MS Mincho"/>
                <w:lang w:val="ru-RU" w:eastAsia="ru-RU"/>
              </w:rPr>
              <w:t xml:space="preserve">там 3 и 31 разъема </w:t>
            </w:r>
            <w:r w:rsidRPr="00392C36">
              <w:rPr>
                <w:rFonts w:ascii="Consolas" w:eastAsia="MS Mincho" w:hAnsi="Consolas"/>
                <w:lang w:val="ru-RU" w:eastAsia="ru-RU"/>
              </w:rPr>
              <w:t>U4</w:t>
            </w:r>
            <w:r w:rsidRPr="00392C36">
              <w:rPr>
                <w:rFonts w:ascii="Cambria" w:eastAsia="MS Mincho" w:hAnsi="Cambria"/>
                <w:lang w:val="ru-RU" w:eastAsia="ru-RU"/>
              </w:rPr>
              <w:t>.</w:t>
            </w:r>
            <w:r w:rsidRPr="00392C36">
              <w:rPr>
                <w:rFonts w:ascii="Cambria" w:eastAsia="MS Mincho" w:hAnsi="Cambria"/>
                <w:b/>
                <w:lang w:val="ru-RU" w:eastAsia="ru-RU"/>
              </w:rPr>
              <w:t xml:space="preserve"> </w:t>
            </w:r>
            <w:r w:rsidRPr="004D2134">
              <w:rPr>
                <w:rFonts w:eastAsia="MS Mincho"/>
                <w:lang w:val="ru-RU" w:eastAsia="ru-RU"/>
              </w:rPr>
              <w:t>Это позволяет сигналу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/</w:t>
            </w:r>
            <w:r w:rsidRPr="004D2134">
              <w:rPr>
                <w:rFonts w:eastAsia="MS Mincho"/>
                <w:lang w:val="ru-RU" w:eastAsia="ru-RU"/>
              </w:rPr>
              <w:t>MWR правильно инициировать разрешение з</w:t>
            </w:r>
            <w:r w:rsidRPr="004D2134">
              <w:rPr>
                <w:rFonts w:eastAsia="MS Mincho"/>
                <w:lang w:val="ru-RU" w:eastAsia="ru-RU"/>
              </w:rPr>
              <w:t>а</w:t>
            </w:r>
            <w:r w:rsidRPr="004D2134">
              <w:rPr>
                <w:rFonts w:eastAsia="MS Mincho"/>
                <w:lang w:val="ru-RU" w:eastAsia="ru-RU"/>
              </w:rPr>
              <w:t>писи и для 28-контактной микросхемы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4D2134">
              <w:rPr>
                <w:rFonts w:eastAsia="MS Mincho"/>
                <w:lang w:val="ru-RU" w:eastAsia="ru-RU"/>
              </w:rPr>
              <w:t>29C256 и для 32-контактных микросхем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29C512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и </w:t>
            </w:r>
            <w:r w:rsidRPr="00392C36">
              <w:rPr>
                <w:rFonts w:ascii="Consolas" w:eastAsia="MS Mincho" w:hAnsi="Consolas"/>
                <w:lang w:val="ru-RU" w:eastAsia="ru-RU"/>
              </w:rPr>
              <w:t>29C010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. </w:t>
            </w:r>
            <w:r w:rsidRPr="0091462E">
              <w:rPr>
                <w:rFonts w:eastAsia="MS Mincho"/>
                <w:lang w:val="ru-RU" w:eastAsia="ru-RU"/>
              </w:rPr>
              <w:t>Однако это означает, что линии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A15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и </w:t>
            </w:r>
            <w:r w:rsidRPr="00392C36">
              <w:rPr>
                <w:rFonts w:ascii="Consolas" w:eastAsia="MS Mincho" w:hAnsi="Consolas"/>
                <w:lang w:val="ru-RU" w:eastAsia="ru-RU"/>
              </w:rPr>
              <w:t>A16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91462E">
              <w:rPr>
                <w:rFonts w:eastAsia="MS Mincho"/>
                <w:lang w:val="ru-RU" w:eastAsia="ru-RU"/>
              </w:rPr>
              <w:t>недоступны на этом разъеме, и п</w:t>
            </w:r>
            <w:r w:rsidRPr="0091462E">
              <w:rPr>
                <w:rFonts w:eastAsia="MS Mincho"/>
                <w:lang w:val="ru-RU" w:eastAsia="ru-RU"/>
              </w:rPr>
              <w:t>о</w:t>
            </w:r>
            <w:r w:rsidRPr="0091462E">
              <w:rPr>
                <w:rFonts w:eastAsia="MS Mincho"/>
                <w:lang w:val="ru-RU" w:eastAsia="ru-RU"/>
              </w:rPr>
              <w:t>этому Вы ограничены использов</w:t>
            </w:r>
            <w:r w:rsidRPr="0091462E">
              <w:rPr>
                <w:rFonts w:eastAsia="MS Mincho"/>
                <w:lang w:val="ru-RU" w:eastAsia="ru-RU"/>
              </w:rPr>
              <w:t>а</w:t>
            </w:r>
            <w:r w:rsidRPr="0091462E">
              <w:rPr>
                <w:rFonts w:eastAsia="MS Mincho"/>
                <w:lang w:val="ru-RU" w:eastAsia="ru-RU"/>
              </w:rPr>
              <w:t>нием только 32</w:t>
            </w:r>
            <w:r w:rsidR="001B6C5C" w:rsidRPr="0091462E">
              <w:rPr>
                <w:rFonts w:eastAsia="MS Mincho"/>
                <w:lang w:val="ru-RU" w:eastAsia="ru-RU"/>
              </w:rPr>
              <w:t>Кб</w:t>
            </w:r>
            <w:r w:rsidRPr="00392C36">
              <w:rPr>
                <w:rFonts w:ascii="Cambria" w:eastAsia="MS Mincho" w:hAnsi="Cambria"/>
                <w:lang w:val="ru-RU" w:eastAsia="ru-RU"/>
              </w:rPr>
              <w:t>.</w:t>
            </w:r>
          </w:p>
        </w:tc>
      </w:tr>
      <w:tr w:rsidR="000B4E75" w:rsidRPr="00392C36">
        <w:tc>
          <w:tcPr>
            <w:tcW w:w="53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Times" w:eastAsia="MS Mincho" w:hAnsi="Times" w:cs="Times"/>
                <w:lang w:eastAsia="ru-RU"/>
              </w:rPr>
            </w:pPr>
            <w:r w:rsidRPr="00392C36">
              <w:rPr>
                <w:rFonts w:ascii="Cambria" w:eastAsia="MS Mincho" w:hAnsi="Cambria"/>
                <w:lang w:val="ru-RU" w:eastAsia="ru-RU"/>
              </w:rPr>
              <w:t>4.</w:t>
            </w:r>
          </w:p>
        </w:tc>
        <w:tc>
          <w:tcPr>
            <w:tcW w:w="13254" w:type="dxa"/>
            <w:shd w:val="clear" w:color="auto" w:fill="auto"/>
          </w:tcPr>
          <w:p w:rsidR="000B4E75" w:rsidRPr="00392C36" w:rsidRDefault="000B4E75" w:rsidP="00392C36">
            <w:pPr>
              <w:widowControl w:val="0"/>
              <w:autoSpaceDE w:val="0"/>
              <w:autoSpaceDN w:val="0"/>
              <w:adjustRightInd w:val="0"/>
              <w:spacing w:before="12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392C36">
              <w:rPr>
                <w:rFonts w:ascii="Consolas" w:eastAsia="MS Mincho" w:hAnsi="Consolas"/>
                <w:lang w:val="ru-RU" w:eastAsia="ru-RU"/>
              </w:rPr>
              <w:t>SST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 </w:t>
            </w:r>
            <w:r w:rsidRPr="00392C36">
              <w:rPr>
                <w:rFonts w:ascii="Consolas" w:eastAsia="MS Mincho" w:hAnsi="Consolas"/>
                <w:lang w:val="ru-RU" w:eastAsia="ru-RU"/>
              </w:rPr>
              <w:t>27SF256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, </w:t>
            </w:r>
            <w:r w:rsidRPr="00392C36">
              <w:rPr>
                <w:rFonts w:ascii="Consolas" w:eastAsia="MS Mincho" w:hAnsi="Consolas"/>
                <w:lang w:val="ru-RU" w:eastAsia="ru-RU"/>
              </w:rPr>
              <w:t>27SF512</w:t>
            </w:r>
            <w:r w:rsidRPr="00392C36">
              <w:rPr>
                <w:rFonts w:ascii="Cambria" w:eastAsia="MS Mincho" w:hAnsi="Cambria"/>
                <w:lang w:val="ru-RU" w:eastAsia="ru-RU"/>
              </w:rPr>
              <w:t xml:space="preserve">, и </w:t>
            </w:r>
            <w:r w:rsidRPr="00392C36">
              <w:rPr>
                <w:rFonts w:ascii="Consolas" w:eastAsia="MS Mincho" w:hAnsi="Consolas"/>
                <w:lang w:val="ru-RU" w:eastAsia="ru-RU"/>
              </w:rPr>
              <w:t>27F010</w:t>
            </w:r>
          </w:p>
          <w:p w:rsidR="000B4E75" w:rsidRPr="00392C36" w:rsidRDefault="000B4E75" w:rsidP="00021D5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mbria" w:eastAsia="MS Mincho" w:hAnsi="Cambria"/>
                <w:lang w:val="ru-RU" w:eastAsia="ru-RU"/>
              </w:rPr>
            </w:pPr>
            <w:r w:rsidRPr="0091462E">
              <w:rPr>
                <w:rFonts w:eastAsia="MS Mincho"/>
                <w:lang w:val="ru-RU" w:eastAsia="ru-RU"/>
              </w:rPr>
              <w:t>Это микросхемы программируемой флэш-памяти на 12</w:t>
            </w:r>
            <w:r w:rsidR="00021D53" w:rsidRPr="0091462E">
              <w:rPr>
                <w:rFonts w:eastAsia="MS Mincho"/>
                <w:lang w:val="ru-RU" w:eastAsia="ru-RU"/>
              </w:rPr>
              <w:t>В</w:t>
            </w:r>
            <w:r w:rsidRPr="0091462E">
              <w:rPr>
                <w:rFonts w:eastAsia="MS Mincho"/>
                <w:lang w:val="ru-RU" w:eastAsia="ru-RU"/>
              </w:rPr>
              <w:t>. Я не уверен, спос</w:t>
            </w:r>
            <w:r w:rsidRPr="0091462E">
              <w:rPr>
                <w:rFonts w:eastAsia="MS Mincho"/>
                <w:lang w:val="ru-RU" w:eastAsia="ru-RU"/>
              </w:rPr>
              <w:t>о</w:t>
            </w:r>
            <w:r w:rsidRPr="0091462E">
              <w:rPr>
                <w:rFonts w:eastAsia="MS Mincho"/>
                <w:lang w:val="ru-RU" w:eastAsia="ru-RU"/>
              </w:rPr>
              <w:t xml:space="preserve">бен ли P112 </w:t>
            </w:r>
            <w:r w:rsidR="00021D53" w:rsidRPr="0091462E">
              <w:rPr>
                <w:rFonts w:eastAsia="MS Mincho"/>
                <w:lang w:val="ru-RU" w:eastAsia="ru-RU"/>
              </w:rPr>
              <w:t>их</w:t>
            </w:r>
            <w:r w:rsidRPr="0091462E">
              <w:rPr>
                <w:rFonts w:eastAsia="MS Mincho"/>
                <w:lang w:val="ru-RU" w:eastAsia="ru-RU"/>
              </w:rPr>
              <w:t xml:space="preserve"> программирова</w:t>
            </w:r>
            <w:r w:rsidR="00021D53" w:rsidRPr="0091462E">
              <w:rPr>
                <w:rFonts w:eastAsia="MS Mincho"/>
                <w:lang w:val="ru-RU" w:eastAsia="ru-RU"/>
              </w:rPr>
              <w:t>ть</w:t>
            </w:r>
            <w:r w:rsidRPr="00392C36">
              <w:rPr>
                <w:rFonts w:ascii="Cambria" w:eastAsia="MS Mincho" w:hAnsi="Cambria"/>
                <w:lang w:val="ru-RU" w:eastAsia="ru-RU"/>
              </w:rPr>
              <w:t>.</w:t>
            </w:r>
          </w:p>
        </w:tc>
      </w:tr>
    </w:tbl>
    <w:p w:rsidR="000B4E75" w:rsidRPr="000B4E75" w:rsidRDefault="000B4E75" w:rsidP="00A11A23">
      <w:pPr>
        <w:pStyle w:val="3"/>
      </w:pPr>
      <w:bookmarkStart w:id="123" w:name="_Toc292979654"/>
      <w:bookmarkStart w:id="124" w:name="_Toc361824778"/>
      <w:r w:rsidRPr="000B4E75">
        <w:t>7.2.3 Встроенн</w:t>
      </w:r>
      <w:r w:rsidR="009A5022">
        <w:t>ое</w:t>
      </w:r>
      <w:r w:rsidRPr="000B4E75">
        <w:t xml:space="preserve"> </w:t>
      </w:r>
      <w:bookmarkEnd w:id="123"/>
      <w:r w:rsidR="009A5022" w:rsidRPr="009A5022">
        <w:rPr>
          <w:rFonts w:ascii="Consolas" w:eastAsia="MS Mincho" w:hAnsi="Consolas"/>
        </w:rPr>
        <w:t>ОЗУ</w:t>
      </w:r>
      <w:bookmarkEnd w:id="12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Каждый разъем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может принимать 32Кб, 128Кб или 512Кб статического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. Дешифро</w:t>
      </w:r>
      <w:r w:rsidRPr="000B4E7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ка адреса должна быть установлена для использ</w:t>
      </w:r>
      <w:r w:rsidR="001B6C5C">
        <w:rPr>
          <w:rFonts w:eastAsia="MS Mincho"/>
          <w:lang w:val="ru-RU" w:eastAsia="ru-RU"/>
        </w:rPr>
        <w:t>уемой</w:t>
      </w:r>
      <w:r w:rsidRPr="000B4E75">
        <w:rPr>
          <w:rFonts w:eastAsia="MS Mincho"/>
          <w:lang w:val="ru-RU" w:eastAsia="ru-RU"/>
        </w:rPr>
        <w:t xml:space="preserve"> микросхемы, а именно: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223"/>
        <w:gridCol w:w="3591"/>
        <w:gridCol w:w="1930"/>
        <w:gridCol w:w="2111"/>
      </w:tblGrid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128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b/>
                <w:lang w:val="ru-RU" w:eastAsia="ru-RU"/>
              </w:rPr>
            </w:pPr>
            <w:r w:rsidRPr="000B4E75">
              <w:rPr>
                <w:rFonts w:eastAsia="MS Mincho"/>
                <w:b/>
                <w:lang w:val="ru-RU" w:eastAsia="ru-RU"/>
              </w:rPr>
              <w:t>Размер ОЗУ</w:t>
            </w:r>
          </w:p>
        </w:tc>
        <w:tc>
          <w:tcPr>
            <w:tcW w:w="1822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b/>
                <w:lang w:val="ru-RU" w:eastAsia="ru-RU"/>
              </w:rPr>
            </w:pPr>
            <w:r w:rsidRPr="000B4E75">
              <w:rPr>
                <w:rFonts w:eastAsia="MS Mincho"/>
                <w:b/>
                <w:lang w:val="ru-RU" w:eastAsia="ru-RU"/>
              </w:rPr>
              <w:t>Микросхема</w:t>
            </w:r>
            <w:r w:rsidRPr="000B4E75">
              <w:rPr>
                <w:rFonts w:ascii="Consolas" w:eastAsia="MS Mincho" w:hAnsi="Consolas" w:cs="Times"/>
                <w:b/>
                <w:lang w:val="ru-RU" w:eastAsia="ru-RU"/>
              </w:rPr>
              <w:t xml:space="preserve"> </w:t>
            </w:r>
            <w:r w:rsidRPr="000B4E75">
              <w:rPr>
                <w:rFonts w:eastAsia="MS Mincho"/>
                <w:b/>
                <w:lang w:val="ru-RU" w:eastAsia="ru-RU"/>
              </w:rPr>
              <w:t>ОЗУ</w:t>
            </w:r>
            <w:r w:rsidRPr="000B4E75">
              <w:rPr>
                <w:rFonts w:ascii="Consolas" w:eastAsia="MS Mincho" w:hAnsi="Consolas" w:cs="Times"/>
                <w:b/>
                <w:lang w:val="ru-RU" w:eastAsia="ru-RU"/>
              </w:rPr>
              <w:t xml:space="preserve"> </w:t>
            </w:r>
            <w:r w:rsidRPr="000B4E75">
              <w:rPr>
                <w:rFonts w:eastAsia="MS Mincho" w:cs="Times"/>
                <w:lang w:val="ru-RU" w:eastAsia="ru-RU"/>
              </w:rPr>
              <w:t>(Типи</w:t>
            </w:r>
            <w:r w:rsidRPr="000B4E75">
              <w:rPr>
                <w:rFonts w:eastAsia="MS Mincho" w:cs="Times"/>
                <w:lang w:val="ru-RU" w:eastAsia="ru-RU"/>
              </w:rPr>
              <w:t>ч</w:t>
            </w:r>
            <w:r w:rsidRPr="000B4E75">
              <w:rPr>
                <w:rFonts w:eastAsia="MS Mincho" w:cs="Times"/>
                <w:lang w:val="ru-RU" w:eastAsia="ru-RU"/>
              </w:rPr>
              <w:t>ная)</w:t>
            </w:r>
          </w:p>
        </w:tc>
        <w:tc>
          <w:tcPr>
            <w:tcW w:w="979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b/>
                <w:lang w:val="ru-RU" w:eastAsia="ru-RU"/>
              </w:rPr>
            </w:pPr>
            <w:r w:rsidRPr="000B4E75">
              <w:rPr>
                <w:rFonts w:eastAsia="MS Mincho"/>
                <w:b/>
                <w:lang w:val="ru-RU" w:eastAsia="ru-RU"/>
              </w:rPr>
              <w:t>Настройки</w:t>
            </w:r>
            <w:r w:rsidRPr="000B4E75">
              <w:rPr>
                <w:rFonts w:ascii="Consolas" w:eastAsia="MS Mincho" w:hAnsi="Consolas" w:cs="Times"/>
                <w:b/>
                <w:lang w:val="ru-RU" w:eastAsia="ru-RU"/>
              </w:rPr>
              <w:t xml:space="preserve"> P1 </w:t>
            </w:r>
          </w:p>
        </w:tc>
        <w:tc>
          <w:tcPr>
            <w:tcW w:w="1071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b/>
                <w:lang w:eastAsia="ru-RU"/>
              </w:rPr>
            </w:pPr>
            <w:r w:rsidRPr="000B4E75">
              <w:rPr>
                <w:rFonts w:eastAsia="MS Mincho"/>
                <w:b/>
                <w:lang w:val="ru-RU" w:eastAsia="ru-RU"/>
              </w:rPr>
              <w:t>Настройки</w:t>
            </w:r>
            <w:r w:rsidRPr="000B4E75">
              <w:rPr>
                <w:rFonts w:ascii="Consolas" w:eastAsia="MS Mincho" w:hAnsi="Consolas" w:cs="Times"/>
                <w:b/>
                <w:lang w:val="ru-RU" w:eastAsia="ru-RU"/>
              </w:rPr>
              <w:t xml:space="preserve"> P13</w:t>
            </w:r>
          </w:p>
        </w:tc>
      </w:tr>
      <w:tr w:rsidR="000B4E75" w:rsidRPr="000B4E75">
        <w:tblPrEx>
          <w:tblCellMar>
            <w:top w:w="0" w:type="dxa"/>
            <w:bottom w:w="0" w:type="dxa"/>
          </w:tblCellMar>
        </w:tblPrEx>
        <w:tc>
          <w:tcPr>
            <w:tcW w:w="1128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32</w:t>
            </w:r>
            <w:r w:rsidRPr="000B4E75">
              <w:rPr>
                <w:rFonts w:eastAsia="MS Mincho"/>
                <w:lang w:val="ru-RU" w:eastAsia="ru-RU"/>
              </w:rPr>
              <w:t>Кб</w:t>
            </w:r>
            <w:r w:rsidRPr="000B4E75">
              <w:rPr>
                <w:rFonts w:ascii="Consolas" w:eastAsia="MS Mincho" w:hAnsi="Consolas" w:cs="Times"/>
                <w:lang w:eastAsia="ru-RU"/>
              </w:rPr>
              <w:t xml:space="preserve"> /64</w:t>
            </w:r>
            <w:r w:rsidRPr="000B4E75">
              <w:rPr>
                <w:rFonts w:eastAsia="MS Mincho"/>
                <w:lang w:val="ru-RU" w:eastAsia="ru-RU"/>
              </w:rPr>
              <w:t>Кб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128</w:t>
            </w:r>
            <w:r w:rsidRPr="000B4E75">
              <w:rPr>
                <w:rFonts w:eastAsia="MS Mincho"/>
                <w:lang w:val="ru-RU" w:eastAsia="ru-RU"/>
              </w:rPr>
              <w:t>Кб</w:t>
            </w:r>
            <w:r w:rsidRPr="000B4E75">
              <w:rPr>
                <w:rFonts w:ascii="Consolas" w:eastAsia="MS Mincho" w:hAnsi="Consolas" w:cs="Times"/>
                <w:lang w:eastAsia="ru-RU"/>
              </w:rPr>
              <w:t xml:space="preserve"> /256</w:t>
            </w:r>
            <w:r w:rsidRPr="000B4E75">
              <w:rPr>
                <w:rFonts w:eastAsia="MS Mincho"/>
                <w:lang w:val="ru-RU" w:eastAsia="ru-RU"/>
              </w:rPr>
              <w:t>Кб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512</w:t>
            </w:r>
            <w:r w:rsidRPr="000B4E75">
              <w:rPr>
                <w:rFonts w:eastAsia="MS Mincho"/>
                <w:lang w:val="ru-RU" w:eastAsia="ru-RU"/>
              </w:rPr>
              <w:t>Кб</w:t>
            </w:r>
            <w:r w:rsidRPr="000B4E75">
              <w:rPr>
                <w:rFonts w:ascii="Consolas" w:eastAsia="MS Mincho" w:hAnsi="Consolas" w:cs="Times"/>
                <w:lang w:eastAsia="ru-RU"/>
              </w:rPr>
              <w:t xml:space="preserve"> /1</w:t>
            </w:r>
            <w:r w:rsidRPr="000B4E75">
              <w:rPr>
                <w:rFonts w:eastAsia="MS Mincho"/>
                <w:lang w:val="ru-RU" w:eastAsia="ru-RU"/>
              </w:rPr>
              <w:t>Мб</w:t>
            </w:r>
          </w:p>
        </w:tc>
        <w:tc>
          <w:tcPr>
            <w:tcW w:w="1822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 xml:space="preserve">HM62256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 xml:space="preserve">HM628128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HM628512</w:t>
            </w:r>
          </w:p>
        </w:tc>
        <w:tc>
          <w:tcPr>
            <w:tcW w:w="979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 xml:space="preserve">1-4(A15)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 xml:space="preserve">1-2(A17)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1-3(A19)</w:t>
            </w:r>
          </w:p>
        </w:tc>
        <w:tc>
          <w:tcPr>
            <w:tcW w:w="1071" w:type="pct"/>
            <w:vAlign w:val="center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0B4E75">
              <w:rPr>
                <w:rFonts w:ascii="Consolas" w:eastAsia="MS Mincho" w:hAnsi="Consolas" w:cs="Times"/>
                <w:noProof/>
                <w:lang w:eastAsia="ru-RU"/>
              </w:rPr>
              <w:t xml:space="preserve">1-2(Vcc)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0B4E75">
              <w:rPr>
                <w:rFonts w:ascii="Consolas" w:eastAsia="MS Mincho" w:hAnsi="Consolas" w:cs="Times"/>
                <w:noProof/>
                <w:lang w:eastAsia="ru-RU"/>
              </w:rPr>
              <w:t xml:space="preserve">1-2(Vcc) </w:t>
            </w:r>
          </w:p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0B4E75">
              <w:rPr>
                <w:rFonts w:ascii="Consolas" w:eastAsia="MS Mincho" w:hAnsi="Consolas" w:cs="Times"/>
                <w:noProof/>
                <w:lang w:eastAsia="ru-RU"/>
              </w:rPr>
              <w:t>2-3(A17)</w:t>
            </w:r>
          </w:p>
        </w:tc>
      </w:tr>
    </w:tbl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Нельзя </w:t>
      </w:r>
      <w:r w:rsidR="00021D53">
        <w:rPr>
          <w:rFonts w:eastAsia="MS Mincho"/>
          <w:lang w:val="ru-RU" w:eastAsia="ru-RU"/>
        </w:rPr>
        <w:t>одновременно использовать</w:t>
      </w:r>
      <w:r w:rsidRPr="000B4E75">
        <w:rPr>
          <w:rFonts w:eastAsia="MS Mincho"/>
          <w:lang w:val="ru-RU" w:eastAsia="ru-RU"/>
        </w:rPr>
        <w:t xml:space="preserve"> микросхемы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разной емкости.</w:t>
      </w:r>
      <w:r w:rsidR="003E085B">
        <w:rPr>
          <w:rFonts w:ascii="Times" w:eastAsia="MS Mincho" w:hAnsi="Times" w:cs="Times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Для работы с нулевым тактом ожидания требуются микросхемы с 70 наносекундным дост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>пом.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25" w:name="_Toc292979655"/>
      <w:bookmarkStart w:id="126" w:name="_Toc361824779"/>
      <w:r w:rsidRPr="000B4E75">
        <w:t>7.2.4 Расширение ОЗУ</w:t>
      </w:r>
      <w:bookmarkEnd w:id="125"/>
      <w:bookmarkEnd w:id="12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платы расширения предусматривается возможность иметь до 32Кб </w:t>
      </w:r>
      <w:r w:rsidRPr="009A5022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, котор</w:t>
      </w:r>
      <w:r w:rsidR="001B6C5C">
        <w:rPr>
          <w:rFonts w:eastAsia="MS Mincho"/>
          <w:lang w:val="ru-RU" w:eastAsia="ru-RU"/>
        </w:rPr>
        <w:t>ое</w:t>
      </w:r>
      <w:r w:rsidRPr="000B4E75">
        <w:rPr>
          <w:rFonts w:eastAsia="MS Mincho"/>
          <w:lang w:val="ru-RU" w:eastAsia="ru-RU"/>
        </w:rPr>
        <w:t xml:space="preserve"> м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жет быть отображен</w:t>
      </w:r>
      <w:r w:rsidR="001B6C5C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в основной памяти. По соглашению, такая память будет распол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гаться в верх</w:t>
      </w:r>
      <w:r w:rsidR="001B6C5C">
        <w:rPr>
          <w:rFonts w:eastAsia="MS Mincho"/>
          <w:lang w:val="ru-RU" w:eastAsia="ru-RU"/>
        </w:rPr>
        <w:t>ней части 1</w:t>
      </w:r>
      <w:r w:rsidRPr="000B4E75">
        <w:rPr>
          <w:rFonts w:eastAsia="MS Mincho"/>
          <w:lang w:val="ru-RU" w:eastAsia="ru-RU"/>
        </w:rPr>
        <w:t>Мб физического пространства. Цель этого состоит в том, чтобы предусмо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реть </w:t>
      </w:r>
      <w:r w:rsidRPr="006F5127">
        <w:rPr>
          <w:rFonts w:ascii="Consolas" w:eastAsia="MS Mincho" w:hAnsi="Consolas"/>
          <w:lang w:val="ru-RU" w:eastAsia="ru-RU"/>
        </w:rPr>
        <w:t>ЗУ</w:t>
      </w:r>
      <w:r w:rsidRPr="000B4E75">
        <w:rPr>
          <w:rFonts w:eastAsia="MS Mincho"/>
          <w:lang w:val="ru-RU" w:eastAsia="ru-RU"/>
        </w:rPr>
        <w:t xml:space="preserve"> со сдвоенным портом для видеодрайвера или подобных устройств. Конечно, 32Кб могут быть расширены расположением коммутации блоков относительно платы ра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ширения.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Память платы расширения должна быть выбрана, когда оба сигнала </w:t>
      </w:r>
      <w:r w:rsidRPr="000B4E75">
        <w:rPr>
          <w:rFonts w:ascii="Consolas" w:eastAsia="MS Mincho" w:hAnsi="Consolas"/>
          <w:lang w:val="ru-RU" w:eastAsia="ru-RU"/>
        </w:rPr>
        <w:t>/ROMCS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ascii="Consolas" w:eastAsia="MS Mincho" w:hAnsi="Consolas"/>
          <w:lang w:val="ru-RU" w:eastAsia="ru-RU"/>
        </w:rPr>
        <w:t>/RAMCS</w:t>
      </w:r>
      <w:r w:rsidRPr="000B4E75">
        <w:rPr>
          <w:rFonts w:eastAsia="MS Mincho"/>
          <w:lang w:val="ru-RU" w:eastAsia="ru-RU"/>
        </w:rPr>
        <w:t xml:space="preserve"> имеют высокие уровни (т.е. встроенная память не выбрана). Чтение и запись разрешаются сигнал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ми </w:t>
      </w:r>
      <w:r w:rsidRPr="00BE79B6">
        <w:rPr>
          <w:rFonts w:ascii="Consolas" w:eastAsia="MS Mincho" w:hAnsi="Consolas"/>
          <w:lang w:val="ru-RU" w:eastAsia="ru-RU"/>
        </w:rPr>
        <w:t>/MRD</w:t>
      </w:r>
      <w:r w:rsidRPr="000B4E75">
        <w:rPr>
          <w:rFonts w:eastAsia="MS Mincho"/>
          <w:lang w:val="ru-RU" w:eastAsia="ru-RU"/>
        </w:rPr>
        <w:t xml:space="preserve"> и </w:t>
      </w:r>
      <w:r w:rsidRPr="00BE79B6">
        <w:rPr>
          <w:rFonts w:ascii="Consolas" w:eastAsia="MS Mincho" w:hAnsi="Consolas"/>
          <w:lang w:val="ru-RU" w:eastAsia="ru-RU"/>
        </w:rPr>
        <w:t>/MWR</w:t>
      </w:r>
      <w:r w:rsidRPr="000B4E75">
        <w:rPr>
          <w:rFonts w:eastAsia="MS Mincho"/>
          <w:lang w:val="ru-RU" w:eastAsia="ru-RU"/>
        </w:rPr>
        <w:t>, которые включают транзакции шины.</w:t>
      </w:r>
    </w:p>
    <w:p w:rsidR="00572638" w:rsidRPr="007B7197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При необходимости линия </w:t>
      </w:r>
      <w:r w:rsidRPr="00BE79B6">
        <w:rPr>
          <w:rFonts w:ascii="Consolas" w:eastAsia="MS Mincho" w:hAnsi="Consolas"/>
          <w:lang w:val="ru-RU" w:eastAsia="ru-RU"/>
        </w:rPr>
        <w:t>/</w:t>
      </w:r>
      <w:r w:rsidRPr="00BE79B6">
        <w:rPr>
          <w:rFonts w:ascii="Consolas" w:eastAsia="MS Mincho" w:hAnsi="Consolas"/>
          <w:lang w:eastAsia="ru-RU"/>
        </w:rPr>
        <w:t>WAIT</w:t>
      </w:r>
      <w:r w:rsidRPr="000B4E75">
        <w:rPr>
          <w:rFonts w:eastAsia="MS Mincho"/>
          <w:lang w:val="ru-RU" w:eastAsia="ru-RU"/>
        </w:rPr>
        <w:t xml:space="preserve"> может иметь низкий логический уровень, чтобы заде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жать процессор.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27" w:name="_Toc292979656"/>
      <w:bookmarkStart w:id="128" w:name="_Toc361824780"/>
      <w:r w:rsidRPr="000B4E75">
        <w:t>7.3 Управление циклом ввода-вывода</w:t>
      </w:r>
      <w:bookmarkEnd w:id="127"/>
      <w:bookmarkEnd w:id="128"/>
    </w:p>
    <w:p w:rsidR="000B4E75" w:rsidRPr="005A0D02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Многофункциональная микросхема ввода-вывода требует двух дополнительных состо</w:t>
      </w:r>
      <w:r w:rsidRPr="000B4E75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 xml:space="preserve">ний ожидания в каждом цикле ввода-вывода, чтобы обеспечить </w:t>
      </w:r>
      <w:r w:rsidR="003E085B">
        <w:rPr>
          <w:rFonts w:eastAsia="MS Mincho"/>
          <w:lang w:val="ru-RU" w:eastAsia="ru-RU"/>
        </w:rPr>
        <w:t>ее</w:t>
      </w:r>
      <w:r w:rsidRPr="000B4E75">
        <w:rPr>
          <w:rFonts w:eastAsia="MS Mincho"/>
          <w:lang w:val="ru-RU" w:eastAsia="ru-RU"/>
        </w:rPr>
        <w:t xml:space="preserve"> синхронизацию. Это выполн</w:t>
      </w:r>
      <w:r w:rsidRPr="000B4E75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 xml:space="preserve">ется, установкой битов </w:t>
      </w:r>
      <w:r w:rsidRPr="00BE79B6">
        <w:rPr>
          <w:rFonts w:ascii="Consolas" w:eastAsia="MS Mincho" w:hAnsi="Consolas"/>
          <w:lang w:val="ru-RU" w:eastAsia="ru-RU"/>
        </w:rPr>
        <w:t>IWI</w:t>
      </w:r>
      <w:r w:rsidRPr="000B4E75">
        <w:rPr>
          <w:rFonts w:eastAsia="MS Mincho"/>
          <w:lang w:val="ru-RU" w:eastAsia="ru-RU"/>
        </w:rPr>
        <w:t xml:space="preserve"> в регистре </w:t>
      </w:r>
      <w:r w:rsidRPr="00BE79B6">
        <w:rPr>
          <w:rFonts w:ascii="Consolas" w:eastAsia="MS Mincho" w:hAnsi="Consolas"/>
          <w:lang w:val="ru-RU" w:eastAsia="ru-RU"/>
        </w:rPr>
        <w:t>DCNTL</w:t>
      </w:r>
      <w:r w:rsidRPr="000B4E75">
        <w:rPr>
          <w:rFonts w:eastAsia="MS Mincho"/>
          <w:lang w:val="ru-RU" w:eastAsia="ru-RU"/>
        </w:rPr>
        <w:t xml:space="preserve"> </w:t>
      </w:r>
      <w:r w:rsidRPr="00572638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</w:t>
      </w:r>
      <w:r w:rsidRPr="00BE79B6">
        <w:rPr>
          <w:rFonts w:ascii="Consolas" w:eastAsia="MS Mincho" w:hAnsi="Consolas"/>
          <w:lang w:val="ru-RU" w:eastAsia="ru-RU"/>
        </w:rPr>
        <w:t>Z801821</w:t>
      </w:r>
      <w:r w:rsidRPr="000B4E75">
        <w:rPr>
          <w:rFonts w:eastAsia="MS Mincho"/>
          <w:lang w:val="ru-RU" w:eastAsia="ru-RU"/>
        </w:rPr>
        <w:t xml:space="preserve"> </w:t>
      </w:r>
      <w:r w:rsidRPr="005A0D02">
        <w:rPr>
          <w:rFonts w:eastAsia="MS Mincho"/>
          <w:lang w:val="ru-RU" w:eastAsia="ru-RU"/>
        </w:rPr>
        <w:t xml:space="preserve">(адрес ввода-вывода </w:t>
      </w:r>
      <w:r w:rsidRPr="005A0D02">
        <w:rPr>
          <w:rFonts w:ascii="Consolas" w:eastAsia="MS Mincho" w:hAnsi="Consolas"/>
          <w:lang w:val="ru-RU" w:eastAsia="ru-RU"/>
        </w:rPr>
        <w:t>32</w:t>
      </w:r>
      <w:r w:rsidRPr="005A0D02">
        <w:rPr>
          <w:rFonts w:ascii="Consolas" w:eastAsia="MS Mincho" w:hAnsi="Consolas"/>
          <w:lang w:eastAsia="ru-RU"/>
        </w:rPr>
        <w:t>H</w:t>
      </w:r>
      <w:r w:rsidRPr="005A0D02">
        <w:rPr>
          <w:rFonts w:eastAsia="MS Mincho"/>
          <w:lang w:val="ru-RU" w:eastAsia="ru-RU"/>
        </w:rPr>
        <w:t>).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29" w:name="_Toc292979657"/>
      <w:bookmarkStart w:id="130" w:name="_Toc361824781"/>
      <w:r w:rsidRPr="000B4E75">
        <w:lastRenderedPageBreak/>
        <w:t>7.4 Часы реального времени</w:t>
      </w:r>
      <w:bookmarkEnd w:id="129"/>
      <w:bookmarkEnd w:id="13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Микросхема </w:t>
      </w:r>
      <w:r w:rsidRPr="000B4E75">
        <w:rPr>
          <w:rFonts w:ascii="Times" w:eastAsia="MS Mincho" w:hAnsi="Times" w:cs="Times"/>
          <w:lang w:eastAsia="ru-RU"/>
        </w:rPr>
        <w:t>Dallas</w:t>
      </w:r>
      <w:r w:rsidRPr="000B4E75">
        <w:rPr>
          <w:rFonts w:eastAsia="MS Mincho"/>
          <w:lang w:val="ru-RU" w:eastAsia="ru-RU"/>
        </w:rPr>
        <w:t xml:space="preserve"> </w:t>
      </w:r>
      <w:r w:rsidRPr="00BE79B6">
        <w:rPr>
          <w:rFonts w:ascii="Consolas" w:eastAsia="MS Mincho" w:hAnsi="Consolas"/>
          <w:lang w:val="ru-RU" w:eastAsia="ru-RU"/>
        </w:rPr>
        <w:t>DS1302</w:t>
      </w:r>
      <w:r w:rsidRPr="000B4E75">
        <w:rPr>
          <w:rFonts w:eastAsia="MS Mincho"/>
          <w:lang w:val="ru-RU" w:eastAsia="ru-RU"/>
        </w:rPr>
        <w:t xml:space="preserve"> имеет простой бит-последовательный интерфейс. </w:t>
      </w:r>
      <w:r w:rsidR="008B29DE">
        <w:rPr>
          <w:rFonts w:eastAsia="MS Mincho"/>
          <w:lang w:val="ru-RU" w:eastAsia="ru-RU"/>
        </w:rPr>
        <w:t>Он</w:t>
      </w:r>
      <w:r w:rsidRPr="000B4E75">
        <w:rPr>
          <w:rFonts w:eastAsia="MS Mincho"/>
          <w:lang w:val="ru-RU" w:eastAsia="ru-RU"/>
        </w:rPr>
        <w:t xml:space="preserve"> </w:t>
      </w:r>
      <w:r w:rsidR="008B29DE">
        <w:rPr>
          <w:rFonts w:eastAsia="MS Mincho"/>
          <w:lang w:val="ru-RU" w:eastAsia="ru-RU"/>
        </w:rPr>
        <w:t>обеспеч</w:t>
      </w:r>
      <w:r w:rsidR="008B29DE">
        <w:rPr>
          <w:rFonts w:eastAsia="MS Mincho"/>
          <w:lang w:val="ru-RU" w:eastAsia="ru-RU"/>
        </w:rPr>
        <w:t>и</w:t>
      </w:r>
      <w:r w:rsidR="008B29DE">
        <w:rPr>
          <w:rFonts w:eastAsia="MS Mincho"/>
          <w:lang w:val="ru-RU" w:eastAsia="ru-RU"/>
        </w:rPr>
        <w:t>вается</w:t>
      </w:r>
      <w:r w:rsidRPr="000B4E75">
        <w:rPr>
          <w:rFonts w:eastAsia="MS Mincho"/>
          <w:lang w:val="ru-RU" w:eastAsia="ru-RU"/>
        </w:rPr>
        <w:t xml:space="preserve"> 3 </w:t>
      </w:r>
      <w:r w:rsidR="00E76D98">
        <w:rPr>
          <w:rFonts w:eastAsia="MS Mincho"/>
          <w:lang w:val="ru-RU" w:eastAsia="ru-RU"/>
        </w:rPr>
        <w:t>линиями</w:t>
      </w:r>
      <w:r w:rsidRPr="000B4E75">
        <w:rPr>
          <w:rFonts w:eastAsia="MS Mincho"/>
          <w:lang w:val="ru-RU" w:eastAsia="ru-RU"/>
        </w:rPr>
        <w:t xml:space="preserve"> от внутреннего устройства </w:t>
      </w:r>
      <w:r w:rsidRPr="00BE79B6">
        <w:rPr>
          <w:rFonts w:ascii="Consolas" w:eastAsia="MS Mincho" w:hAnsi="Consolas"/>
          <w:lang w:val="ru-RU" w:eastAsia="ru-RU"/>
        </w:rPr>
        <w:t>PIO</w:t>
      </w:r>
      <w:r w:rsidRPr="000B4E75">
        <w:rPr>
          <w:rFonts w:eastAsia="MS Mincho"/>
          <w:lang w:val="ru-RU" w:eastAsia="ru-RU"/>
        </w:rPr>
        <w:t xml:space="preserve"> </w:t>
      </w:r>
      <w:r w:rsidRPr="006F5127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(см. выше). </w:t>
      </w:r>
      <w:r w:rsidRPr="00BE79B6">
        <w:rPr>
          <w:rFonts w:ascii="Consolas" w:eastAsia="MS Mincho" w:hAnsi="Consolas"/>
          <w:lang w:val="ru-RU" w:eastAsia="ru-RU"/>
        </w:rPr>
        <w:t>DS1302</w:t>
      </w:r>
      <w:r w:rsidRPr="000B4E75">
        <w:rPr>
          <w:rFonts w:eastAsia="MS Mincho"/>
          <w:lang w:val="ru-RU" w:eastAsia="ru-RU"/>
        </w:rPr>
        <w:t xml:space="preserve"> также содержит блок </w:t>
      </w:r>
      <w:r w:rsidRPr="00ED0C75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с аварийным </w:t>
      </w:r>
      <w:r w:rsidR="008B29DE" w:rsidRPr="000B4E75">
        <w:rPr>
          <w:rFonts w:eastAsia="MS Mincho"/>
          <w:lang w:val="ru-RU" w:eastAsia="ru-RU"/>
        </w:rPr>
        <w:t xml:space="preserve">питанием </w:t>
      </w:r>
      <w:r w:rsidR="008B29DE">
        <w:rPr>
          <w:rFonts w:eastAsia="MS Mincho"/>
          <w:lang w:val="ru-RU" w:eastAsia="ru-RU"/>
        </w:rPr>
        <w:t xml:space="preserve">от </w:t>
      </w:r>
      <w:r w:rsidRPr="000B4E75">
        <w:rPr>
          <w:rFonts w:eastAsia="MS Mincho"/>
          <w:lang w:val="ru-RU" w:eastAsia="ru-RU"/>
        </w:rPr>
        <w:t>батаре</w:t>
      </w:r>
      <w:r w:rsidR="003D1764">
        <w:rPr>
          <w:rFonts w:eastAsia="MS Mincho"/>
          <w:lang w:val="ru-RU" w:eastAsia="ru-RU"/>
        </w:rPr>
        <w:t>й</w:t>
      </w:r>
      <w:r w:rsidR="008B29DE">
        <w:rPr>
          <w:rFonts w:eastAsia="MS Mincho"/>
          <w:lang w:val="ru-RU" w:eastAsia="ru-RU"/>
        </w:rPr>
        <w:t>ки</w:t>
      </w:r>
      <w:r w:rsidRPr="000B4E75">
        <w:rPr>
          <w:rFonts w:eastAsia="MS Mincho"/>
          <w:lang w:val="ru-RU" w:eastAsia="ru-RU"/>
        </w:rPr>
        <w:t>, котор</w:t>
      </w:r>
      <w:r w:rsidR="001C572F">
        <w:rPr>
          <w:rFonts w:eastAsia="MS Mincho"/>
          <w:lang w:val="ru-RU" w:eastAsia="ru-RU"/>
        </w:rPr>
        <w:t>ое</w:t>
      </w:r>
      <w:r w:rsidRPr="000B4E75">
        <w:rPr>
          <w:rFonts w:eastAsia="MS Mincho"/>
          <w:lang w:val="ru-RU" w:eastAsia="ru-RU"/>
        </w:rPr>
        <w:t xml:space="preserve"> </w:t>
      </w:r>
      <w:r w:rsidR="001C572F">
        <w:rPr>
          <w:rFonts w:eastAsia="MS Mincho"/>
          <w:lang w:val="ru-RU" w:eastAsia="ru-RU"/>
        </w:rPr>
        <w:t>полез</w:t>
      </w:r>
      <w:r w:rsidRPr="000B4E75">
        <w:rPr>
          <w:rFonts w:eastAsia="MS Mincho"/>
          <w:lang w:val="ru-RU" w:eastAsia="ru-RU"/>
        </w:rPr>
        <w:t>н</w:t>
      </w:r>
      <w:r w:rsidR="001C572F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для хранения параметров настроек </w:t>
      </w:r>
      <w:r w:rsidRPr="003B724B">
        <w:rPr>
          <w:rFonts w:ascii="Consolas" w:eastAsia="MS Mincho" w:hAnsi="Consolas"/>
          <w:lang w:val="ru-RU" w:eastAsia="ru-RU"/>
        </w:rPr>
        <w:t>BIOS</w:t>
      </w:r>
      <w:r w:rsidRPr="000B4E75">
        <w:rPr>
          <w:rFonts w:eastAsia="MS Mincho"/>
          <w:lang w:val="ru-RU" w:eastAsia="ru-RU"/>
        </w:rPr>
        <w:t xml:space="preserve"> (емкост</w:t>
      </w:r>
      <w:r w:rsidR="003D1764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 </w:t>
      </w:r>
      <w:r w:rsidR="003D1764" w:rsidRPr="00635A07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, </w:t>
      </w:r>
      <w:r w:rsidR="003D1764">
        <w:rPr>
          <w:rFonts w:eastAsia="MS Mincho"/>
          <w:lang w:val="ru-RU" w:eastAsia="ru-RU"/>
        </w:rPr>
        <w:t>параметров</w:t>
      </w:r>
      <w:r w:rsidRPr="000B4E75">
        <w:rPr>
          <w:rFonts w:eastAsia="MS Mincho"/>
          <w:lang w:val="ru-RU" w:eastAsia="ru-RU"/>
        </w:rPr>
        <w:t xml:space="preserve"> последовательной передачи данных, и т.д.).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31" w:name="_Toc292979658"/>
      <w:bookmarkStart w:id="132" w:name="_Toc361824782"/>
      <w:r w:rsidRPr="000B4E75">
        <w:t>7.5 Разъем расширения</w:t>
      </w:r>
      <w:bookmarkEnd w:id="131"/>
      <w:bookmarkEnd w:id="13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Шина процессора доводится до разъема расширения </w:t>
      </w:r>
      <w:r w:rsidRPr="00BE79B6">
        <w:rPr>
          <w:rFonts w:ascii="Consolas" w:eastAsia="MS Mincho" w:hAnsi="Consolas"/>
          <w:lang w:val="ru-RU" w:eastAsia="ru-RU"/>
        </w:rPr>
        <w:t>J1</w:t>
      </w:r>
      <w:r w:rsidRPr="000B4E75">
        <w:rPr>
          <w:rFonts w:eastAsia="MS Mincho"/>
          <w:lang w:val="ru-RU" w:eastAsia="ru-RU"/>
        </w:rPr>
        <w:t xml:space="preserve">. Доступ к расширению памяти был описан выше. Для внешних устройств ввода-вывода необходимо декодировать сигналы </w:t>
      </w:r>
      <w:r w:rsidRPr="006937D4">
        <w:rPr>
          <w:rFonts w:ascii="Consolas" w:eastAsia="MS Mincho" w:hAnsi="Consolas"/>
          <w:lang w:val="ru-RU" w:eastAsia="ru-RU"/>
        </w:rPr>
        <w:t>/IORQ</w:t>
      </w:r>
      <w:r w:rsidRPr="000B4E75">
        <w:rPr>
          <w:rFonts w:eastAsia="MS Mincho"/>
          <w:lang w:val="ru-RU" w:eastAsia="ru-RU"/>
        </w:rPr>
        <w:t xml:space="preserve"> с низким и </w:t>
      </w:r>
      <w:r w:rsidRPr="006937D4">
        <w:rPr>
          <w:rFonts w:ascii="Consolas" w:eastAsia="MS Mincho" w:hAnsi="Consolas"/>
          <w:lang w:val="ru-RU" w:eastAsia="ru-RU"/>
        </w:rPr>
        <w:t>/M1</w:t>
      </w:r>
      <w:r w:rsidRPr="000B4E75">
        <w:rPr>
          <w:rFonts w:eastAsia="MS Mincho"/>
          <w:lang w:val="ru-RU" w:eastAsia="ru-RU"/>
        </w:rPr>
        <w:t xml:space="preserve"> высоким логическими уровнями, чтобы проверить доступ оп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рации ввода-вывода. Допустимые адреса для плат расширения находятся </w:t>
      </w:r>
      <w:r w:rsidRPr="005A0D02">
        <w:rPr>
          <w:rFonts w:eastAsia="MS Mincho"/>
          <w:lang w:val="ru-RU" w:eastAsia="ru-RU"/>
        </w:rPr>
        <w:t xml:space="preserve">в диапазонах </w:t>
      </w:r>
      <w:r w:rsidRPr="005A0D02">
        <w:rPr>
          <w:rFonts w:ascii="Consolas" w:eastAsia="MS Mincho" w:hAnsi="Consolas"/>
          <w:lang w:val="ru-RU" w:eastAsia="ru-RU"/>
        </w:rPr>
        <w:t>40</w:t>
      </w:r>
      <w:r w:rsidRPr="005A0D02">
        <w:rPr>
          <w:rFonts w:eastAsia="MS Mincho"/>
          <w:lang w:val="ru-RU" w:eastAsia="ru-RU"/>
        </w:rPr>
        <w:t>...</w:t>
      </w:r>
      <w:r w:rsidRPr="005A0D02">
        <w:rPr>
          <w:rFonts w:ascii="Consolas" w:eastAsia="MS Mincho" w:hAnsi="Consolas"/>
          <w:lang w:val="ru-RU" w:eastAsia="ru-RU"/>
        </w:rPr>
        <w:t>7F</w:t>
      </w:r>
      <w:r w:rsidRPr="000B4E75">
        <w:rPr>
          <w:rFonts w:eastAsia="MS Mincho"/>
          <w:lang w:val="ru-RU" w:eastAsia="ru-RU"/>
        </w:rPr>
        <w:t xml:space="preserve"> и </w:t>
      </w:r>
      <w:r w:rsidRPr="005A0D02">
        <w:rPr>
          <w:rFonts w:ascii="Consolas" w:eastAsia="MS Mincho" w:hAnsi="Consolas"/>
          <w:lang w:val="ru-RU" w:eastAsia="ru-RU"/>
        </w:rPr>
        <w:t>C0</w:t>
      </w:r>
      <w:r w:rsidRPr="005A0D02">
        <w:rPr>
          <w:rFonts w:eastAsia="MS Mincho"/>
          <w:lang w:val="ru-RU" w:eastAsia="ru-RU"/>
        </w:rPr>
        <w:t>...</w:t>
      </w:r>
      <w:r w:rsidRPr="005A0D02">
        <w:rPr>
          <w:rFonts w:ascii="Consolas" w:eastAsia="MS Mincho" w:hAnsi="Consolas"/>
          <w:lang w:val="ru-RU" w:eastAsia="ru-RU"/>
        </w:rPr>
        <w:t>D7</w:t>
      </w:r>
      <w:r w:rsidRPr="000B4E75">
        <w:rPr>
          <w:rFonts w:eastAsia="MS Mincho"/>
          <w:lang w:val="ru-RU" w:eastAsia="ru-RU"/>
        </w:rPr>
        <w:t>.</w:t>
      </w:r>
      <w:r w:rsidR="006937D4">
        <w:rPr>
          <w:rFonts w:eastAsia="MS Mincho"/>
          <w:lang w:val="ru-RU" w:eastAsia="ru-RU"/>
        </w:rPr>
        <w:t xml:space="preserve"> Стробы данных ввода-вывода - </w:t>
      </w:r>
      <w:r w:rsidR="006937D4" w:rsidRPr="006937D4">
        <w:rPr>
          <w:rFonts w:ascii="Consolas" w:eastAsia="MS Mincho" w:hAnsi="Consolas"/>
          <w:lang w:val="ru-RU" w:eastAsia="ru-RU"/>
        </w:rPr>
        <w:t>/</w:t>
      </w:r>
      <w:r w:rsidRPr="006937D4">
        <w:rPr>
          <w:rFonts w:ascii="Consolas" w:eastAsia="MS Mincho" w:hAnsi="Consolas"/>
          <w:lang w:val="ru-RU" w:eastAsia="ru-RU"/>
        </w:rPr>
        <w:t>RD</w:t>
      </w:r>
      <w:r w:rsidRPr="000B4E75">
        <w:rPr>
          <w:rFonts w:eastAsia="MS Mincho"/>
          <w:lang w:val="ru-RU" w:eastAsia="ru-RU"/>
        </w:rPr>
        <w:t xml:space="preserve"> и </w:t>
      </w:r>
      <w:r w:rsidRPr="006937D4">
        <w:rPr>
          <w:rFonts w:ascii="Consolas" w:eastAsia="MS Mincho" w:hAnsi="Consolas"/>
          <w:lang w:val="ru-RU" w:eastAsia="ru-RU"/>
        </w:rPr>
        <w:t>/WR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плат расширения использующих </w:t>
      </w:r>
      <w:r w:rsidRPr="00D6623D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предоставлена поддержка внутренних </w:t>
      </w:r>
      <w:r w:rsidRPr="00D6623D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. 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ния запроса </w:t>
      </w:r>
      <w:r w:rsidRPr="00D6623D">
        <w:rPr>
          <w:rFonts w:ascii="Consolas" w:eastAsia="MS Mincho" w:hAnsi="Consolas"/>
          <w:lang w:val="ru-RU" w:eastAsia="ru-RU"/>
        </w:rPr>
        <w:t>/EXTRQ</w:t>
      </w:r>
      <w:r w:rsidRPr="000B4E75">
        <w:rPr>
          <w:rFonts w:eastAsia="MS Mincho"/>
          <w:lang w:val="ru-RU" w:eastAsia="ru-RU"/>
        </w:rPr>
        <w:t xml:space="preserve"> может быть установлена с помощью перемычки</w:t>
      </w:r>
      <w:r w:rsidR="003F51EE">
        <w:rPr>
          <w:rFonts w:eastAsia="MS Mincho"/>
          <w:lang w:val="ru-RU" w:eastAsia="ru-RU"/>
        </w:rPr>
        <w:t xml:space="preserve"> (на </w:t>
      </w:r>
      <w:r w:rsidRPr="00D6623D">
        <w:rPr>
          <w:rFonts w:ascii="Consolas" w:eastAsia="MS Mincho" w:hAnsi="Consolas"/>
          <w:lang w:val="ru-RU" w:eastAsia="ru-RU"/>
        </w:rPr>
        <w:t>P2</w:t>
      </w:r>
      <w:r w:rsidRPr="000B4E75">
        <w:rPr>
          <w:rFonts w:eastAsia="MS Mincho"/>
          <w:lang w:val="ru-RU" w:eastAsia="ru-RU"/>
        </w:rPr>
        <w:t xml:space="preserve">) к одному из внутренних каналов </w:t>
      </w:r>
      <w:r w:rsidRPr="00D6623D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A11A23">
      <w:pPr>
        <w:pStyle w:val="2"/>
        <w:rPr>
          <w:rFonts w:ascii="Times" w:hAnsi="Times" w:cs="Times"/>
        </w:rPr>
      </w:pPr>
      <w:bookmarkStart w:id="133" w:name="_Toc292979659"/>
      <w:bookmarkStart w:id="134" w:name="_Toc361824783"/>
      <w:r w:rsidRPr="000B4E75">
        <w:t>7.6 Многофункциональная микросхема ввода-вывода</w:t>
      </w:r>
      <w:bookmarkEnd w:id="133"/>
      <w:bookmarkEnd w:id="134"/>
    </w:p>
    <w:p w:rsidR="000B4E75" w:rsidRPr="000B4E75" w:rsidRDefault="006F436F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>
        <w:rPr>
          <w:rFonts w:eastAsia="MS Mincho"/>
          <w:lang w:val="ru-RU" w:eastAsia="ru-RU"/>
        </w:rPr>
        <w:t xml:space="preserve">Внешние по отношению к </w:t>
      </w:r>
      <w:r w:rsidR="000B4E75" w:rsidRPr="006F5127">
        <w:rPr>
          <w:rFonts w:ascii="Consolas" w:eastAsia="MS Mincho" w:hAnsi="Consolas"/>
          <w:lang w:val="ru-RU" w:eastAsia="ru-RU"/>
        </w:rPr>
        <w:t>ЦП</w:t>
      </w:r>
      <w:r w:rsidR="000B4E75" w:rsidRPr="000B4E75">
        <w:rPr>
          <w:rFonts w:eastAsia="MS Mincho"/>
          <w:lang w:val="ru-RU" w:eastAsia="ru-RU"/>
        </w:rPr>
        <w:t xml:space="preserve"> функции ввода-вывода реализованы в многофункциональной микросхеме ввода-вывода </w:t>
      </w:r>
      <w:r w:rsidR="000B4E75" w:rsidRPr="003B724B">
        <w:rPr>
          <w:rFonts w:ascii="Consolas" w:eastAsia="MS Mincho" w:hAnsi="Consolas"/>
          <w:lang w:val="ru-RU" w:eastAsia="ru-RU"/>
        </w:rPr>
        <w:t>SMC</w:t>
      </w:r>
      <w:r w:rsidR="000B4E75" w:rsidRPr="000B4E75">
        <w:rPr>
          <w:rFonts w:eastAsia="MS Mincho"/>
          <w:lang w:val="ru-RU" w:eastAsia="ru-RU"/>
        </w:rPr>
        <w:t xml:space="preserve">. </w:t>
      </w:r>
      <w:r w:rsidR="000B4E75" w:rsidRPr="0091462E">
        <w:rPr>
          <w:rFonts w:eastAsia="MS Mincho"/>
          <w:lang w:val="ru-RU" w:eastAsia="ru-RU"/>
        </w:rPr>
        <w:t xml:space="preserve">Эти микросхемы доступны в нескольких </w:t>
      </w:r>
      <w:r w:rsidR="005A2A7D" w:rsidRPr="0091462E">
        <w:rPr>
          <w:rFonts w:eastAsia="MS Mincho"/>
          <w:lang w:val="ru-RU" w:eastAsia="ru-RU"/>
        </w:rPr>
        <w:t>модификациях</w:t>
      </w:r>
      <w:r w:rsidR="000B4E75" w:rsidRPr="0091462E">
        <w:rPr>
          <w:rFonts w:eastAsia="MS Mincho"/>
          <w:lang w:val="ru-RU" w:eastAsia="ru-RU"/>
        </w:rPr>
        <w:t xml:space="preserve"> и плата разработана, чтобы принять 4 различных типа</w:t>
      </w:r>
      <w:r w:rsidR="000B4E75" w:rsidRPr="000B4E75">
        <w:rPr>
          <w:rFonts w:eastAsia="MS Mincho"/>
          <w:lang w:val="ru-RU" w:eastAsia="ru-RU"/>
        </w:rPr>
        <w:t xml:space="preserve">: </w:t>
      </w:r>
      <w:r w:rsidR="000B4E75" w:rsidRPr="001E674D">
        <w:rPr>
          <w:rFonts w:ascii="Consolas" w:eastAsia="MS Mincho" w:hAnsi="Consolas"/>
          <w:lang w:val="ru-RU" w:eastAsia="ru-RU"/>
        </w:rPr>
        <w:t>FD37C651</w:t>
      </w:r>
      <w:r w:rsidR="000B4E75" w:rsidRPr="000B4E75">
        <w:rPr>
          <w:rFonts w:eastAsia="MS Mincho"/>
          <w:lang w:val="ru-RU" w:eastAsia="ru-RU"/>
        </w:rPr>
        <w:t>, '</w:t>
      </w:r>
      <w:r w:rsidR="000B4E75" w:rsidRPr="001E674D">
        <w:rPr>
          <w:rFonts w:ascii="Consolas" w:eastAsia="MS Mincho" w:hAnsi="Consolas"/>
          <w:lang w:val="ru-RU" w:eastAsia="ru-RU"/>
        </w:rPr>
        <w:t>652</w:t>
      </w:r>
      <w:r w:rsidR="000B4E75" w:rsidRPr="000B4E75">
        <w:rPr>
          <w:rFonts w:eastAsia="MS Mincho"/>
          <w:lang w:val="ru-RU" w:eastAsia="ru-RU"/>
        </w:rPr>
        <w:t>, '</w:t>
      </w:r>
      <w:r w:rsidR="000B4E75" w:rsidRPr="001E674D">
        <w:rPr>
          <w:rFonts w:ascii="Consolas" w:eastAsia="MS Mincho" w:hAnsi="Consolas"/>
          <w:lang w:val="ru-RU" w:eastAsia="ru-RU"/>
        </w:rPr>
        <w:t>665</w:t>
      </w:r>
      <w:r w:rsidR="000B4E75" w:rsidRPr="000B4E75">
        <w:rPr>
          <w:rFonts w:eastAsia="MS Mincho"/>
          <w:lang w:val="ru-RU" w:eastAsia="ru-RU"/>
        </w:rPr>
        <w:t xml:space="preserve"> и ‘</w:t>
      </w:r>
      <w:r w:rsidR="000B4E75" w:rsidRPr="001E674D">
        <w:rPr>
          <w:rFonts w:ascii="Consolas" w:eastAsia="MS Mincho" w:hAnsi="Consolas"/>
          <w:lang w:val="ru-RU" w:eastAsia="ru-RU"/>
        </w:rPr>
        <w:t>666</w:t>
      </w:r>
      <w:r w:rsidR="000B4E75" w:rsidRPr="000B4E75">
        <w:rPr>
          <w:rFonts w:eastAsia="MS Mincho"/>
          <w:lang w:val="ru-RU" w:eastAsia="ru-RU"/>
        </w:rPr>
        <w:t>. Более п</w:t>
      </w:r>
      <w:r w:rsidR="000B4E75" w:rsidRPr="000B4E75">
        <w:rPr>
          <w:rFonts w:eastAsia="MS Mincho"/>
          <w:lang w:val="ru-RU" w:eastAsia="ru-RU"/>
        </w:rPr>
        <w:t>о</w:t>
      </w:r>
      <w:r w:rsidR="000B4E75" w:rsidRPr="000B4E75">
        <w:rPr>
          <w:rFonts w:eastAsia="MS Mincho"/>
          <w:lang w:val="ru-RU" w:eastAsia="ru-RU"/>
        </w:rPr>
        <w:t>дробная информация о п</w:t>
      </w:r>
      <w:r w:rsidR="000B4E75" w:rsidRPr="000B4E75">
        <w:rPr>
          <w:rFonts w:eastAsia="MS Mincho"/>
          <w:lang w:val="ru-RU" w:eastAsia="ru-RU"/>
        </w:rPr>
        <w:t>а</w:t>
      </w:r>
      <w:r w:rsidR="000B4E75" w:rsidRPr="000B4E75">
        <w:rPr>
          <w:rFonts w:eastAsia="MS Mincho"/>
          <w:lang w:val="ru-RU" w:eastAsia="ru-RU"/>
        </w:rPr>
        <w:t>раметрах конфигурации дана ниже.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35" w:name="_Toc292979660"/>
      <w:bookmarkStart w:id="136" w:name="_Toc361824784"/>
      <w:r w:rsidRPr="000B4E75">
        <w:t>7.6.1 Дешифровка адреса</w:t>
      </w:r>
      <w:bookmarkEnd w:id="135"/>
      <w:bookmarkEnd w:id="136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Многофункциональная микросхема ввода-вывода занимает </w:t>
      </w:r>
      <w:r w:rsidRPr="0099270D">
        <w:rPr>
          <w:rFonts w:eastAsia="MS Mincho"/>
          <w:lang w:val="ru-RU" w:eastAsia="ru-RU"/>
        </w:rPr>
        <w:t xml:space="preserve">адресное пространство ввода-вывода </w:t>
      </w:r>
      <w:r w:rsidRPr="0099270D">
        <w:rPr>
          <w:rFonts w:ascii="Consolas" w:eastAsia="MS Mincho" w:hAnsi="Consolas"/>
          <w:lang w:val="ru-RU" w:eastAsia="ru-RU"/>
        </w:rPr>
        <w:t>80</w:t>
      </w:r>
      <w:r w:rsidRPr="0099270D">
        <w:rPr>
          <w:rFonts w:eastAsia="MS Mincho"/>
          <w:lang w:val="ru-RU" w:eastAsia="ru-RU"/>
        </w:rPr>
        <w:t>…</w:t>
      </w:r>
      <w:r w:rsidRPr="0099270D">
        <w:rPr>
          <w:rFonts w:ascii="Consolas" w:eastAsia="MS Mincho" w:hAnsi="Consolas"/>
          <w:lang w:val="ru-RU" w:eastAsia="ru-RU"/>
        </w:rPr>
        <w:t>BF</w:t>
      </w:r>
      <w:r w:rsidRPr="0099270D">
        <w:rPr>
          <w:rFonts w:eastAsia="MS Mincho"/>
          <w:lang w:val="ru-RU" w:eastAsia="ru-RU"/>
        </w:rPr>
        <w:t>. Эти адреса отображаются на микросхеме ввода-вывода в качестве стандар</w:t>
      </w:r>
      <w:r w:rsidRPr="0099270D">
        <w:rPr>
          <w:rFonts w:eastAsia="MS Mincho"/>
          <w:lang w:val="ru-RU" w:eastAsia="ru-RU"/>
        </w:rPr>
        <w:t>т</w:t>
      </w:r>
      <w:r w:rsidRPr="0099270D">
        <w:rPr>
          <w:rFonts w:eastAsia="MS Mincho"/>
          <w:lang w:val="ru-RU" w:eastAsia="ru-RU"/>
        </w:rPr>
        <w:t xml:space="preserve">ного адреса </w:t>
      </w:r>
      <w:r w:rsidRPr="0099270D">
        <w:rPr>
          <w:rFonts w:ascii="Consolas" w:eastAsia="MS Mincho" w:hAnsi="Consolas"/>
          <w:lang w:val="ru-RU" w:eastAsia="ru-RU"/>
        </w:rPr>
        <w:t>PC</w:t>
      </w:r>
      <w:r w:rsidRPr="0099270D">
        <w:rPr>
          <w:rFonts w:eastAsia="MS Mincho"/>
          <w:lang w:val="ru-RU" w:eastAsia="ru-RU"/>
        </w:rPr>
        <w:t>. Программиров</w:t>
      </w:r>
      <w:r w:rsidRPr="000B4E75">
        <w:rPr>
          <w:rFonts w:eastAsia="MS Mincho"/>
          <w:lang w:val="ru-RU" w:eastAsia="ru-RU"/>
        </w:rPr>
        <w:t>ание различных функций ввода-вывода следуют ста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дартной практике </w:t>
      </w:r>
      <w:r w:rsidRPr="00C62B53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. Отображение адресов описано ниже.</w:t>
      </w:r>
    </w:p>
    <w:p w:rsidR="000B4E75" w:rsidRPr="000B4E75" w:rsidRDefault="000B4E75" w:rsidP="00A11A23">
      <w:pPr>
        <w:pStyle w:val="3"/>
        <w:rPr>
          <w:rFonts w:ascii="Times" w:hAnsi="Times" w:cs="Times"/>
        </w:rPr>
      </w:pPr>
      <w:bookmarkStart w:id="137" w:name="_Toc292979661"/>
      <w:bookmarkStart w:id="138" w:name="_Toc361824785"/>
      <w:r w:rsidRPr="000B4E75">
        <w:t>7.6.2 Задание времени цикла</w:t>
      </w:r>
      <w:bookmarkEnd w:id="137"/>
      <w:bookmarkEnd w:id="138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Микросхема ввода-вывода фиксирует данные адреса в начале сигнала </w:t>
      </w:r>
      <w:r w:rsidRPr="00C62B53">
        <w:rPr>
          <w:rFonts w:ascii="Consolas" w:eastAsia="MS Mincho" w:hAnsi="Consolas"/>
          <w:lang w:val="ru-RU" w:eastAsia="ru-RU"/>
        </w:rPr>
        <w:t>/IOR</w:t>
      </w:r>
      <w:r w:rsidRPr="000B4E75">
        <w:rPr>
          <w:rFonts w:eastAsia="MS Mincho"/>
          <w:lang w:val="ru-RU" w:eastAsia="ru-RU"/>
        </w:rPr>
        <w:t xml:space="preserve"> или </w:t>
      </w:r>
      <w:r w:rsidRPr="00C62B53">
        <w:rPr>
          <w:rFonts w:ascii="Consolas" w:eastAsia="MS Mincho" w:hAnsi="Consolas"/>
          <w:lang w:val="ru-RU" w:eastAsia="ru-RU"/>
        </w:rPr>
        <w:t>/IOW</w:t>
      </w:r>
      <w:r w:rsidRPr="000B4E75">
        <w:rPr>
          <w:rFonts w:eastAsia="MS Mincho"/>
          <w:lang w:val="ru-RU" w:eastAsia="ru-RU"/>
        </w:rPr>
        <w:t xml:space="preserve">. Это может вызвать проблемы с синхронизацией </w:t>
      </w:r>
      <w:r w:rsidRPr="000B4E75">
        <w:rPr>
          <w:rFonts w:eastAsia="MS Mincho"/>
          <w:noProof/>
          <w:lang w:eastAsia="ru-RU"/>
        </w:rPr>
        <w:t>Zilog</w:t>
      </w:r>
      <w:r w:rsidRPr="000B4E75">
        <w:rPr>
          <w:rFonts w:eastAsia="MS Mincho"/>
          <w:lang w:val="ru-RU" w:eastAsia="ru-RU"/>
        </w:rPr>
        <w:t xml:space="preserve">, которая расценивает сигналы </w:t>
      </w:r>
      <w:r w:rsidRPr="00C62B53">
        <w:rPr>
          <w:rFonts w:ascii="Consolas" w:eastAsia="MS Mincho" w:hAnsi="Consolas"/>
          <w:lang w:val="ru-RU" w:eastAsia="ru-RU"/>
        </w:rPr>
        <w:t>/RD</w:t>
      </w:r>
      <w:r w:rsidRPr="000B4E75">
        <w:rPr>
          <w:rFonts w:eastAsia="MS Mincho"/>
          <w:lang w:val="ru-RU" w:eastAsia="ru-RU"/>
        </w:rPr>
        <w:t xml:space="preserve"> и </w:t>
      </w:r>
      <w:r w:rsidRPr="00C62B53">
        <w:rPr>
          <w:rFonts w:ascii="Consolas" w:eastAsia="MS Mincho" w:hAnsi="Consolas"/>
          <w:lang w:val="ru-RU" w:eastAsia="ru-RU"/>
        </w:rPr>
        <w:t>/WR</w:t>
      </w:r>
      <w:r w:rsidRPr="000B4E75">
        <w:rPr>
          <w:rFonts w:eastAsia="MS Mincho"/>
          <w:lang w:val="ru-RU" w:eastAsia="ru-RU"/>
        </w:rPr>
        <w:t xml:space="preserve"> как точное разрешение. Это преодолевается путем использования тактового сигнала c вых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да </w:t>
      </w:r>
      <w:r w:rsidR="006F5127" w:rsidRPr="000B4E75">
        <w:rPr>
          <w:rFonts w:eastAsia="MS Mincho"/>
          <w:lang w:val="ru-RU" w:eastAsia="ru-RU"/>
        </w:rPr>
        <w:t>"</w:t>
      </w:r>
      <w:r w:rsidRPr="00944653">
        <w:rPr>
          <w:rFonts w:ascii="Consolas" w:eastAsia="MS Mincho" w:hAnsi="Consolas"/>
          <w:lang w:val="ru-RU" w:eastAsia="ru-RU"/>
        </w:rPr>
        <w:t>E</w:t>
      </w:r>
      <w:r w:rsidR="006F5127" w:rsidRPr="000B4E75">
        <w:rPr>
          <w:rFonts w:eastAsia="MS Mincho"/>
          <w:lang w:val="ru-RU" w:eastAsia="ru-RU"/>
        </w:rPr>
        <w:t>"</w:t>
      </w:r>
      <w:r w:rsidR="006F5127">
        <w:rPr>
          <w:rFonts w:eastAsia="MS Mincho"/>
          <w:lang w:val="ru-RU" w:eastAsia="ru-RU"/>
        </w:rPr>
        <w:t xml:space="preserve"> </w:t>
      </w:r>
      <w:r w:rsidRPr="006F5127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>, имеющего высокий логический уровень во время действительной части цикла ш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ны. Это используется в качестве локального включения сигналов </w:t>
      </w:r>
      <w:r w:rsidRPr="00C62B53">
        <w:rPr>
          <w:rFonts w:ascii="Consolas" w:eastAsia="MS Mincho" w:hAnsi="Consolas"/>
          <w:lang w:val="ru-RU" w:eastAsia="ru-RU"/>
        </w:rPr>
        <w:t>/IOR</w:t>
      </w:r>
      <w:r w:rsidRPr="000B4E75">
        <w:rPr>
          <w:rFonts w:eastAsia="MS Mincho"/>
          <w:lang w:val="ru-RU" w:eastAsia="ru-RU"/>
        </w:rPr>
        <w:t xml:space="preserve"> и </w:t>
      </w:r>
      <w:r w:rsidRPr="00C62B53">
        <w:rPr>
          <w:rFonts w:ascii="Consolas" w:eastAsia="MS Mincho" w:hAnsi="Consolas"/>
          <w:lang w:val="ru-RU" w:eastAsia="ru-RU"/>
        </w:rPr>
        <w:t>/IOW</w:t>
      </w:r>
      <w:r w:rsidRPr="000B4E75">
        <w:rPr>
          <w:rFonts w:eastAsia="MS Mincho"/>
          <w:lang w:val="ru-RU" w:eastAsia="ru-RU"/>
        </w:rPr>
        <w:t xml:space="preserve">, через </w:t>
      </w:r>
      <w:r w:rsidR="00A52651">
        <w:rPr>
          <w:rFonts w:eastAsia="MS Mincho"/>
          <w:lang w:val="ru-RU" w:eastAsia="ru-RU"/>
        </w:rPr>
        <w:t>деши</w:t>
      </w:r>
      <w:r w:rsidR="00A52651">
        <w:rPr>
          <w:rFonts w:eastAsia="MS Mincho"/>
          <w:lang w:val="ru-RU" w:eastAsia="ru-RU"/>
        </w:rPr>
        <w:t>ф</w:t>
      </w:r>
      <w:r w:rsidR="00A52651">
        <w:rPr>
          <w:rFonts w:eastAsia="MS Mincho"/>
          <w:lang w:val="ru-RU" w:eastAsia="ru-RU"/>
        </w:rPr>
        <w:t>ратор</w:t>
      </w:r>
      <w:r w:rsidRPr="000B4E75">
        <w:rPr>
          <w:rFonts w:eastAsia="MS Mincho"/>
          <w:lang w:val="ru-RU" w:eastAsia="ru-RU"/>
        </w:rPr>
        <w:t xml:space="preserve"> </w:t>
      </w:r>
      <w:r w:rsidRPr="00C62B53">
        <w:rPr>
          <w:rFonts w:ascii="Consolas" w:eastAsia="MS Mincho" w:hAnsi="Consolas"/>
          <w:lang w:val="ru-RU" w:eastAsia="ru-RU"/>
        </w:rPr>
        <w:t>U11A</w:t>
      </w:r>
      <w:r w:rsidRPr="000B4E75">
        <w:rPr>
          <w:rFonts w:eastAsia="MS Mincho"/>
          <w:lang w:val="ru-RU" w:eastAsia="ru-RU"/>
        </w:rPr>
        <w:t xml:space="preserve">. Этот </w:t>
      </w:r>
      <w:r w:rsidR="00A52651">
        <w:rPr>
          <w:rFonts w:eastAsia="MS Mincho"/>
          <w:lang w:val="ru-RU" w:eastAsia="ru-RU"/>
        </w:rPr>
        <w:t>дешифратор</w:t>
      </w:r>
      <w:r w:rsidR="00A52651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также обеспечивает блокировку от фиксатора безопасн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сти описанного ниже.</w:t>
      </w:r>
    </w:p>
    <w:p w:rsidR="000B4E75" w:rsidRPr="000B4E75" w:rsidRDefault="000B4E75" w:rsidP="00EC7C66">
      <w:pPr>
        <w:pStyle w:val="3"/>
        <w:rPr>
          <w:rFonts w:ascii="Times" w:hAnsi="Times" w:cs="Times"/>
        </w:rPr>
      </w:pPr>
      <w:bookmarkStart w:id="139" w:name="_Toc292979662"/>
      <w:bookmarkStart w:id="140" w:name="_Toc361824786"/>
      <w:r w:rsidRPr="000B4E75">
        <w:t>7.6.3 Фиксатор безопасности</w:t>
      </w:r>
      <w:bookmarkEnd w:id="139"/>
      <w:bookmarkEnd w:id="140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Как отметил</w:t>
      </w:r>
      <w:r w:rsidR="001B4B2C">
        <w:rPr>
          <w:rFonts w:eastAsia="MS Mincho"/>
          <w:lang w:val="ru-RU" w:eastAsia="ru-RU"/>
        </w:rPr>
        <w:t xml:space="preserve"> Клод </w:t>
      </w:r>
      <w:r w:rsidR="001B4B2C">
        <w:rPr>
          <w:rFonts w:eastAsia="MS Mincho"/>
          <w:noProof/>
          <w:lang w:val="ru-RU" w:eastAsia="ru-RU"/>
        </w:rPr>
        <w:t>Палм</w:t>
      </w:r>
      <w:r w:rsidRPr="000B4E75">
        <w:rPr>
          <w:rFonts w:eastAsia="MS Mincho"/>
          <w:lang w:val="ru-RU" w:eastAsia="ru-RU"/>
        </w:rPr>
        <w:t xml:space="preserve"> </w:t>
      </w:r>
      <w:r w:rsidR="001B4B2C">
        <w:rPr>
          <w:rFonts w:eastAsia="MS Mincho"/>
          <w:lang w:eastAsia="ru-RU"/>
        </w:rPr>
        <w:t>{</w:t>
      </w:r>
      <w:r w:rsidRPr="000B4E75">
        <w:rPr>
          <w:rFonts w:eastAsia="MS Mincho"/>
          <w:lang w:eastAsia="ru-RU"/>
        </w:rPr>
        <w:t>Claude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Palm</w:t>
      </w:r>
      <w:r w:rsidR="001B4B2C">
        <w:rPr>
          <w:rFonts w:eastAsia="MS Mincho"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(</w:t>
      </w:r>
      <w:r w:rsidRPr="000B4E75">
        <w:rPr>
          <w:rFonts w:eastAsia="MS Mincho"/>
          <w:lang w:eastAsia="ru-RU"/>
        </w:rPr>
        <w:t>Computer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Journal</w:t>
      </w:r>
      <w:r w:rsidRPr="000B4E75">
        <w:rPr>
          <w:rFonts w:eastAsia="MS Mincho"/>
          <w:lang w:val="ru-RU" w:eastAsia="ru-RU"/>
        </w:rPr>
        <w:t>, № 76) устройства серии Z180 м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гут генерировать побочные </w:t>
      </w:r>
      <w:r w:rsidR="008B29DE">
        <w:rPr>
          <w:rFonts w:eastAsia="MS Mincho"/>
          <w:lang w:val="ru-RU" w:eastAsia="ru-RU"/>
        </w:rPr>
        <w:t>сигнал</w:t>
      </w:r>
      <w:r w:rsidR="002D56FC">
        <w:rPr>
          <w:rFonts w:eastAsia="MS Mincho"/>
          <w:lang w:val="ru-RU" w:eastAsia="ru-RU"/>
        </w:rPr>
        <w:t>ы</w:t>
      </w:r>
      <w:r w:rsidR="008B29DE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выбор</w:t>
      </w:r>
      <w:r w:rsidR="008B29DE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ввода-вывода во время циклов подтверждения пр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рывания. Они обычно подавляются, так как ни один из стробов </w:t>
      </w:r>
      <w:r w:rsidRPr="009A1AF8">
        <w:rPr>
          <w:rFonts w:ascii="Consolas" w:eastAsia="MS Mincho" w:hAnsi="Consolas"/>
          <w:lang w:val="ru-RU" w:eastAsia="ru-RU"/>
        </w:rPr>
        <w:t>/RD</w:t>
      </w:r>
      <w:r w:rsidRPr="000B4E75">
        <w:rPr>
          <w:rFonts w:eastAsia="MS Mincho"/>
          <w:lang w:val="ru-RU" w:eastAsia="ru-RU"/>
        </w:rPr>
        <w:t xml:space="preserve"> или </w:t>
      </w:r>
      <w:r w:rsidRPr="009A1AF8">
        <w:rPr>
          <w:rFonts w:ascii="Consolas" w:eastAsia="MS Mincho" w:hAnsi="Consolas"/>
          <w:lang w:val="ru-RU" w:eastAsia="ru-RU"/>
        </w:rPr>
        <w:t>/WR</w:t>
      </w:r>
      <w:r w:rsidRPr="000B4E75">
        <w:rPr>
          <w:rFonts w:eastAsia="MS Mincho"/>
          <w:lang w:val="ru-RU" w:eastAsia="ru-RU"/>
        </w:rPr>
        <w:t xml:space="preserve"> данных не поя</w:t>
      </w:r>
      <w:r w:rsidRPr="000B4E7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ляется. Однако, системы, которые декодируют сигнал </w:t>
      </w:r>
      <w:r w:rsidRPr="009A1AF8">
        <w:rPr>
          <w:rFonts w:ascii="Consolas" w:eastAsia="MS Mincho" w:hAnsi="Consolas"/>
          <w:lang w:val="ru-RU" w:eastAsia="ru-RU"/>
        </w:rPr>
        <w:t>/DACK</w:t>
      </w:r>
      <w:r w:rsidRPr="000B4E75">
        <w:rPr>
          <w:rFonts w:eastAsia="MS Mincho"/>
          <w:lang w:val="ru-RU" w:eastAsia="ru-RU"/>
        </w:rPr>
        <w:t xml:space="preserve"> (подтверждение </w:t>
      </w:r>
      <w:r w:rsidRPr="009A1AF8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) из адреса могут неправильно функционировать, из-за этих побочных сигналов </w:t>
      </w:r>
      <w:r w:rsidRPr="009A1AF8">
        <w:rPr>
          <w:rFonts w:ascii="Consolas" w:eastAsia="MS Mincho" w:hAnsi="Consolas"/>
          <w:lang w:val="ru-RU" w:eastAsia="ru-RU"/>
        </w:rPr>
        <w:t>/IORQ</w:t>
      </w:r>
      <w:r w:rsidRPr="000B4E75">
        <w:rPr>
          <w:rFonts w:eastAsia="MS Mincho"/>
          <w:lang w:val="ru-RU" w:eastAsia="ru-RU"/>
        </w:rPr>
        <w:t xml:space="preserve">. В </w:t>
      </w:r>
      <w:r w:rsidR="00911ED7">
        <w:rPr>
          <w:rFonts w:eastAsia="MS Mincho"/>
          <w:lang w:val="ru-RU" w:eastAsia="ru-RU"/>
        </w:rPr>
        <w:t>данном</w:t>
      </w:r>
      <w:r w:rsidRPr="000B4E75">
        <w:rPr>
          <w:rFonts w:eastAsia="MS Mincho"/>
          <w:lang w:val="ru-RU" w:eastAsia="ru-RU"/>
        </w:rPr>
        <w:t xml:space="preserve"> прое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те это предотвращено фиксатором </w:t>
      </w:r>
      <w:r w:rsidRPr="009A1AF8">
        <w:rPr>
          <w:rFonts w:ascii="Consolas" w:eastAsia="MS Mincho" w:hAnsi="Consolas"/>
          <w:lang w:val="ru-RU" w:eastAsia="ru-RU"/>
        </w:rPr>
        <w:t>U8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Он устанавливает в начале цикла подтверждения прерывания (обеим линиям </w:t>
      </w:r>
      <w:r w:rsidRPr="00944653">
        <w:rPr>
          <w:rFonts w:ascii="Consolas" w:eastAsia="MS Mincho" w:hAnsi="Consolas"/>
          <w:lang w:val="ru-RU" w:eastAsia="ru-RU"/>
        </w:rPr>
        <w:t>/M1</w:t>
      </w:r>
      <w:r w:rsidRPr="000B4E75">
        <w:rPr>
          <w:rFonts w:eastAsia="MS Mincho"/>
          <w:lang w:val="ru-RU" w:eastAsia="ru-RU"/>
        </w:rPr>
        <w:t xml:space="preserve"> и </w:t>
      </w:r>
      <w:r w:rsidRPr="00944653">
        <w:rPr>
          <w:rFonts w:ascii="Consolas" w:eastAsia="MS Mincho" w:hAnsi="Consolas"/>
          <w:lang w:val="ru-RU" w:eastAsia="ru-RU"/>
        </w:rPr>
        <w:t>/IORQ</w:t>
      </w:r>
      <w:r w:rsidRPr="000B4E75">
        <w:rPr>
          <w:rFonts w:eastAsia="MS Mincho"/>
          <w:lang w:val="ru-RU" w:eastAsia="ru-RU"/>
        </w:rPr>
        <w:t xml:space="preserve"> низкий уровень) и блокирует декодирование любого адреса. Фиксатор очищается только, к</w:t>
      </w:r>
      <w:r w:rsidRPr="000B4E75">
        <w:rPr>
          <w:rFonts w:eastAsia="MS Mincho"/>
          <w:lang w:val="ru-RU" w:eastAsia="ru-RU"/>
        </w:rPr>
        <w:t>о</w:t>
      </w:r>
      <w:r w:rsidR="003F51EE">
        <w:rPr>
          <w:rFonts w:eastAsia="MS Mincho"/>
          <w:lang w:val="ru-RU" w:eastAsia="ru-RU"/>
        </w:rPr>
        <w:t xml:space="preserve">гда </w:t>
      </w:r>
      <w:r w:rsidRPr="000B4E75">
        <w:rPr>
          <w:rFonts w:eastAsia="MS Mincho"/>
          <w:lang w:val="ru-RU" w:eastAsia="ru-RU"/>
        </w:rPr>
        <w:t xml:space="preserve">линия </w:t>
      </w:r>
      <w:r w:rsidRPr="00944653">
        <w:rPr>
          <w:rFonts w:ascii="Consolas" w:eastAsia="MS Mincho" w:hAnsi="Consolas"/>
          <w:lang w:val="ru-RU" w:eastAsia="ru-RU"/>
        </w:rPr>
        <w:t>/IORQ</w:t>
      </w:r>
      <w:r w:rsidRPr="000B4E75">
        <w:rPr>
          <w:rFonts w:eastAsia="MS Mincho"/>
          <w:lang w:val="ru-RU" w:eastAsia="ru-RU"/>
        </w:rPr>
        <w:t xml:space="preserve"> снова переходит в высокий уровень, в конце цикла подтверждения.</w:t>
      </w:r>
    </w:p>
    <w:p w:rsidR="000B4E75" w:rsidRPr="000B4E75" w:rsidRDefault="000B4E75" w:rsidP="00EC7C66">
      <w:pPr>
        <w:pStyle w:val="2"/>
      </w:pPr>
      <w:bookmarkStart w:id="141" w:name="_Toc292979663"/>
      <w:bookmarkStart w:id="142" w:name="_Toc361824787"/>
      <w:r w:rsidRPr="000B4E75">
        <w:lastRenderedPageBreak/>
        <w:t>7.7 Последовательный порт 2</w:t>
      </w:r>
      <w:bookmarkEnd w:id="141"/>
      <w:bookmarkEnd w:id="142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 - </w:t>
      </w:r>
      <w:r w:rsidR="008246E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основной</w:t>
      </w:r>
      <w:r w:rsidR="008246E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последовательный порт на устройстве </w:t>
      </w:r>
      <w:r w:rsidRPr="006B49D6">
        <w:rPr>
          <w:rFonts w:eastAsia="MS Mincho"/>
          <w:noProof/>
          <w:lang w:eastAsia="ru-RU"/>
        </w:rPr>
        <w:t>multi-IO</w:t>
      </w:r>
      <w:r w:rsidRPr="000B4E75">
        <w:rPr>
          <w:rFonts w:eastAsia="MS Mincho"/>
          <w:lang w:val="ru-RU" w:eastAsia="ru-RU"/>
        </w:rPr>
        <w:t xml:space="preserve"> (второй порт не используе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 xml:space="preserve">ся). Он строго </w:t>
      </w:r>
      <w:r w:rsidRPr="003B724B">
        <w:rPr>
          <w:rFonts w:ascii="Consolas" w:eastAsia="MS Mincho" w:hAnsi="Consolas"/>
          <w:lang w:val="ru-RU" w:eastAsia="ru-RU"/>
        </w:rPr>
        <w:t>PC</w:t>
      </w:r>
      <w:r w:rsidR="003B724B">
        <w:rPr>
          <w:rFonts w:eastAsia="MS Mincho"/>
          <w:lang w:val="ru-RU" w:eastAsia="ru-RU"/>
        </w:rPr>
        <w:t>-</w:t>
      </w:r>
      <w:r w:rsidRPr="000B4E75">
        <w:rPr>
          <w:rFonts w:eastAsia="MS Mincho"/>
          <w:lang w:val="ru-RU" w:eastAsia="ru-RU"/>
        </w:rPr>
        <w:t>совместимый.</w:t>
      </w:r>
    </w:p>
    <w:p w:rsidR="000B4E75" w:rsidRPr="000B4E75" w:rsidRDefault="000B4E75" w:rsidP="00EC7C66">
      <w:pPr>
        <w:pStyle w:val="2"/>
      </w:pPr>
      <w:bookmarkStart w:id="143" w:name="_Toc292979664"/>
      <w:bookmarkStart w:id="144" w:name="_7.8_Порт_дисковода"/>
      <w:bookmarkStart w:id="145" w:name="_Toc361824788"/>
      <w:bookmarkEnd w:id="144"/>
      <w:r w:rsidRPr="000B4E75">
        <w:t>7.8 Порт дисковода</w:t>
      </w:r>
      <w:bookmarkEnd w:id="143"/>
      <w:bookmarkEnd w:id="145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Интерфейс дисковода эмулирует стандартный контроллер дисковода </w:t>
      </w:r>
      <w:r w:rsidRPr="0064168B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 xml:space="preserve"> типа. Микросх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ма ввода-вывода настроена на логическую </w:t>
      </w:r>
      <w:r w:rsidR="008246E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подмену</w:t>
      </w:r>
      <w:r w:rsidR="008246E9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Дисков 0 и 1. </w:t>
      </w:r>
      <w:r w:rsidR="008B29DE">
        <w:rPr>
          <w:rFonts w:eastAsia="MS Mincho"/>
          <w:lang w:val="ru-RU" w:eastAsia="ru-RU"/>
        </w:rPr>
        <w:t>Интерфейс</w:t>
      </w:r>
      <w:r w:rsidRPr="000B4E75">
        <w:rPr>
          <w:rFonts w:eastAsia="MS Mincho"/>
          <w:lang w:val="ru-RU" w:eastAsia="ru-RU"/>
        </w:rPr>
        <w:t xml:space="preserve"> предполагает, что диски имеют установленный набор перемычек </w:t>
      </w:r>
      <w:r w:rsidRPr="00944653">
        <w:rPr>
          <w:rFonts w:ascii="Consolas" w:eastAsia="MS Mincho" w:hAnsi="Consolas"/>
          <w:lang w:val="ru-RU" w:eastAsia="ru-RU"/>
        </w:rPr>
        <w:t>DS1</w:t>
      </w:r>
      <w:r w:rsidRPr="000B4E75">
        <w:rPr>
          <w:rFonts w:eastAsia="MS Mincho"/>
          <w:lang w:val="ru-RU" w:eastAsia="ru-RU"/>
        </w:rPr>
        <w:t xml:space="preserve">, как обычно при использовании в </w:t>
      </w:r>
      <w:r w:rsidRPr="0064168B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-</w:t>
      </w:r>
      <w:r w:rsidRPr="0064168B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>. Учитывая это, Диск-</w:t>
      </w:r>
      <w:r w:rsidRPr="00ED0C75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 xml:space="preserve"> подключается непосредственно к плате ленточным кабелем без п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ревернутых жил местами. Это позволяет смонтировать плату непосредственно на дисков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де с по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ключением кабеля на плате </w:t>
      </w:r>
      <w:r w:rsidR="008B29DE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 дисковод</w:t>
      </w:r>
      <w:r w:rsidR="008B29DE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 напрямую. Диск-1 будет подключен дальше, и жилы 10-16 в кабеле буд</w:t>
      </w:r>
      <w:r w:rsidR="008B29DE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т </w:t>
      </w:r>
      <w:r w:rsidR="003F51EE">
        <w:rPr>
          <w:rFonts w:eastAsia="MS Mincho"/>
          <w:lang w:val="ru-RU" w:eastAsia="ru-RU"/>
        </w:rPr>
        <w:t>перекрещены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Нужно отметить, что нет универсального стандарта относительно размещения разъема да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ных на дисководах для гибких дисков: не возможно иметь адаптацию платы к любым д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ступным дисководам. Прямая установка была испытана с приводами </w:t>
      </w:r>
      <w:r w:rsidRPr="000B4E75">
        <w:rPr>
          <w:rFonts w:eastAsia="MS Mincho"/>
          <w:lang w:eastAsia="ru-RU"/>
        </w:rPr>
        <w:t>Teac</w:t>
      </w:r>
      <w:r w:rsidRPr="000B4E75">
        <w:rPr>
          <w:rFonts w:eastAsia="MS Mincho"/>
          <w:lang w:val="ru-RU" w:eastAsia="ru-RU"/>
        </w:rPr>
        <w:t xml:space="preserve"> </w:t>
      </w:r>
      <w:r w:rsidRPr="00944653">
        <w:rPr>
          <w:rFonts w:ascii="Consolas" w:eastAsia="MS Mincho" w:hAnsi="Consolas"/>
          <w:lang w:eastAsia="ru-RU"/>
        </w:rPr>
        <w:t>FD</w:t>
      </w:r>
      <w:r w:rsidRPr="00944653">
        <w:rPr>
          <w:rFonts w:ascii="Consolas" w:eastAsia="MS Mincho" w:hAnsi="Consolas"/>
          <w:lang w:val="ru-RU" w:eastAsia="ru-RU"/>
        </w:rPr>
        <w:t>235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C7C66">
      <w:pPr>
        <w:pStyle w:val="2"/>
      </w:pPr>
      <w:bookmarkStart w:id="146" w:name="_Toc292979665"/>
      <w:bookmarkStart w:id="147" w:name="_Toc361824789"/>
      <w:r w:rsidRPr="000B4E75">
        <w:t>7.9 Порт принтера</w:t>
      </w:r>
      <w:bookmarkEnd w:id="146"/>
      <w:bookmarkEnd w:id="147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Порт принтера обеспечивает </w:t>
      </w:r>
      <w:r w:rsidR="008B29DE" w:rsidRPr="000B4E75">
        <w:rPr>
          <w:rFonts w:eastAsia="MS Mincho"/>
          <w:lang w:val="ru-RU" w:eastAsia="ru-RU"/>
        </w:rPr>
        <w:t>основн</w:t>
      </w:r>
      <w:r w:rsidR="008B29DE">
        <w:rPr>
          <w:rFonts w:eastAsia="MS Mincho"/>
          <w:lang w:val="ru-RU" w:eastAsia="ru-RU"/>
        </w:rPr>
        <w:t>ые</w:t>
      </w:r>
      <w:r w:rsidR="008B29DE" w:rsidRPr="000B4E75">
        <w:rPr>
          <w:rFonts w:eastAsia="MS Mincho"/>
          <w:lang w:val="ru-RU" w:eastAsia="ru-RU"/>
        </w:rPr>
        <w:t xml:space="preserve"> </w:t>
      </w:r>
      <w:r w:rsidRPr="0064168B">
        <w:rPr>
          <w:rFonts w:ascii="Consolas" w:eastAsia="MS Mincho" w:hAnsi="Consolas"/>
          <w:lang w:val="ru-RU" w:eastAsia="ru-RU"/>
        </w:rPr>
        <w:t>PC</w:t>
      </w:r>
      <w:r w:rsidR="0064168B">
        <w:rPr>
          <w:rFonts w:eastAsia="MS Mincho"/>
          <w:lang w:val="ru-RU" w:eastAsia="ru-RU"/>
        </w:rPr>
        <w:t>-</w:t>
      </w:r>
      <w:r w:rsidR="00FA19D4">
        <w:rPr>
          <w:rFonts w:eastAsia="MS Mincho"/>
          <w:lang w:val="ru-RU" w:eastAsia="ru-RU"/>
        </w:rPr>
        <w:t>совместимые</w:t>
      </w:r>
      <w:r w:rsidR="008B29DE">
        <w:rPr>
          <w:rFonts w:eastAsia="MS Mincho"/>
          <w:lang w:val="ru-RU" w:eastAsia="ru-RU"/>
        </w:rPr>
        <w:t xml:space="preserve"> функции в</w:t>
      </w:r>
      <w:r w:rsidRPr="000B4E75">
        <w:rPr>
          <w:rFonts w:eastAsia="MS Mincho"/>
          <w:lang w:val="ru-RU" w:eastAsia="ru-RU"/>
        </w:rPr>
        <w:t xml:space="preserve"> двунаправленном реж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ме. Расширенные режимы </w:t>
      </w:r>
      <w:r w:rsidRPr="00944653">
        <w:rPr>
          <w:rFonts w:ascii="Consolas" w:eastAsia="MS Mincho" w:hAnsi="Consolas"/>
          <w:lang w:val="ru-RU" w:eastAsia="ru-RU"/>
        </w:rPr>
        <w:t>ECP</w:t>
      </w:r>
      <w:r w:rsidRPr="000B4E75">
        <w:rPr>
          <w:rFonts w:eastAsia="MS Mincho"/>
          <w:lang w:val="ru-RU" w:eastAsia="ru-RU"/>
        </w:rPr>
        <w:t xml:space="preserve"> и </w:t>
      </w:r>
      <w:r w:rsidRPr="00944653">
        <w:rPr>
          <w:rFonts w:ascii="Consolas" w:eastAsia="MS Mincho" w:hAnsi="Consolas"/>
          <w:lang w:val="ru-RU" w:eastAsia="ru-RU"/>
        </w:rPr>
        <w:t>EPP</w:t>
      </w:r>
      <w:r w:rsidRPr="000B4E75">
        <w:rPr>
          <w:rFonts w:eastAsia="MS Mincho"/>
          <w:lang w:val="ru-RU" w:eastAsia="ru-RU"/>
        </w:rPr>
        <w:t xml:space="preserve"> не поддерживаются.</w:t>
      </w:r>
    </w:p>
    <w:p w:rsidR="000B4E75" w:rsidRPr="000B4E75" w:rsidRDefault="000B4E75" w:rsidP="00EC7C66">
      <w:pPr>
        <w:pStyle w:val="1"/>
      </w:pPr>
      <w:bookmarkStart w:id="148" w:name="_Toc292979666"/>
      <w:bookmarkStart w:id="149" w:name="_Toc361824790"/>
      <w:r w:rsidRPr="000B4E75">
        <w:t>8 Основные компоненты</w:t>
      </w:r>
      <w:bookmarkEnd w:id="148"/>
      <w:bookmarkEnd w:id="149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Основные компоненты кратко представлены ниже с определенной ссылкой на их использ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вание в существующем </w:t>
      </w:r>
      <w:r w:rsidR="003F51EE">
        <w:rPr>
          <w:rFonts w:eastAsia="MS Mincho"/>
          <w:lang w:val="ru-RU" w:eastAsia="ru-RU"/>
        </w:rPr>
        <w:t>изделии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EC7C66">
      <w:pPr>
        <w:pStyle w:val="2"/>
      </w:pPr>
      <w:bookmarkStart w:id="150" w:name="_Toc292979667"/>
      <w:bookmarkStart w:id="151" w:name="_Toc361824791"/>
      <w:r w:rsidRPr="000B4E75">
        <w:t>8.1 Микросхема ЦП</w:t>
      </w:r>
      <w:bookmarkEnd w:id="150"/>
      <w:bookmarkEnd w:id="151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Микросхема </w:t>
      </w:r>
      <w:r w:rsidRPr="00FA19D4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 xml:space="preserve"> обеспечивает ядро Z180 процессора, многофункциональный последов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тельный порт ввода-вывода, и два канал</w:t>
      </w:r>
      <w:r w:rsidR="00EA28F7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</w:t>
      </w:r>
      <w:r w:rsidRPr="00FA19D4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. Широко используется возможность отображ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ния памяти Z180, чтобы заполнить </w:t>
      </w:r>
      <w:r w:rsidR="00BF4AB2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дыры</w:t>
      </w:r>
      <w:r w:rsidR="00BF4AB2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физическом адресном пространстве, и для включения и выключения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в схему. Эта микросхема доступна для нескольких </w:t>
      </w:r>
      <w:r w:rsidR="00A52651">
        <w:rPr>
          <w:rFonts w:eastAsia="MS Mincho"/>
          <w:lang w:val="ru-RU" w:eastAsia="ru-RU"/>
        </w:rPr>
        <w:t>вариантов</w:t>
      </w:r>
      <w:r w:rsidRPr="000B4E75">
        <w:rPr>
          <w:rFonts w:eastAsia="MS Mincho"/>
          <w:lang w:val="ru-RU" w:eastAsia="ru-RU"/>
        </w:rPr>
        <w:t xml:space="preserve"> </w:t>
      </w:r>
      <w:r w:rsidR="00A52651">
        <w:rPr>
          <w:rFonts w:eastAsia="MS Mincho"/>
          <w:lang w:val="ru-RU" w:eastAsia="ru-RU"/>
        </w:rPr>
        <w:t>частот</w:t>
      </w:r>
      <w:r w:rsidRPr="000B4E75">
        <w:rPr>
          <w:rFonts w:eastAsia="MS Mincho"/>
          <w:lang w:val="ru-RU" w:eastAsia="ru-RU"/>
        </w:rPr>
        <w:t xml:space="preserve">: начальная сборка адаптирована </w:t>
      </w:r>
      <w:r w:rsidR="00A52651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 </w:t>
      </w:r>
      <w:r w:rsidR="00A52651" w:rsidRPr="000B4E75">
        <w:rPr>
          <w:rFonts w:eastAsia="MS Mincho"/>
          <w:lang w:val="ru-RU" w:eastAsia="ru-RU"/>
        </w:rPr>
        <w:t>тактовой частот</w:t>
      </w:r>
      <w:r w:rsidR="00A52651">
        <w:rPr>
          <w:rFonts w:eastAsia="MS Mincho"/>
          <w:lang w:val="ru-RU" w:eastAsia="ru-RU"/>
        </w:rPr>
        <w:t>е</w:t>
      </w:r>
      <w:r w:rsidR="00A52651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16 МГц.</w:t>
      </w:r>
    </w:p>
    <w:p w:rsidR="000B4E75" w:rsidRPr="000B4E75" w:rsidRDefault="000B4E75" w:rsidP="00EC7C66">
      <w:pPr>
        <w:pStyle w:val="2"/>
      </w:pPr>
      <w:bookmarkStart w:id="152" w:name="_Toc292979668"/>
      <w:bookmarkStart w:id="153" w:name="_Toc361824792"/>
      <w:r w:rsidRPr="000B4E75">
        <w:t>8.2 Комбинация ввода-вывода</w:t>
      </w:r>
      <w:bookmarkEnd w:id="152"/>
      <w:bookmarkEnd w:id="153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Большинство функций ввода-вывода реализовано в </w:t>
      </w:r>
      <w:r w:rsidRPr="0064168B">
        <w:rPr>
          <w:rFonts w:ascii="Consolas" w:eastAsia="MS Mincho" w:hAnsi="Consolas"/>
          <w:lang w:val="ru-RU" w:eastAsia="ru-RU"/>
        </w:rPr>
        <w:t>SMC</w:t>
      </w:r>
      <w:r w:rsidRPr="000B4E75">
        <w:rPr>
          <w:rFonts w:eastAsia="MS Mincho"/>
          <w:lang w:val="ru-RU" w:eastAsia="ru-RU"/>
        </w:rPr>
        <w:t xml:space="preserve"> многофункциональн</w:t>
      </w:r>
      <w:r w:rsidR="001C572F">
        <w:rPr>
          <w:rFonts w:eastAsia="MS Mincho"/>
          <w:lang w:val="ru-RU" w:eastAsia="ru-RU"/>
        </w:rPr>
        <w:t>ой</w:t>
      </w:r>
      <w:r w:rsidRPr="000B4E75">
        <w:rPr>
          <w:rFonts w:eastAsia="MS Mincho"/>
          <w:lang w:val="ru-RU" w:eastAsia="ru-RU"/>
        </w:rPr>
        <w:t xml:space="preserve"> микр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схеме ввода-вывода, разработанной для использования в ПК. Плата многофункциональна, и может принять любую из следующих микросхем:</w:t>
      </w:r>
    </w:p>
    <w:p w:rsidR="000B4E75" w:rsidRPr="000B4E75" w:rsidRDefault="000B4E75" w:rsidP="00911ED7">
      <w:pPr>
        <w:widowControl w:val="0"/>
        <w:autoSpaceDE w:val="0"/>
        <w:autoSpaceDN w:val="0"/>
        <w:adjustRightInd w:val="0"/>
        <w:rPr>
          <w:rFonts w:ascii="Times" w:eastAsia="MS Mincho" w:hAnsi="Times" w:cs="Times"/>
          <w:lang w:val="ru-RU" w:eastAsia="ru-RU"/>
        </w:rPr>
      </w:pPr>
      <w:r w:rsidRPr="000B4E75">
        <w:rPr>
          <w:rFonts w:ascii="Times" w:eastAsia="MS Mincho" w:hAnsi="Times" w:cs="Times"/>
          <w:lang w:val="ru-RU" w:eastAsia="ru-RU"/>
        </w:rPr>
        <w:t xml:space="preserve">• </w:t>
      </w:r>
      <w:r w:rsidRPr="000B4E75">
        <w:rPr>
          <w:rFonts w:ascii="Times" w:eastAsia="MS Mincho" w:hAnsi="Times" w:cs="Times"/>
          <w:lang w:eastAsia="ru-RU"/>
        </w:rPr>
        <w:t>FDC</w:t>
      </w:r>
      <w:r w:rsidRPr="000B4E75">
        <w:rPr>
          <w:rFonts w:ascii="Times" w:eastAsia="MS Mincho" w:hAnsi="Times" w:cs="Times"/>
          <w:lang w:val="ru-RU" w:eastAsia="ru-RU"/>
        </w:rPr>
        <w:t>37</w:t>
      </w:r>
      <w:r w:rsidRPr="000B4E75">
        <w:rPr>
          <w:rFonts w:ascii="Times" w:eastAsia="MS Mincho" w:hAnsi="Times" w:cs="Times"/>
          <w:lang w:eastAsia="ru-RU"/>
        </w:rPr>
        <w:t>C</w:t>
      </w:r>
      <w:r w:rsidRPr="000B4E75">
        <w:rPr>
          <w:rFonts w:ascii="Times" w:eastAsia="MS Mincho" w:hAnsi="Times" w:cs="Times"/>
          <w:lang w:val="ru-RU" w:eastAsia="ru-RU"/>
        </w:rPr>
        <w:t>651</w:t>
      </w:r>
      <w:r w:rsidR="00911ED7">
        <w:rPr>
          <w:rFonts w:ascii="Times" w:eastAsia="MS Mincho" w:hAnsi="Times" w:cs="Times"/>
          <w:lang w:val="ru-RU" w:eastAsia="ru-RU"/>
        </w:rPr>
        <w:t xml:space="preserve">  </w:t>
      </w:r>
      <w:r w:rsidR="00911ED7" w:rsidRPr="000B4E75">
        <w:rPr>
          <w:rFonts w:ascii="Times" w:eastAsia="MS Mincho" w:hAnsi="Times" w:cs="Times"/>
          <w:lang w:val="ru-RU" w:eastAsia="ru-RU"/>
        </w:rPr>
        <w:t xml:space="preserve">• </w:t>
      </w:r>
      <w:r w:rsidR="00911ED7" w:rsidRPr="000B4E75">
        <w:rPr>
          <w:rFonts w:ascii="Times" w:eastAsia="MS Mincho" w:hAnsi="Times" w:cs="Times"/>
          <w:lang w:eastAsia="ru-RU"/>
        </w:rPr>
        <w:t>FDC</w:t>
      </w:r>
      <w:r w:rsidR="00911ED7" w:rsidRPr="000B4E75">
        <w:rPr>
          <w:rFonts w:ascii="Times" w:eastAsia="MS Mincho" w:hAnsi="Times" w:cs="Times"/>
          <w:lang w:val="ru-RU" w:eastAsia="ru-RU"/>
        </w:rPr>
        <w:t>37</w:t>
      </w:r>
      <w:r w:rsidR="00911ED7" w:rsidRPr="000B4E75">
        <w:rPr>
          <w:rFonts w:ascii="Times" w:eastAsia="MS Mincho" w:hAnsi="Times" w:cs="Times"/>
          <w:lang w:eastAsia="ru-RU"/>
        </w:rPr>
        <w:t>C</w:t>
      </w:r>
      <w:r w:rsidR="00911ED7" w:rsidRPr="000B4E75">
        <w:rPr>
          <w:rFonts w:ascii="Times" w:eastAsia="MS Mincho" w:hAnsi="Times" w:cs="Times"/>
          <w:lang w:val="ru-RU" w:eastAsia="ru-RU"/>
        </w:rPr>
        <w:t>665</w:t>
      </w:r>
    </w:p>
    <w:p w:rsidR="000B4E75" w:rsidRPr="00911ED7" w:rsidRDefault="000B4E75" w:rsidP="00911ED7">
      <w:pPr>
        <w:widowControl w:val="0"/>
        <w:autoSpaceDE w:val="0"/>
        <w:autoSpaceDN w:val="0"/>
        <w:adjustRightInd w:val="0"/>
        <w:rPr>
          <w:rFonts w:ascii="Times" w:eastAsia="MS Mincho" w:hAnsi="Times" w:cs="Times"/>
          <w:lang w:val="ru-RU" w:eastAsia="ru-RU"/>
        </w:rPr>
      </w:pPr>
      <w:r w:rsidRPr="000B4E75">
        <w:rPr>
          <w:rFonts w:ascii="Times" w:eastAsia="MS Mincho" w:hAnsi="Times" w:cs="Times"/>
          <w:lang w:val="ru-RU" w:eastAsia="ru-RU"/>
        </w:rPr>
        <w:t xml:space="preserve">• </w:t>
      </w:r>
      <w:r w:rsidRPr="000B4E75">
        <w:rPr>
          <w:rFonts w:ascii="Times" w:eastAsia="MS Mincho" w:hAnsi="Times" w:cs="Times"/>
          <w:lang w:eastAsia="ru-RU"/>
        </w:rPr>
        <w:t>FDC</w:t>
      </w:r>
      <w:r w:rsidRPr="000B4E75">
        <w:rPr>
          <w:rFonts w:ascii="Times" w:eastAsia="MS Mincho" w:hAnsi="Times" w:cs="Times"/>
          <w:lang w:val="ru-RU" w:eastAsia="ru-RU"/>
        </w:rPr>
        <w:t>37</w:t>
      </w:r>
      <w:r w:rsidRPr="000B4E75">
        <w:rPr>
          <w:rFonts w:ascii="Times" w:eastAsia="MS Mincho" w:hAnsi="Times" w:cs="Times"/>
          <w:lang w:eastAsia="ru-RU"/>
        </w:rPr>
        <w:t>C</w:t>
      </w:r>
      <w:r w:rsidRPr="000B4E75">
        <w:rPr>
          <w:rFonts w:ascii="Times" w:eastAsia="MS Mincho" w:hAnsi="Times" w:cs="Times"/>
          <w:lang w:val="ru-RU" w:eastAsia="ru-RU"/>
        </w:rPr>
        <w:t>652</w:t>
      </w:r>
      <w:r w:rsidR="00911ED7">
        <w:rPr>
          <w:rFonts w:ascii="Times" w:eastAsia="MS Mincho" w:hAnsi="Times" w:cs="Times"/>
          <w:lang w:val="ru-RU" w:eastAsia="ru-RU"/>
        </w:rPr>
        <w:t xml:space="preserve">  </w:t>
      </w:r>
      <w:r w:rsidR="00911ED7" w:rsidRPr="000B4E75">
        <w:rPr>
          <w:rFonts w:ascii="Times" w:eastAsia="MS Mincho" w:hAnsi="Times" w:cs="Times"/>
          <w:lang w:val="ru-RU" w:eastAsia="ru-RU"/>
        </w:rPr>
        <w:t xml:space="preserve">• </w:t>
      </w:r>
      <w:r w:rsidR="00911ED7" w:rsidRPr="000B4E75">
        <w:rPr>
          <w:rFonts w:ascii="Times" w:eastAsia="MS Mincho" w:hAnsi="Times" w:cs="Times"/>
          <w:lang w:eastAsia="ru-RU"/>
        </w:rPr>
        <w:t>FDC</w:t>
      </w:r>
      <w:r w:rsidR="00911ED7" w:rsidRPr="000B4E75">
        <w:rPr>
          <w:rFonts w:ascii="Times" w:eastAsia="MS Mincho" w:hAnsi="Times" w:cs="Times"/>
          <w:lang w:val="ru-RU" w:eastAsia="ru-RU"/>
        </w:rPr>
        <w:t>37</w:t>
      </w:r>
      <w:r w:rsidR="00911ED7" w:rsidRPr="000B4E75">
        <w:rPr>
          <w:rFonts w:ascii="Times" w:eastAsia="MS Mincho" w:hAnsi="Times" w:cs="Times"/>
          <w:lang w:eastAsia="ru-RU"/>
        </w:rPr>
        <w:t>C</w:t>
      </w:r>
      <w:r w:rsidR="00911ED7" w:rsidRPr="000B4E75">
        <w:rPr>
          <w:rFonts w:ascii="Times" w:eastAsia="MS Mincho" w:hAnsi="Times" w:cs="Times"/>
          <w:lang w:val="ru-RU" w:eastAsia="ru-RU"/>
        </w:rPr>
        <w:t>666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Модификации ‘651 и ‘665</w:t>
      </w:r>
      <w:r w:rsidR="00ED0C75">
        <w:rPr>
          <w:rFonts w:eastAsia="MS Mincho"/>
          <w:lang w:val="ru-RU" w:eastAsia="ru-RU"/>
        </w:rPr>
        <w:t xml:space="preserve"> полностью настраивается програ</w:t>
      </w:r>
      <w:r w:rsidRPr="000B4E75">
        <w:rPr>
          <w:rFonts w:eastAsia="MS Mincho"/>
          <w:lang w:val="ru-RU" w:eastAsia="ru-RU"/>
        </w:rPr>
        <w:t>м</w:t>
      </w:r>
      <w:r w:rsidR="00ED0C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но. Однако у модификаций ‘652 и ‘666 </w:t>
      </w:r>
      <w:r w:rsidR="003E3B39">
        <w:rPr>
          <w:rFonts w:eastAsia="MS Mincho"/>
          <w:lang w:val="ru-RU" w:eastAsia="ru-RU"/>
        </w:rPr>
        <w:t>некоторые функции</w:t>
      </w:r>
      <w:r w:rsidRPr="000B4E75">
        <w:rPr>
          <w:rFonts w:eastAsia="MS Mincho"/>
          <w:lang w:val="ru-RU" w:eastAsia="ru-RU"/>
        </w:rPr>
        <w:t xml:space="preserve"> настраива</w:t>
      </w:r>
      <w:r w:rsidR="003E3B39">
        <w:rPr>
          <w:rFonts w:eastAsia="MS Mincho"/>
          <w:lang w:val="ru-RU" w:eastAsia="ru-RU"/>
        </w:rPr>
        <w:t>ются</w:t>
      </w:r>
      <w:r w:rsidRPr="000B4E75">
        <w:rPr>
          <w:rFonts w:eastAsia="MS Mincho"/>
          <w:lang w:val="ru-RU" w:eastAsia="ru-RU"/>
        </w:rPr>
        <w:t xml:space="preserve"> с помощью внешних резисторов. Они уст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новлены </w:t>
      </w:r>
      <w:r w:rsidR="003E3B39">
        <w:rPr>
          <w:rFonts w:eastAsia="MS Mincho"/>
          <w:lang w:val="ru-RU" w:eastAsia="ru-RU"/>
        </w:rPr>
        <w:t xml:space="preserve">аналогично </w:t>
      </w:r>
      <w:r w:rsidRPr="000B4E75">
        <w:rPr>
          <w:rFonts w:eastAsia="MS Mincho"/>
          <w:lang w:val="ru-RU" w:eastAsia="ru-RU"/>
        </w:rPr>
        <w:t>и только имеют резисторы поверхностного монтажа на плате. Огран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ченное место на плате исключает ввод их обозначений, однако они имеют ра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>мер 1206, 27k</w:t>
      </w:r>
      <w:r w:rsidR="005F6AED" w:rsidRPr="000B4E75">
        <w:rPr>
          <w:rFonts w:eastAsia="MS Mincho"/>
          <w:sz w:val="20"/>
          <w:szCs w:val="20"/>
          <w:lang w:eastAsia="ru-RU"/>
        </w:rPr>
        <w:t>Ω</w:t>
      </w:r>
      <w:r w:rsidRPr="000B4E75">
        <w:rPr>
          <w:rFonts w:eastAsia="MS Mincho"/>
          <w:lang w:val="ru-RU" w:eastAsia="ru-RU"/>
        </w:rPr>
        <w:t xml:space="preserve"> деталей. Их ссылочные обозначения - </w:t>
      </w:r>
      <w:r w:rsidRPr="00957B7E">
        <w:rPr>
          <w:rFonts w:ascii="Consolas" w:eastAsia="MS Mincho" w:hAnsi="Consolas"/>
          <w:lang w:val="ru-RU" w:eastAsia="ru-RU"/>
        </w:rPr>
        <w:t>R101</w:t>
      </w:r>
      <w:r w:rsidRPr="000B4E75">
        <w:rPr>
          <w:rFonts w:eastAsia="MS Mincho"/>
          <w:lang w:val="ru-RU" w:eastAsia="ru-RU"/>
        </w:rPr>
        <w:t>...</w:t>
      </w:r>
      <w:r w:rsidRPr="00957B7E">
        <w:rPr>
          <w:rFonts w:ascii="Consolas" w:eastAsia="MS Mincho" w:hAnsi="Consolas"/>
          <w:lang w:val="ru-RU" w:eastAsia="ru-RU"/>
        </w:rPr>
        <w:t>R111</w:t>
      </w:r>
      <w:r w:rsidRPr="000B4E75">
        <w:rPr>
          <w:rFonts w:eastAsia="MS Mincho"/>
          <w:lang w:val="ru-RU" w:eastAsia="ru-RU"/>
        </w:rPr>
        <w:t xml:space="preserve">. Не будет вреда, если </w:t>
      </w:r>
      <w:r w:rsidR="005F6AED">
        <w:rPr>
          <w:rFonts w:eastAsia="MS Mincho"/>
          <w:lang w:val="ru-RU" w:eastAsia="ru-RU"/>
        </w:rPr>
        <w:t>они</w:t>
      </w:r>
      <w:r w:rsidRPr="000B4E75">
        <w:rPr>
          <w:rFonts w:eastAsia="MS Mincho"/>
          <w:lang w:val="ru-RU" w:eastAsia="ru-RU"/>
        </w:rPr>
        <w:t xml:space="preserve"> будут </w:t>
      </w:r>
      <w:r w:rsidR="005F6AED">
        <w:rPr>
          <w:rFonts w:eastAsia="MS Mincho"/>
          <w:lang w:val="ru-RU" w:eastAsia="ru-RU"/>
        </w:rPr>
        <w:t>прису</w:t>
      </w:r>
      <w:r w:rsidR="005F6AED">
        <w:rPr>
          <w:rFonts w:eastAsia="MS Mincho"/>
          <w:lang w:val="ru-RU" w:eastAsia="ru-RU"/>
        </w:rPr>
        <w:t>т</w:t>
      </w:r>
      <w:r w:rsidR="005F6AED">
        <w:rPr>
          <w:rFonts w:eastAsia="MS Mincho"/>
          <w:lang w:val="ru-RU" w:eastAsia="ru-RU"/>
        </w:rPr>
        <w:t xml:space="preserve">ствовать в схеме при использовании </w:t>
      </w:r>
      <w:r w:rsidRPr="000B4E75">
        <w:rPr>
          <w:rFonts w:eastAsia="MS Mincho"/>
          <w:lang w:val="ru-RU" w:eastAsia="ru-RU"/>
        </w:rPr>
        <w:t>программно настраиваемы</w:t>
      </w:r>
      <w:r w:rsidR="005F6AED">
        <w:rPr>
          <w:rFonts w:eastAsia="MS Mincho"/>
          <w:lang w:val="ru-RU" w:eastAsia="ru-RU"/>
        </w:rPr>
        <w:t>х</w:t>
      </w:r>
      <w:r w:rsidRPr="000B4E75">
        <w:rPr>
          <w:rFonts w:eastAsia="MS Mincho"/>
          <w:lang w:val="ru-RU" w:eastAsia="ru-RU"/>
        </w:rPr>
        <w:t xml:space="preserve"> микросхе</w:t>
      </w:r>
      <w:r w:rsidR="005F6AED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 ввода-вывода.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Эти микросхемы могут быть запрограммированы, чтобы генерировать активный высокий или активный низкий уровень сигналов прерывания. В этом приложении требуется акти</w:t>
      </w:r>
      <w:r w:rsidRPr="000B4E75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ный низкий уровень и выбирается из стартового кода.</w:t>
      </w:r>
    </w:p>
    <w:p w:rsidR="000B4E75" w:rsidRPr="00911ED7" w:rsidRDefault="000B4E75" w:rsidP="003E7BD9">
      <w:pPr>
        <w:pStyle w:val="3"/>
        <w:rPr>
          <w:rFonts w:ascii="Times New Roman" w:hAnsi="Times New Roman"/>
        </w:rPr>
      </w:pPr>
      <w:bookmarkStart w:id="154" w:name="_Toc292979669"/>
      <w:bookmarkStart w:id="155" w:name="_Toc361824793"/>
      <w:r w:rsidRPr="000B4E75">
        <w:lastRenderedPageBreak/>
        <w:t>8.2.1 Адресация порт</w:t>
      </w:r>
      <w:bookmarkEnd w:id="154"/>
      <w:r w:rsidR="00911ED7">
        <w:rPr>
          <w:rFonts w:ascii="Times New Roman" w:hAnsi="Times New Roman"/>
        </w:rPr>
        <w:t>ов</w:t>
      </w:r>
      <w:bookmarkEnd w:id="155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 w:after="120"/>
        <w:jc w:val="both"/>
        <w:rPr>
          <w:rFonts w:eastAsia="MS Mincho"/>
          <w:lang w:eastAsia="ru-RU"/>
        </w:rPr>
      </w:pPr>
      <w:r w:rsidRPr="000B4E75">
        <w:rPr>
          <w:rFonts w:eastAsia="MS Mincho"/>
          <w:lang w:val="ru-RU" w:eastAsia="ru-RU"/>
        </w:rPr>
        <w:t>Микросхема ввода-вывода может быть сконфигурирована для нескольких различных вну</w:t>
      </w:r>
      <w:r w:rsidRPr="000B4E75">
        <w:rPr>
          <w:rFonts w:eastAsia="MS Mincho"/>
          <w:lang w:val="ru-RU" w:eastAsia="ru-RU"/>
        </w:rPr>
        <w:t>т</w:t>
      </w:r>
      <w:r w:rsidRPr="000B4E75">
        <w:rPr>
          <w:rFonts w:eastAsia="MS Mincho"/>
          <w:lang w:val="ru-RU" w:eastAsia="ru-RU"/>
        </w:rPr>
        <w:t>ренних схем дешифровки адреса, соответствуя различным присвоениям ввода-вывода в ср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де </w:t>
      </w:r>
      <w:r w:rsidRPr="0064168B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. В существующем приложении используются следующие адреса: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1560"/>
        <w:gridCol w:w="4501"/>
      </w:tblGrid>
      <w:tr w:rsidR="000B4E75" w:rsidRPr="00315797">
        <w:tc>
          <w:tcPr>
            <w:tcW w:w="3510" w:type="dxa"/>
          </w:tcPr>
          <w:p w:rsidR="000B4E75" w:rsidRPr="0031579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val="ru-RU" w:eastAsia="ru-RU"/>
              </w:rPr>
            </w:pPr>
            <w:r w:rsidRPr="00315797">
              <w:rPr>
                <w:rFonts w:eastAsia="MS Mincho"/>
                <w:b/>
                <w:lang w:val="ru-RU" w:eastAsia="ru-RU"/>
              </w:rPr>
              <w:t>Функция</w:t>
            </w:r>
          </w:p>
        </w:tc>
        <w:tc>
          <w:tcPr>
            <w:tcW w:w="1560" w:type="dxa"/>
          </w:tcPr>
          <w:p w:rsidR="000B4E75" w:rsidRPr="0031579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b/>
                <w:lang w:val="ru-RU" w:eastAsia="ru-RU"/>
              </w:rPr>
            </w:pPr>
            <w:r w:rsidRPr="00315797">
              <w:rPr>
                <w:rFonts w:eastAsia="MS Mincho"/>
                <w:b/>
                <w:lang w:val="ru-RU" w:eastAsia="ru-RU"/>
              </w:rPr>
              <w:t>Адрес (</w:t>
            </w:r>
            <w:r w:rsidRPr="004A6861">
              <w:rPr>
                <w:rFonts w:ascii="Consolas" w:eastAsia="MS Mincho" w:hAnsi="Consolas"/>
                <w:b/>
                <w:lang w:val="ru-RU" w:eastAsia="ru-RU"/>
              </w:rPr>
              <w:t>ЦП</w:t>
            </w:r>
            <w:r w:rsidRPr="00315797">
              <w:rPr>
                <w:rFonts w:eastAsia="MS Mincho"/>
                <w:b/>
                <w:lang w:val="ru-RU" w:eastAsia="ru-RU"/>
              </w:rPr>
              <w:t>)</w:t>
            </w:r>
          </w:p>
        </w:tc>
        <w:tc>
          <w:tcPr>
            <w:tcW w:w="4501" w:type="dxa"/>
          </w:tcPr>
          <w:p w:rsidR="000B4E75" w:rsidRPr="00315797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b/>
                <w:lang w:val="ru-RU" w:eastAsia="ru-RU"/>
              </w:rPr>
            </w:pPr>
            <w:r w:rsidRPr="00315797">
              <w:rPr>
                <w:rFonts w:eastAsia="MS Mincho"/>
                <w:b/>
                <w:lang w:val="ru-RU" w:eastAsia="ru-RU"/>
              </w:rPr>
              <w:t>Адрес (микросхемы</w:t>
            </w:r>
            <w:r w:rsidRPr="00315797">
              <w:rPr>
                <w:rFonts w:ascii="Consolas" w:eastAsia="MS Mincho" w:hAnsi="Consolas"/>
                <w:b/>
                <w:lang w:val="ru-RU" w:eastAsia="ru-RU"/>
              </w:rPr>
              <w:t xml:space="preserve"> </w:t>
            </w:r>
            <w:r w:rsidRPr="00315797">
              <w:rPr>
                <w:rFonts w:eastAsia="MS Mincho"/>
                <w:b/>
                <w:lang w:val="ru-RU" w:eastAsia="ru-RU"/>
              </w:rPr>
              <w:t>ввода-вывода</w:t>
            </w:r>
            <w:r w:rsidRPr="00315797">
              <w:rPr>
                <w:rFonts w:ascii="Consolas" w:eastAsia="MS Mincho" w:hAnsi="Consolas"/>
                <w:b/>
                <w:lang w:val="ru-RU" w:eastAsia="ru-RU"/>
              </w:rPr>
              <w:t>)</w:t>
            </w:r>
          </w:p>
        </w:tc>
      </w:tr>
      <w:tr w:rsidR="000B4E75" w:rsidRPr="00315797">
        <w:tc>
          <w:tcPr>
            <w:tcW w:w="3510" w:type="dxa"/>
          </w:tcPr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lang w:val="ru-RU" w:eastAsia="ru-RU"/>
              </w:rPr>
            </w:pPr>
            <w:r w:rsidRPr="0099270D">
              <w:rPr>
                <w:rFonts w:eastAsia="MS Mincho"/>
                <w:lang w:val="ru-RU" w:eastAsia="ru-RU"/>
              </w:rPr>
              <w:t>Параллельный порт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lang w:val="ru-RU" w:eastAsia="ru-RU"/>
              </w:rPr>
            </w:pPr>
            <w:r w:rsidRPr="0099270D">
              <w:rPr>
                <w:rFonts w:eastAsia="MS Mincho"/>
                <w:lang w:val="ru-RU" w:eastAsia="ru-RU"/>
              </w:rPr>
              <w:t>Дискета (</w:t>
            </w:r>
            <w:r w:rsidR="0099270D">
              <w:rPr>
                <w:rFonts w:eastAsia="MS Mincho"/>
                <w:lang w:val="ru-RU" w:eastAsia="ru-RU"/>
              </w:rPr>
              <w:t>п</w:t>
            </w:r>
            <w:r w:rsidRPr="0099270D">
              <w:rPr>
                <w:rFonts w:eastAsia="MS Mincho"/>
                <w:lang w:val="ru-RU" w:eastAsia="ru-RU"/>
              </w:rPr>
              <w:t>рограммный доступ)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lang w:val="ru-RU" w:eastAsia="ru-RU"/>
              </w:rPr>
            </w:pPr>
            <w:r w:rsidRPr="0099270D">
              <w:rPr>
                <w:rFonts w:eastAsia="MS Mincho"/>
                <w:lang w:val="ru-RU" w:eastAsia="ru-RU"/>
              </w:rPr>
              <w:t>Последовательный порт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/>
                <w:lang w:val="ru-RU" w:eastAsia="ru-RU"/>
              </w:rPr>
            </w:pPr>
            <w:r w:rsidRPr="0099270D">
              <w:rPr>
                <w:rFonts w:eastAsia="MS Mincho"/>
                <w:lang w:val="ru-RU" w:eastAsia="ru-RU"/>
              </w:rPr>
              <w:t>Дискета (</w:t>
            </w:r>
            <w:r w:rsidRPr="0099270D">
              <w:rPr>
                <w:rFonts w:ascii="Consolas" w:eastAsia="MS Mincho" w:hAnsi="Consolas" w:cs="Times"/>
                <w:lang w:eastAsia="ru-RU"/>
              </w:rPr>
              <w:t>DMA</w:t>
            </w:r>
            <w:r w:rsidRPr="0099270D">
              <w:rPr>
                <w:rFonts w:eastAsia="MS Mincho"/>
                <w:lang w:val="ru-RU" w:eastAsia="ru-RU"/>
              </w:rPr>
              <w:t xml:space="preserve"> доступ)</w:t>
            </w:r>
          </w:p>
        </w:tc>
        <w:tc>
          <w:tcPr>
            <w:tcW w:w="1560" w:type="dxa"/>
          </w:tcPr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8C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8F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90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97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98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9F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A0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BF</w:t>
            </w:r>
          </w:p>
        </w:tc>
        <w:tc>
          <w:tcPr>
            <w:tcW w:w="4501" w:type="dxa"/>
          </w:tcPr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3BC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3BF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3F0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3F7</w:t>
            </w:r>
          </w:p>
          <w:p w:rsidR="000B4E75" w:rsidRPr="0099270D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3F8</w:t>
            </w:r>
            <w:r w:rsidRPr="0099270D">
              <w:rPr>
                <w:rFonts w:eastAsia="MS Mincho"/>
                <w:noProof/>
                <w:lang w:eastAsia="ru-RU"/>
              </w:rPr>
              <w:t>. . .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3FF</w:t>
            </w:r>
          </w:p>
          <w:p w:rsidR="000B4E75" w:rsidRPr="0099270D" w:rsidRDefault="006A3A7C" w:rsidP="006A3A7C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noProof/>
                <w:lang w:eastAsia="ru-RU"/>
              </w:rPr>
            </w:pPr>
            <w:r w:rsidRPr="0099270D">
              <w:rPr>
                <w:rFonts w:ascii="Consolas" w:eastAsia="MS Mincho" w:hAnsi="Consolas" w:cs="Times"/>
                <w:noProof/>
                <w:lang w:val="ru-RU" w:eastAsia="ru-RU"/>
              </w:rPr>
              <w:t>н</w:t>
            </w:r>
            <w:r w:rsidR="000B4E75" w:rsidRPr="0099270D">
              <w:rPr>
                <w:rFonts w:ascii="Consolas" w:eastAsia="MS Mincho" w:hAnsi="Consolas" w:cs="Times"/>
                <w:noProof/>
                <w:lang w:eastAsia="ru-RU"/>
              </w:rPr>
              <w:t>/</w:t>
            </w:r>
            <w:r w:rsidRPr="0099270D">
              <w:rPr>
                <w:rFonts w:ascii="Consolas" w:eastAsia="MS Mincho" w:hAnsi="Consolas" w:cs="Times"/>
                <w:noProof/>
                <w:lang w:eastAsia="ru-RU"/>
              </w:rPr>
              <w:t>д</w:t>
            </w:r>
          </w:p>
        </w:tc>
      </w:tr>
    </w:tbl>
    <w:p w:rsidR="000B4E75" w:rsidRPr="000B4E75" w:rsidRDefault="000B4E75" w:rsidP="003E7BD9">
      <w:pPr>
        <w:pStyle w:val="2"/>
        <w:rPr>
          <w:rFonts w:ascii="Times" w:hAnsi="Times" w:cs="Times"/>
        </w:rPr>
      </w:pPr>
      <w:bookmarkStart w:id="156" w:name="_Toc292979670"/>
      <w:bookmarkStart w:id="157" w:name="_Toc361824794"/>
      <w:r w:rsidRPr="000B4E75">
        <w:t>8.3 Флэш-ПЗУ</w:t>
      </w:r>
      <w:bookmarkEnd w:id="156"/>
      <w:bookmarkEnd w:id="157"/>
    </w:p>
    <w:p w:rsidR="000B4E75" w:rsidRPr="000B4E75" w:rsidRDefault="000B4E75" w:rsidP="005F6AED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Плата предназначена для программирования различных микросхем </w:t>
      </w:r>
      <w:r w:rsidRPr="000B4E75">
        <w:rPr>
          <w:rFonts w:eastAsia="MS Mincho"/>
          <w:lang w:eastAsia="ru-RU"/>
        </w:rPr>
        <w:t>Flash</w:t>
      </w:r>
      <w:r w:rsidR="0064168B">
        <w:rPr>
          <w:rFonts w:eastAsia="MS Mincho"/>
          <w:lang w:val="ru-RU" w:eastAsia="ru-RU"/>
        </w:rPr>
        <w:t>-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 Если испол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 xml:space="preserve">зуются только 5В микросхемы (например, </w:t>
      </w:r>
      <w:r w:rsidRPr="000B4E75">
        <w:rPr>
          <w:rFonts w:eastAsia="MS Mincho"/>
          <w:lang w:eastAsia="ru-RU"/>
        </w:rPr>
        <w:t>Atmel</w:t>
      </w:r>
      <w:r w:rsidRPr="000B4E75">
        <w:rPr>
          <w:rFonts w:eastAsia="MS Mincho"/>
          <w:lang w:val="ru-RU" w:eastAsia="ru-RU"/>
        </w:rPr>
        <w:t xml:space="preserve">), преобразователь напряжения </w:t>
      </w:r>
      <w:r w:rsidRPr="006A1A5F">
        <w:rPr>
          <w:rFonts w:ascii="Consolas" w:eastAsia="MS Mincho" w:hAnsi="Consolas"/>
          <w:lang w:val="ru-RU" w:eastAsia="ru-RU"/>
        </w:rPr>
        <w:t>U12</w:t>
      </w:r>
      <w:r w:rsidRPr="000B4E75">
        <w:rPr>
          <w:rFonts w:eastAsia="MS Mincho"/>
          <w:lang w:val="ru-RU" w:eastAsia="ru-RU"/>
        </w:rPr>
        <w:t xml:space="preserve"> и св</w:t>
      </w:r>
      <w:r w:rsidRPr="000B4E75">
        <w:rPr>
          <w:rFonts w:eastAsia="MS Mincho"/>
          <w:lang w:val="ru-RU" w:eastAsia="ru-RU"/>
        </w:rPr>
        <w:t>я</w:t>
      </w:r>
      <w:r w:rsidRPr="000B4E75">
        <w:rPr>
          <w:rFonts w:eastAsia="MS Mincho"/>
          <w:lang w:val="ru-RU" w:eastAsia="ru-RU"/>
        </w:rPr>
        <w:t xml:space="preserve">занные с ним компоненты могут </w:t>
      </w:r>
      <w:r w:rsidR="005F6AED">
        <w:rPr>
          <w:rFonts w:eastAsia="MS Mincho"/>
          <w:lang w:val="ru-RU" w:eastAsia="ru-RU"/>
        </w:rPr>
        <w:t>не монтироваться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3E7BD9">
      <w:pPr>
        <w:pStyle w:val="2"/>
        <w:rPr>
          <w:rFonts w:ascii="Times" w:hAnsi="Times" w:cs="Times"/>
        </w:rPr>
      </w:pPr>
      <w:bookmarkStart w:id="158" w:name="_Toc292979671"/>
      <w:bookmarkStart w:id="159" w:name="_Toc361824795"/>
      <w:r w:rsidRPr="000B4E75">
        <w:t>8.4 Часы реального времени</w:t>
      </w:r>
      <w:bookmarkEnd w:id="158"/>
      <w:bookmarkEnd w:id="159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Используется микросхема </w:t>
      </w:r>
      <w:r w:rsidRPr="000B4E75">
        <w:rPr>
          <w:rFonts w:ascii="Times" w:eastAsia="MS Mincho" w:hAnsi="Times" w:cs="Times"/>
          <w:lang w:eastAsia="ru-RU"/>
        </w:rPr>
        <w:t>Dallas</w:t>
      </w:r>
      <w:r w:rsidRPr="000B4E75">
        <w:rPr>
          <w:rFonts w:eastAsia="MS Mincho"/>
          <w:lang w:val="ru-RU" w:eastAsia="ru-RU"/>
        </w:rPr>
        <w:t xml:space="preserve"> </w:t>
      </w:r>
      <w:r w:rsidRPr="006A1A5F">
        <w:rPr>
          <w:rFonts w:ascii="Consolas" w:eastAsia="MS Mincho" w:hAnsi="Consolas"/>
          <w:lang w:eastAsia="ru-RU"/>
        </w:rPr>
        <w:t>DS</w:t>
      </w:r>
      <w:r w:rsidRPr="006A1A5F">
        <w:rPr>
          <w:rFonts w:ascii="Consolas" w:eastAsia="MS Mincho" w:hAnsi="Consolas"/>
          <w:lang w:val="ru-RU" w:eastAsia="ru-RU"/>
        </w:rPr>
        <w:t>1302</w:t>
      </w:r>
      <w:r w:rsidRPr="000B4E75">
        <w:rPr>
          <w:rFonts w:eastAsia="MS Mincho"/>
          <w:lang w:val="ru-RU" w:eastAsia="ru-RU"/>
        </w:rPr>
        <w:t xml:space="preserve"> </w:t>
      </w:r>
      <w:r w:rsidR="0064168B">
        <w:rPr>
          <w:rFonts w:eastAsia="MS Mincho"/>
          <w:lang w:eastAsia="ru-RU"/>
        </w:rPr>
        <w:t>C</w:t>
      </w:r>
      <w:r w:rsidRPr="000B4E75">
        <w:rPr>
          <w:rFonts w:eastAsia="MS Mincho"/>
          <w:lang w:eastAsia="ru-RU"/>
        </w:rPr>
        <w:t>lock</w:t>
      </w:r>
      <w:r w:rsidRPr="000B4E75">
        <w:rPr>
          <w:rFonts w:eastAsia="MS Mincho"/>
          <w:lang w:val="ru-RU" w:eastAsia="ru-RU"/>
        </w:rPr>
        <w:t>/</w:t>
      </w:r>
      <w:r w:rsidRPr="00C4611D">
        <w:rPr>
          <w:rFonts w:ascii="Consolas" w:eastAsia="MS Mincho" w:hAnsi="Consolas"/>
          <w:lang w:eastAsia="ru-RU"/>
        </w:rPr>
        <w:t>RAM</w:t>
      </w:r>
      <w:r w:rsidRPr="000B4E75">
        <w:rPr>
          <w:rFonts w:eastAsia="MS Mincho"/>
          <w:lang w:val="ru-RU" w:eastAsia="ru-RU"/>
        </w:rPr>
        <w:t>. Она имеет последовательный инте</w:t>
      </w:r>
      <w:r w:rsidRPr="000B4E75">
        <w:rPr>
          <w:rFonts w:eastAsia="MS Mincho"/>
          <w:lang w:val="ru-RU" w:eastAsia="ru-RU"/>
        </w:rPr>
        <w:t>р</w:t>
      </w:r>
      <w:r w:rsidRPr="000B4E75">
        <w:rPr>
          <w:rFonts w:eastAsia="MS Mincho"/>
          <w:lang w:val="ru-RU" w:eastAsia="ru-RU"/>
        </w:rPr>
        <w:t>фейс, который реализуется с помощью 3 запасных линий параллельного порта от микросх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мы процессора.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Имейте в виду, что при начальном включении эта микросхема по умолчанию защищена от записи и генератор отключен. Прежде чем она будет работать в нормальном режиме, нео</w:t>
      </w:r>
      <w:r w:rsidRPr="000B4E75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>ходимо сначала выключить защиту от записи, затем активировать генератор. Каждый и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>пульс - операция записи одного байта.</w:t>
      </w:r>
    </w:p>
    <w:p w:rsidR="000B4E75" w:rsidRPr="00627E22" w:rsidRDefault="000B4E75" w:rsidP="00911ED7">
      <w:pPr>
        <w:pStyle w:val="1"/>
        <w:rPr>
          <w:rFonts w:cs="Times"/>
        </w:rPr>
      </w:pPr>
      <w:bookmarkStart w:id="160" w:name="_Toc292979672"/>
      <w:bookmarkStart w:id="161" w:name="_9_Контакты_соединителей"/>
      <w:bookmarkStart w:id="162" w:name="_Toc361824796"/>
      <w:bookmarkEnd w:id="161"/>
      <w:r w:rsidRPr="00627E22">
        <w:t>9 Контакты соединител</w:t>
      </w:r>
      <w:bookmarkEnd w:id="160"/>
      <w:r w:rsidR="00911ED7" w:rsidRPr="00627E22">
        <w:t>ей</w:t>
      </w:r>
      <w:bookmarkEnd w:id="162"/>
    </w:p>
    <w:p w:rsidR="00ED2E05" w:rsidRPr="00ED2E05" w:rsidRDefault="000B4E75" w:rsidP="000B4E75">
      <w:pPr>
        <w:widowControl w:val="0"/>
        <w:autoSpaceDE w:val="0"/>
        <w:autoSpaceDN w:val="0"/>
        <w:adjustRightInd w:val="0"/>
        <w:spacing w:before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Назначение контактов различных разъемов</w:t>
      </w:r>
      <w:r w:rsidR="00911ED7">
        <w:rPr>
          <w:rFonts w:eastAsia="MS Mincho"/>
          <w:lang w:val="ru-RU" w:eastAsia="ru-RU"/>
        </w:rPr>
        <w:t xml:space="preserve"> приведены</w:t>
      </w:r>
      <w:r w:rsidRPr="000B4E75">
        <w:rPr>
          <w:rFonts w:eastAsia="MS Mincho"/>
          <w:lang w:val="ru-RU" w:eastAsia="ru-RU"/>
        </w:rPr>
        <w:t xml:space="preserve"> в таблице ниже. Все штыревые ко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такты 0.1</w:t>
      </w:r>
      <w:r w:rsidR="004A686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3E7BD9">
      <w:pPr>
        <w:pStyle w:val="2"/>
        <w:rPr>
          <w:rFonts w:ascii="Times" w:hAnsi="Times" w:cs="Times"/>
        </w:rPr>
      </w:pPr>
      <w:bookmarkStart w:id="163" w:name="_Toc292979673"/>
      <w:bookmarkStart w:id="164" w:name="_Toc361824797"/>
      <w:r w:rsidRPr="000B4E75">
        <w:t>9.1 Р1 - Выбор размера ОЗУ</w:t>
      </w:r>
      <w:bookmarkEnd w:id="163"/>
      <w:bookmarkEnd w:id="164"/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bookmarkStart w:id="165" w:name="_Toc292979674"/>
      <w:r w:rsidRPr="00315797">
        <w:rPr>
          <w:rFonts w:ascii="Consolas" w:eastAsia="MS Mincho" w:hAnsi="Consolas"/>
          <w:lang w:val="ru-RU" w:eastAsia="ru-RU"/>
        </w:rPr>
        <w:t>Контакт Назначение</w:t>
      </w:r>
      <w:bookmarkEnd w:id="165"/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1    Вход дешифратора адреса</w:t>
      </w:r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2    A17 (микросхемы 128Кб)</w:t>
      </w:r>
    </w:p>
    <w:p w:rsidR="000B4E75" w:rsidRPr="00E16CF1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3    A19 (микросхемы 512Кб)</w:t>
      </w:r>
    </w:p>
    <w:p w:rsidR="000B4E75" w:rsidRPr="00315797" w:rsidRDefault="000B4E75" w:rsidP="000B4E75">
      <w:pPr>
        <w:widowControl w:val="0"/>
        <w:autoSpaceDE w:val="0"/>
        <w:autoSpaceDN w:val="0"/>
        <w:adjustRightInd w:val="0"/>
        <w:jc w:val="both"/>
        <w:rPr>
          <w:rFonts w:ascii="Consolas" w:eastAsia="MS Mincho" w:hAnsi="Consolas" w:cs="Times"/>
          <w:b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4    </w:t>
      </w:r>
      <w:r w:rsidRPr="00315797">
        <w:rPr>
          <w:rFonts w:ascii="Consolas" w:eastAsia="MS Mincho" w:hAnsi="Consolas"/>
          <w:lang w:eastAsia="ru-RU"/>
        </w:rPr>
        <w:t>A</w:t>
      </w:r>
      <w:r w:rsidRPr="00315797">
        <w:rPr>
          <w:rFonts w:ascii="Consolas" w:eastAsia="MS Mincho" w:hAnsi="Consolas"/>
          <w:lang w:val="ru-RU" w:eastAsia="ru-RU"/>
        </w:rPr>
        <w:t>15 (микросхемы 32Кб)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Times" w:eastAsia="MS Mincho" w:hAnsi="Times" w:cs="Times"/>
          <w:lang w:val="ru-RU" w:eastAsia="ru-RU"/>
        </w:rPr>
      </w:pPr>
      <w:r w:rsidRPr="000B4E75">
        <w:rPr>
          <w:rFonts w:eastAsia="MS Mincho"/>
          <w:lang w:val="ru-RU" w:eastAsia="ru-RU"/>
        </w:rPr>
        <w:t>Эта перемычка выбирает адрес, на котором дешифратор адреса переключается между ми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/>
          <w:lang w:val="ru-RU" w:eastAsia="ru-RU"/>
        </w:rPr>
        <w:t xml:space="preserve">росхемами </w:t>
      </w:r>
      <w:r w:rsidRPr="00EA28F7">
        <w:rPr>
          <w:rFonts w:ascii="Consolas" w:eastAsia="MS Mincho" w:hAnsi="Consolas"/>
          <w:lang w:val="ru-RU" w:eastAsia="ru-RU"/>
        </w:rPr>
        <w:t>ОЗУ</w:t>
      </w:r>
      <w:r w:rsidRPr="0022540E">
        <w:rPr>
          <w:rFonts w:eastAsia="MS Mincho"/>
          <w:lang w:val="ru-RU" w:eastAsia="ru-RU"/>
        </w:rPr>
        <w:t>. В сущности, он определяет емкость каждой микросхемы</w:t>
      </w:r>
      <w:r w:rsidRPr="000B4E75">
        <w:rPr>
          <w:rFonts w:eastAsia="MS Mincho"/>
          <w:lang w:val="ru-RU" w:eastAsia="ru-RU"/>
        </w:rPr>
        <w:t xml:space="preserve"> </w:t>
      </w:r>
      <w:r w:rsidRPr="00EA28F7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. Назначение контактов выглядит следующим образом:</w:t>
      </w:r>
    </w:p>
    <w:tbl>
      <w:tblPr>
        <w:tblW w:w="0" w:type="auto"/>
        <w:tblInd w:w="392" w:type="dxa"/>
        <w:tblLayout w:type="fixed"/>
        <w:tblLook w:val="00A0" w:firstRow="1" w:lastRow="0" w:firstColumn="1" w:lastColumn="0" w:noHBand="0" w:noVBand="0"/>
      </w:tblPr>
      <w:tblGrid>
        <w:gridCol w:w="425"/>
        <w:gridCol w:w="425"/>
        <w:gridCol w:w="426"/>
      </w:tblGrid>
      <w:tr w:rsidR="000B4E75" w:rsidRPr="000B4E75">
        <w:tc>
          <w:tcPr>
            <w:tcW w:w="425" w:type="dxa"/>
            <w:tcBorders>
              <w:bottom w:val="single" w:sz="4" w:space="0" w:color="auto"/>
              <w:right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val="ru-RU" w:eastAsia="ru-RU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4</w:t>
            </w:r>
          </w:p>
        </w:tc>
        <w:tc>
          <w:tcPr>
            <w:tcW w:w="426" w:type="dxa"/>
            <w:tcBorders>
              <w:left w:val="single" w:sz="4" w:space="0" w:color="auto"/>
              <w:bottom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</w:p>
        </w:tc>
      </w:tr>
      <w:tr w:rsidR="000B4E75" w:rsidRPr="000B4E75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ascii="Consolas" w:eastAsia="MS Mincho" w:hAnsi="Consolas" w:cs="Times"/>
                <w:lang w:eastAsia="ru-RU"/>
              </w:rPr>
            </w:pPr>
            <w:r w:rsidRPr="000B4E75">
              <w:rPr>
                <w:rFonts w:ascii="Consolas" w:eastAsia="MS Mincho" w:hAnsi="Consolas" w:cs="Times"/>
                <w:lang w:eastAsia="ru-RU"/>
              </w:rPr>
              <w:t>2</w:t>
            </w:r>
          </w:p>
        </w:tc>
      </w:tr>
    </w:tbl>
    <w:p w:rsidR="00911FDC" w:rsidRDefault="00911FDC" w:rsidP="00911FDC">
      <w:pPr>
        <w:rPr>
          <w:sz w:val="16"/>
          <w:szCs w:val="16"/>
        </w:rPr>
      </w:pPr>
    </w:p>
    <w:p w:rsidR="000B4E75" w:rsidRPr="000B4E75" w:rsidRDefault="004A6861" w:rsidP="004A6861">
      <w:pPr>
        <w:pStyle w:val="2"/>
        <w:rPr>
          <w:rFonts w:ascii="Times" w:hAnsi="Times" w:cs="Times"/>
        </w:rPr>
      </w:pPr>
      <w:r>
        <w:rPr>
          <w:sz w:val="16"/>
          <w:szCs w:val="16"/>
        </w:rPr>
        <w:br w:type="page"/>
      </w:r>
      <w:bookmarkStart w:id="166" w:name="_Toc292979675"/>
      <w:bookmarkStart w:id="167" w:name="_Toc361824798"/>
      <w:r w:rsidR="000B4E75" w:rsidRPr="000B4E75">
        <w:lastRenderedPageBreak/>
        <w:t>9.2 P2 - Запросы DMA</w:t>
      </w:r>
      <w:bookmarkEnd w:id="166"/>
      <w:bookmarkEnd w:id="167"/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bookmarkStart w:id="168" w:name="_Toc292979676"/>
      <w:r w:rsidRPr="00315797">
        <w:rPr>
          <w:rFonts w:ascii="Consolas" w:eastAsia="MS Mincho" w:hAnsi="Consolas"/>
          <w:lang w:val="ru-RU" w:eastAsia="ru-RU"/>
        </w:rPr>
        <w:t>Контакт Назначение</w:t>
      </w:r>
      <w:bookmarkEnd w:id="168"/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1    Запрос контроллера дисковода</w:t>
      </w:r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2    Запрос DMA 0 (к ЦП)</w:t>
      </w:r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3    Запрос от разъема расширения</w:t>
      </w:r>
    </w:p>
    <w:p w:rsidR="000B4E75" w:rsidRPr="00315797" w:rsidRDefault="000B4E75" w:rsidP="000B4E75">
      <w:pPr>
        <w:rPr>
          <w:rFonts w:ascii="Consolas" w:eastAsia="MS Mincho" w:hAnsi="Consolas"/>
          <w:lang w:val="ru-RU"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4    Запрос DMA 1 (к ЦП)</w:t>
      </w:r>
    </w:p>
    <w:p w:rsidR="000B4E75" w:rsidRPr="00315797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 w:cs="Times"/>
          <w:b/>
          <w:lang w:eastAsia="ru-RU"/>
        </w:rPr>
      </w:pPr>
      <w:r w:rsidRPr="00315797">
        <w:rPr>
          <w:rFonts w:ascii="Consolas" w:eastAsia="MS Mincho" w:hAnsi="Consolas"/>
          <w:lang w:val="ru-RU" w:eastAsia="ru-RU"/>
        </w:rPr>
        <w:t xml:space="preserve">   5    Запрос SIO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Эти штыревые контакты выбирают источники для запросов </w:t>
      </w:r>
      <w:r w:rsidRPr="00315797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>. Ядро Z180 включает 2 к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нала </w:t>
      </w:r>
      <w:r w:rsidRPr="00C1707C">
        <w:rPr>
          <w:rFonts w:ascii="Consolas" w:eastAsia="MS Mincho" w:hAnsi="Consolas"/>
          <w:lang w:val="ru-RU" w:eastAsia="ru-RU"/>
        </w:rPr>
        <w:t>DMA</w:t>
      </w:r>
      <w:r w:rsidRPr="000B4E75">
        <w:rPr>
          <w:rFonts w:eastAsia="MS Mincho"/>
          <w:lang w:val="ru-RU" w:eastAsia="ru-RU"/>
        </w:rPr>
        <w:t xml:space="preserve">, которые могут быть соединены с 3 возможными источниками: дискетой, разъемом расширения и каналом </w:t>
      </w:r>
      <w:r w:rsidR="006A3A7C" w:rsidRPr="000B4E75">
        <w:rPr>
          <w:rFonts w:eastAsia="MS Mincho"/>
          <w:lang w:val="ru-RU" w:eastAsia="ru-RU"/>
        </w:rPr>
        <w:t>последовательн</w:t>
      </w:r>
      <w:r w:rsidR="006A3A7C">
        <w:rPr>
          <w:rFonts w:eastAsia="MS Mincho"/>
          <w:lang w:val="ru-RU" w:eastAsia="ru-RU"/>
        </w:rPr>
        <w:t>ого</w:t>
      </w:r>
      <w:r w:rsidR="006A3A7C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ввода-вывода. Стандартный код начальной з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грузки требует, чтобы контакты 1 и 2 были соединены перемычкой.</w:t>
      </w:r>
    </w:p>
    <w:p w:rsidR="000B4E75" w:rsidRPr="000B4E75" w:rsidRDefault="000B4E75" w:rsidP="003E7BD9">
      <w:pPr>
        <w:pStyle w:val="2"/>
      </w:pPr>
      <w:bookmarkStart w:id="169" w:name="_Toc292979677"/>
      <w:bookmarkStart w:id="170" w:name="_Toc361824799"/>
      <w:r w:rsidRPr="000B4E75">
        <w:t xml:space="preserve">9.3 Р3 </w:t>
      </w:r>
      <w:r w:rsidR="00E37F28">
        <w:t>-</w:t>
      </w:r>
      <w:r w:rsidRPr="000B4E75">
        <w:t xml:space="preserve"> Выбор загрузки из флеш</w:t>
      </w:r>
      <w:bookmarkEnd w:id="169"/>
      <w:bookmarkEnd w:id="170"/>
    </w:p>
    <w:p w:rsidR="000B4E75" w:rsidRPr="00C1707C" w:rsidRDefault="000B4E75" w:rsidP="000B4E75">
      <w:pPr>
        <w:rPr>
          <w:rFonts w:ascii="Consolas" w:eastAsia="MS Mincho" w:hAnsi="Consolas"/>
          <w:lang w:val="ru-RU" w:eastAsia="ru-RU"/>
        </w:rPr>
      </w:pPr>
      <w:bookmarkStart w:id="171" w:name="_Toc292979678"/>
      <w:r w:rsidRPr="00C1707C">
        <w:rPr>
          <w:rFonts w:ascii="Consolas" w:eastAsia="MS Mincho" w:hAnsi="Consolas"/>
          <w:lang w:val="ru-RU" w:eastAsia="ru-RU"/>
        </w:rPr>
        <w:t>Контакт Назначение</w:t>
      </w:r>
      <w:bookmarkEnd w:id="171"/>
    </w:p>
    <w:p w:rsidR="000B4E75" w:rsidRPr="00C1707C" w:rsidRDefault="000B4E75" w:rsidP="000B4E75">
      <w:pPr>
        <w:rPr>
          <w:rFonts w:ascii="Consolas" w:eastAsia="MS Gothic" w:hAnsi="Consolas"/>
          <w:bCs/>
          <w:kern w:val="28"/>
          <w:lang w:val="ru-RU" w:eastAsia="ru-RU"/>
        </w:rPr>
      </w:pPr>
      <w:r w:rsidRPr="00C1707C">
        <w:rPr>
          <w:rFonts w:ascii="Consolas" w:eastAsia="MS Gothic" w:hAnsi="Consolas"/>
          <w:bCs/>
          <w:kern w:val="28"/>
          <w:lang w:val="ru-RU" w:eastAsia="ru-RU"/>
        </w:rPr>
        <w:t xml:space="preserve">   1    Выбор ОЗУ от CPU</w:t>
      </w:r>
    </w:p>
    <w:p w:rsidR="000B4E75" w:rsidRPr="00C1707C" w:rsidRDefault="000B4E75" w:rsidP="000B4E75">
      <w:pPr>
        <w:rPr>
          <w:rFonts w:ascii="Consolas" w:eastAsia="MS Gothic" w:hAnsi="Consolas"/>
          <w:bCs/>
          <w:kern w:val="28"/>
          <w:lang w:val="ru-RU" w:eastAsia="ru-RU"/>
        </w:rPr>
      </w:pPr>
      <w:r w:rsidRPr="00C1707C">
        <w:rPr>
          <w:rFonts w:ascii="Consolas" w:eastAsia="MS Gothic" w:hAnsi="Consolas"/>
          <w:bCs/>
          <w:kern w:val="28"/>
          <w:lang w:val="ru-RU" w:eastAsia="ru-RU"/>
        </w:rPr>
        <w:t xml:space="preserve">   2    Выбор разъема 1 ОЗУ</w:t>
      </w:r>
    </w:p>
    <w:p w:rsidR="000B4E75" w:rsidRPr="00C1707C" w:rsidRDefault="000B4E75" w:rsidP="000B4E75">
      <w:pPr>
        <w:rPr>
          <w:rFonts w:ascii="Consolas" w:eastAsia="MS Gothic" w:hAnsi="Consolas"/>
          <w:bCs/>
          <w:kern w:val="28"/>
          <w:lang w:val="ru-RU" w:eastAsia="ru-RU"/>
        </w:rPr>
      </w:pPr>
      <w:r w:rsidRPr="00C1707C">
        <w:rPr>
          <w:rFonts w:ascii="Consolas" w:eastAsia="MS Gothic" w:hAnsi="Consolas"/>
          <w:bCs/>
          <w:kern w:val="28"/>
          <w:lang w:val="ru-RU" w:eastAsia="ru-RU"/>
        </w:rPr>
        <w:t xml:space="preserve">   3    Выбор разъема ПЗУ</w:t>
      </w:r>
    </w:p>
    <w:p w:rsidR="000B4E75" w:rsidRPr="00C1707C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lang w:val="ru-RU" w:eastAsia="ru-RU"/>
        </w:rPr>
      </w:pPr>
      <w:r w:rsidRPr="00C1707C">
        <w:rPr>
          <w:rFonts w:ascii="Consolas" w:eastAsia="MS Gothic" w:hAnsi="Consolas"/>
          <w:bCs/>
          <w:kern w:val="28"/>
          <w:lang w:val="ru-RU" w:eastAsia="ru-RU"/>
        </w:rPr>
        <w:t xml:space="preserve">   4    Выбор ПЗУ от CPU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22540E">
        <w:rPr>
          <w:rFonts w:eastAsia="MS Mincho"/>
          <w:lang w:val="ru-RU" w:eastAsia="ru-RU"/>
        </w:rPr>
        <w:t>Для обычного использования, установите перемычки на контакты</w:t>
      </w:r>
      <w:r w:rsidRPr="000B4E75">
        <w:rPr>
          <w:rFonts w:eastAsia="MS Mincho"/>
          <w:lang w:val="ru-RU" w:eastAsia="ru-RU"/>
        </w:rPr>
        <w:t xml:space="preserve"> 1-2, 3-4. Для дублир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вания </w:t>
      </w:r>
      <w:r w:rsidRPr="00EA28F7">
        <w:rPr>
          <w:rFonts w:ascii="Consolas" w:eastAsia="MS Mincho" w:hAnsi="Consolas"/>
          <w:bCs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установите перемычки на контакты 1-3, 2-4. Контакт 1 находится в правом нижнем </w:t>
      </w:r>
      <w:r w:rsidR="001C572F" w:rsidRPr="000B4E75">
        <w:rPr>
          <w:rFonts w:eastAsia="MS Mincho"/>
          <w:lang w:val="ru-RU" w:eastAsia="ru-RU"/>
        </w:rPr>
        <w:t>у</w:t>
      </w:r>
      <w:r w:rsidR="001C572F" w:rsidRPr="000B4E75">
        <w:rPr>
          <w:rFonts w:eastAsia="MS Mincho"/>
          <w:lang w:val="ru-RU" w:eastAsia="ru-RU"/>
        </w:rPr>
        <w:t>г</w:t>
      </w:r>
      <w:r w:rsidR="001C572F" w:rsidRPr="000B4E75">
        <w:rPr>
          <w:rFonts w:eastAsia="MS Mincho"/>
          <w:lang w:val="ru-RU" w:eastAsia="ru-RU"/>
        </w:rPr>
        <w:t>лу,</w:t>
      </w:r>
      <w:r w:rsidRPr="000B4E75">
        <w:rPr>
          <w:rFonts w:eastAsia="MS Mincho"/>
          <w:lang w:val="ru-RU" w:eastAsia="ru-RU"/>
        </w:rPr>
        <w:t xml:space="preserve"> когда держите плату в положении с батареей </w:t>
      </w:r>
      <w:r w:rsidR="00911ED7">
        <w:rPr>
          <w:rFonts w:eastAsia="MS Mincho"/>
          <w:lang w:val="ru-RU" w:eastAsia="ru-RU"/>
        </w:rPr>
        <w:t xml:space="preserve">расположенной </w:t>
      </w:r>
      <w:r w:rsidRPr="000B4E75">
        <w:rPr>
          <w:rFonts w:eastAsia="MS Mincho"/>
          <w:lang w:val="ru-RU" w:eastAsia="ru-RU"/>
        </w:rPr>
        <w:t>в правом нижнем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Эта перемычка позволяет логически поменять местами разъемы </w:t>
      </w:r>
      <w:r w:rsidRPr="00EA28F7">
        <w:rPr>
          <w:rFonts w:ascii="Consolas" w:eastAsia="MS Mincho" w:hAnsi="Consolas"/>
          <w:bCs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(</w:t>
      </w:r>
      <w:r w:rsidRPr="00C1707C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) и </w:t>
      </w:r>
      <w:r w:rsidRPr="00EA28F7">
        <w:rPr>
          <w:rFonts w:ascii="Consolas" w:eastAsia="MS Mincho" w:hAnsi="Consolas"/>
          <w:bCs/>
          <w:lang w:val="ru-RU" w:eastAsia="ru-RU"/>
        </w:rPr>
        <w:t>ОЗУ</w:t>
      </w:r>
      <w:r w:rsidR="00B7004B">
        <w:rPr>
          <w:rFonts w:eastAsia="MS Mincho"/>
          <w:lang w:val="ru-RU" w:eastAsia="ru-RU"/>
        </w:rPr>
        <w:t>-</w:t>
      </w:r>
      <w:r w:rsidRPr="000B4E75">
        <w:rPr>
          <w:rFonts w:eastAsia="MS Mincho"/>
          <w:lang w:val="ru-RU" w:eastAsia="ru-RU"/>
        </w:rPr>
        <w:t>1 (</w:t>
      </w:r>
      <w:r w:rsidRPr="00C1707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>). В р</w:t>
      </w:r>
      <w:r w:rsidRPr="000B4E75">
        <w:rPr>
          <w:rFonts w:eastAsia="MS Mincho"/>
          <w:lang w:val="ru-RU" w:eastAsia="ru-RU"/>
        </w:rPr>
        <w:t>е</w:t>
      </w:r>
      <w:r w:rsidR="004A6861">
        <w:rPr>
          <w:rFonts w:eastAsia="MS Mincho"/>
          <w:lang w:val="ru-RU" w:eastAsia="ru-RU"/>
        </w:rPr>
        <w:t xml:space="preserve">зультате, </w:t>
      </w:r>
      <w:r w:rsidRPr="004A6861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загрузится из </w:t>
      </w:r>
      <w:r w:rsidRPr="00EA28F7">
        <w:rPr>
          <w:rFonts w:ascii="Consolas" w:eastAsia="MS Mincho" w:hAnsi="Consolas"/>
          <w:bCs/>
          <w:lang w:val="ru-RU" w:eastAsia="ru-RU"/>
        </w:rPr>
        <w:t>ОЗУ</w:t>
      </w:r>
      <w:r w:rsidR="00B7004B">
        <w:rPr>
          <w:rFonts w:eastAsia="MS Mincho"/>
          <w:lang w:val="ru-RU" w:eastAsia="ru-RU"/>
        </w:rPr>
        <w:t>-</w:t>
      </w:r>
      <w:r w:rsidRPr="000B4E75">
        <w:rPr>
          <w:rFonts w:eastAsia="MS Mincho"/>
          <w:lang w:val="ru-RU" w:eastAsia="ru-RU"/>
        </w:rPr>
        <w:t xml:space="preserve">1. Это позволяет плате служить программатором </w:t>
      </w:r>
      <w:r w:rsidR="00F9626E" w:rsidRPr="000B4E75">
        <w:rPr>
          <w:rFonts w:eastAsia="MS Mincho"/>
          <w:lang w:val="ru-RU" w:eastAsia="ru-RU"/>
        </w:rPr>
        <w:t>флэш-</w:t>
      </w:r>
      <w:r w:rsidR="00F9626E"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, используя следующую процедуру.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Установите </w:t>
      </w:r>
      <w:r w:rsidRPr="00C1707C">
        <w:rPr>
          <w:rFonts w:ascii="Consolas" w:eastAsia="MS Mincho" w:hAnsi="Consolas"/>
          <w:lang w:val="ru-RU" w:eastAsia="ru-RU"/>
        </w:rPr>
        <w:t>P3</w:t>
      </w:r>
      <w:r w:rsidRPr="000B4E75">
        <w:rPr>
          <w:rFonts w:eastAsia="MS Mincho"/>
          <w:lang w:val="ru-RU" w:eastAsia="ru-RU"/>
        </w:rPr>
        <w:t xml:space="preserve"> в </w:t>
      </w:r>
      <w:r w:rsidR="004A686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нормальн</w:t>
      </w:r>
      <w:r w:rsidR="004A6861">
        <w:rPr>
          <w:rFonts w:eastAsia="MS Mincho"/>
          <w:lang w:val="ru-RU" w:eastAsia="ru-RU"/>
        </w:rPr>
        <w:t>ую</w:t>
      </w:r>
      <w:r w:rsidR="004A6861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позици</w:t>
      </w:r>
      <w:r w:rsidR="004A6861">
        <w:rPr>
          <w:rFonts w:eastAsia="MS Mincho"/>
          <w:lang w:val="ru-RU" w:eastAsia="ru-RU"/>
        </w:rPr>
        <w:t>ю</w:t>
      </w:r>
      <w:r w:rsidRPr="000B4E75">
        <w:rPr>
          <w:rFonts w:eastAsia="MS Mincho"/>
          <w:lang w:val="ru-RU" w:eastAsia="ru-RU"/>
        </w:rPr>
        <w:t xml:space="preserve">, и установите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стандартной загрузки в </w:t>
      </w:r>
      <w:r w:rsidRPr="00C1707C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, с </w:t>
      </w:r>
      <w:r w:rsidRPr="00EA28F7">
        <w:rPr>
          <w:rFonts w:ascii="Consolas" w:eastAsia="MS Mincho" w:hAnsi="Consolas"/>
          <w:bCs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32 Кб в </w:t>
      </w:r>
      <w:r w:rsidRPr="00C1707C">
        <w:rPr>
          <w:rFonts w:ascii="Consolas" w:eastAsia="MS Mincho" w:hAnsi="Consolas"/>
          <w:lang w:val="ru-RU" w:eastAsia="ru-RU"/>
        </w:rPr>
        <w:t>U2</w:t>
      </w:r>
      <w:r w:rsidRPr="000B4E75">
        <w:rPr>
          <w:rFonts w:eastAsia="MS Mincho"/>
          <w:lang w:val="ru-RU" w:eastAsia="ru-RU"/>
        </w:rPr>
        <w:t xml:space="preserve"> и </w:t>
      </w:r>
      <w:r w:rsidRPr="00C1707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 xml:space="preserve">. Загрузите систему: это сообщит о </w:t>
      </w:r>
      <w:r w:rsidRPr="00696AB6">
        <w:rPr>
          <w:rFonts w:ascii="Consolas" w:eastAsia="MS Mincho" w:hAnsi="Consolas"/>
          <w:bCs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>, доступно</w:t>
      </w:r>
      <w:r w:rsidR="001C572F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 в </w:t>
      </w:r>
      <w:r w:rsidRPr="00C1707C">
        <w:rPr>
          <w:rFonts w:ascii="Consolas" w:eastAsia="MS Mincho" w:hAnsi="Consolas"/>
          <w:lang w:val="ru-RU" w:eastAsia="ru-RU"/>
        </w:rPr>
        <w:t>40000</w:t>
      </w:r>
      <w:r w:rsidRPr="000B4E75">
        <w:rPr>
          <w:rFonts w:eastAsia="MS Mincho"/>
          <w:lang w:val="ru-RU" w:eastAsia="ru-RU"/>
        </w:rPr>
        <w:t>...</w:t>
      </w:r>
      <w:r w:rsidRPr="00C1707C">
        <w:rPr>
          <w:rFonts w:ascii="Consolas" w:eastAsia="MS Mincho" w:hAnsi="Consolas"/>
          <w:lang w:val="ru-RU" w:eastAsia="ru-RU"/>
        </w:rPr>
        <w:t>4FFFF</w:t>
      </w:r>
      <w:r w:rsidRPr="000B4E75">
        <w:rPr>
          <w:rFonts w:eastAsia="MS Mincho"/>
          <w:lang w:val="ru-RU" w:eastAsia="ru-RU"/>
        </w:rPr>
        <w:t xml:space="preserve"> (физич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ское расположени</w:t>
      </w:r>
      <w:r w:rsidR="00B7004B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). Логическое пространство отображено как </w:t>
      </w:r>
      <w:r w:rsidRPr="00C1707C">
        <w:rPr>
          <w:rFonts w:ascii="Consolas" w:eastAsia="MS Mincho" w:hAnsi="Consolas"/>
          <w:lang w:val="ru-RU" w:eastAsia="ru-RU"/>
        </w:rPr>
        <w:t>0000</w:t>
      </w:r>
      <w:r w:rsidRPr="000B4E75">
        <w:rPr>
          <w:rFonts w:eastAsia="MS Mincho"/>
          <w:lang w:val="ru-RU" w:eastAsia="ru-RU"/>
        </w:rPr>
        <w:t>...</w:t>
      </w:r>
      <w:r w:rsidRPr="00C1707C">
        <w:rPr>
          <w:rFonts w:ascii="Consolas" w:eastAsia="MS Mincho" w:hAnsi="Consolas"/>
          <w:lang w:val="ru-RU" w:eastAsia="ru-RU"/>
        </w:rPr>
        <w:t>7FFF</w:t>
      </w:r>
      <w:r w:rsidRPr="000B4E75">
        <w:rPr>
          <w:rFonts w:eastAsia="MS Mincho"/>
          <w:lang w:val="ru-RU" w:eastAsia="ru-RU"/>
        </w:rPr>
        <w:t xml:space="preserve"> для </w:t>
      </w:r>
      <w:r w:rsidRPr="00C1707C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 (</w:t>
      </w:r>
      <w:r w:rsidR="00911FDC" w:rsidRPr="00EA28F7">
        <w:rPr>
          <w:rFonts w:ascii="Consolas" w:eastAsia="MS Mincho" w:hAnsi="Consolas"/>
          <w:bCs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), и </w:t>
      </w:r>
      <w:r w:rsidRPr="00B5328C">
        <w:rPr>
          <w:rFonts w:ascii="Consolas" w:eastAsia="MS Mincho" w:hAnsi="Consolas"/>
          <w:lang w:val="ru-RU" w:eastAsia="ru-RU"/>
        </w:rPr>
        <w:t>8000</w:t>
      </w:r>
      <w:r w:rsidRPr="000B4E75">
        <w:rPr>
          <w:rFonts w:eastAsia="MS Mincho"/>
          <w:lang w:val="ru-RU" w:eastAsia="ru-RU"/>
        </w:rPr>
        <w:t>...</w:t>
      </w:r>
      <w:r w:rsidRPr="00B5328C">
        <w:rPr>
          <w:rFonts w:ascii="Consolas" w:eastAsia="MS Mincho" w:hAnsi="Consolas"/>
          <w:lang w:val="ru-RU" w:eastAsia="ru-RU"/>
        </w:rPr>
        <w:t>FFFF</w:t>
      </w:r>
      <w:r w:rsidRPr="000B4E75">
        <w:rPr>
          <w:rFonts w:eastAsia="MS Mincho"/>
          <w:lang w:val="ru-RU" w:eastAsia="ru-RU"/>
        </w:rPr>
        <w:t xml:space="preserve"> для </w:t>
      </w:r>
      <w:r w:rsidRPr="00B5328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 xml:space="preserve"> (</w:t>
      </w:r>
      <w:r w:rsidR="00911FDC" w:rsidRPr="00EA28F7">
        <w:rPr>
          <w:rFonts w:ascii="Consolas" w:eastAsia="MS Mincho" w:hAnsi="Consolas"/>
          <w:bCs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). Микросхема </w:t>
      </w:r>
      <w:r w:rsidRPr="00B5328C">
        <w:rPr>
          <w:rFonts w:ascii="Consolas" w:eastAsia="MS Mincho" w:hAnsi="Consolas"/>
          <w:lang w:val="ru-RU" w:eastAsia="ru-RU"/>
        </w:rPr>
        <w:t>U2</w:t>
      </w:r>
      <w:r w:rsidRPr="000B4E75">
        <w:rPr>
          <w:rFonts w:eastAsia="MS Mincho"/>
          <w:lang w:val="ru-RU" w:eastAsia="ru-RU"/>
        </w:rPr>
        <w:t xml:space="preserve"> в настоящее время недоступна (будучи наложе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ной на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).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B7004B">
        <w:rPr>
          <w:rFonts w:eastAsia="MS Mincho"/>
          <w:b/>
          <w:lang w:val="ru-RU" w:eastAsia="ru-RU"/>
        </w:rPr>
        <w:t>Примечание</w:t>
      </w:r>
      <w:r w:rsidRPr="000B4E75">
        <w:rPr>
          <w:rFonts w:eastAsia="MS Mincho"/>
          <w:lang w:val="ru-RU" w:eastAsia="ru-RU"/>
        </w:rPr>
        <w:t>.</w:t>
      </w:r>
      <w:r w:rsidRPr="000B4E75">
        <w:rPr>
          <w:rFonts w:ascii="Cambria" w:eastAsia="MS Mincho" w:hAnsi="Cambria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Следующая процедура будет заменена будущей программной.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Теперь скопируйте существующий код начальной загрузки в </w:t>
      </w:r>
      <w:r w:rsidRPr="00911FD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 xml:space="preserve"> следующим образом. Вру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>ную введите следующий код в верхнюю память:</w:t>
      </w:r>
    </w:p>
    <w:p w:rsidR="000B4E75" w:rsidRPr="000B4E75" w:rsidRDefault="000B4E75" w:rsidP="005734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Consolas" w:eastAsia="MS Mincho" w:hAnsi="Consolas" w:cs="Times"/>
          <w:noProof/>
          <w:lang w:val="ru-RU" w:eastAsia="ru-RU"/>
        </w:rPr>
      </w:pPr>
      <w:r w:rsidRPr="000B4E75">
        <w:rPr>
          <w:rFonts w:ascii="Consolas" w:eastAsia="MS Mincho" w:hAnsi="Consolas" w:cs="Times"/>
          <w:noProof/>
          <w:lang w:eastAsia="ru-RU"/>
        </w:rPr>
        <w:t>FFF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0  </w:t>
      </w:r>
      <w:r w:rsidRPr="000B4E75">
        <w:rPr>
          <w:rFonts w:ascii="Consolas" w:eastAsia="MS Mincho" w:hAnsi="Consolas" w:cs="Times"/>
          <w:noProof/>
          <w:lang w:eastAsia="ru-RU"/>
        </w:rPr>
        <w:t>di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          </w:t>
      </w:r>
      <w:r w:rsidRPr="000B4E75">
        <w:rPr>
          <w:rFonts w:ascii="Consolas" w:eastAsia="MS Mincho" w:hAnsi="Consolas" w:cs="Times"/>
          <w:noProof/>
          <w:lang w:eastAsia="ru-RU"/>
        </w:rPr>
        <w:t>F</w:t>
      </w:r>
      <w:r w:rsidRPr="000B4E75">
        <w:rPr>
          <w:rFonts w:ascii="Consolas" w:eastAsia="MS Mincho" w:hAnsi="Consolas" w:cs="Times"/>
          <w:noProof/>
          <w:lang w:val="ru-RU" w:eastAsia="ru-RU"/>
        </w:rPr>
        <w:t>3</w:t>
      </w:r>
    </w:p>
    <w:p w:rsidR="000B4E75" w:rsidRPr="000B4E75" w:rsidRDefault="000B4E75" w:rsidP="005734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/>
        <w:rPr>
          <w:rFonts w:ascii="Consolas" w:eastAsia="MS Mincho" w:hAnsi="Consolas" w:cs="Times"/>
          <w:noProof/>
          <w:lang w:val="ru-RU" w:eastAsia="ru-RU"/>
        </w:rPr>
      </w:pPr>
      <w:r w:rsidRPr="000B4E75">
        <w:rPr>
          <w:rFonts w:ascii="Consolas" w:eastAsia="MS Mincho" w:hAnsi="Consolas" w:cs="Times"/>
          <w:noProof/>
          <w:lang w:eastAsia="ru-RU"/>
        </w:rPr>
        <w:t>FFF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1  </w:t>
      </w:r>
      <w:r w:rsidRPr="000B4E75">
        <w:rPr>
          <w:rFonts w:ascii="Consolas" w:eastAsia="MS Mincho" w:hAnsi="Consolas" w:cs="Times"/>
          <w:noProof/>
          <w:lang w:eastAsia="ru-RU"/>
        </w:rPr>
        <w:t>ld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  </w:t>
      </w:r>
      <w:r w:rsidRPr="000B4E75">
        <w:rPr>
          <w:rFonts w:ascii="Consolas" w:eastAsia="MS Mincho" w:hAnsi="Consolas" w:cs="Times"/>
          <w:noProof/>
          <w:lang w:eastAsia="ru-RU"/>
        </w:rPr>
        <w:t>hl</w:t>
      </w:r>
      <w:r w:rsidRPr="000B4E75">
        <w:rPr>
          <w:rFonts w:ascii="Consolas" w:eastAsia="MS Mincho" w:hAnsi="Consolas" w:cs="Times"/>
          <w:noProof/>
          <w:lang w:val="ru-RU" w:eastAsia="ru-RU"/>
        </w:rPr>
        <w:t>,0    21 00 00</w:t>
      </w:r>
    </w:p>
    <w:p w:rsidR="000B4E75" w:rsidRPr="000B4E75" w:rsidRDefault="000B4E75" w:rsidP="005734B3">
      <w:pPr>
        <w:widowControl w:val="0"/>
        <w:autoSpaceDE w:val="0"/>
        <w:autoSpaceDN w:val="0"/>
        <w:adjustRightInd w:val="0"/>
        <w:ind w:left="720"/>
        <w:rPr>
          <w:rFonts w:ascii="Consolas" w:eastAsia="MS Mincho" w:hAnsi="Consolas" w:cs="Times"/>
          <w:noProof/>
          <w:lang w:val="ru-RU" w:eastAsia="ru-RU"/>
        </w:rPr>
      </w:pPr>
      <w:r w:rsidRPr="000B4E75">
        <w:rPr>
          <w:rFonts w:ascii="Consolas" w:eastAsia="MS Mincho" w:hAnsi="Consolas" w:cs="Times"/>
          <w:noProof/>
          <w:lang w:eastAsia="ru-RU"/>
        </w:rPr>
        <w:t>FFF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4  </w:t>
      </w:r>
      <w:r w:rsidRPr="000B4E75">
        <w:rPr>
          <w:rFonts w:ascii="Consolas" w:eastAsia="MS Mincho" w:hAnsi="Consolas" w:cs="Times"/>
          <w:noProof/>
          <w:lang w:eastAsia="ru-RU"/>
        </w:rPr>
        <w:t>ld</w:t>
      </w:r>
      <w:r w:rsidRPr="000B4E75">
        <w:rPr>
          <w:rFonts w:ascii="Consolas" w:eastAsia="MS Mincho" w:hAnsi="Consolas" w:cs="Times"/>
          <w:noProof/>
          <w:lang w:val="ru-RU" w:eastAsia="ru-RU"/>
        </w:rPr>
        <w:t xml:space="preserve">  </w:t>
      </w:r>
      <w:r w:rsidRPr="000B4E75">
        <w:rPr>
          <w:rFonts w:ascii="Consolas" w:eastAsia="MS Mincho" w:hAnsi="Consolas" w:cs="Times"/>
          <w:noProof/>
          <w:lang w:eastAsia="ru-RU"/>
        </w:rPr>
        <w:t>de</w:t>
      </w:r>
      <w:r w:rsidRPr="000B4E75">
        <w:rPr>
          <w:rFonts w:ascii="Consolas" w:eastAsia="MS Mincho" w:hAnsi="Consolas" w:cs="Times"/>
          <w:noProof/>
          <w:lang w:val="ru-RU" w:eastAsia="ru-RU"/>
        </w:rPr>
        <w:t>,8000 11 00 80</w:t>
      </w:r>
    </w:p>
    <w:p w:rsidR="000B4E75" w:rsidRPr="000B4E75" w:rsidRDefault="000B4E75" w:rsidP="005734B3">
      <w:pPr>
        <w:widowControl w:val="0"/>
        <w:autoSpaceDE w:val="0"/>
        <w:autoSpaceDN w:val="0"/>
        <w:adjustRightInd w:val="0"/>
        <w:ind w:left="720"/>
        <w:rPr>
          <w:rFonts w:ascii="Consolas" w:eastAsia="MS Mincho" w:hAnsi="Consolas" w:cs="Times"/>
          <w:lang w:val="ru-RU" w:eastAsia="ru-RU"/>
        </w:rPr>
      </w:pPr>
      <w:r w:rsidRPr="00696AB6">
        <w:rPr>
          <w:rFonts w:ascii="Consolas" w:eastAsia="MS Mincho" w:hAnsi="Consolas" w:cs="Times"/>
          <w:noProof/>
          <w:lang w:eastAsia="ru-RU"/>
        </w:rPr>
        <w:t>FFF7  ld  bc,FFF0 01 F0 FF  ;</w:t>
      </w:r>
      <w:r w:rsidR="00D70756">
        <w:rPr>
          <w:rFonts w:ascii="Consolas" w:eastAsia="MS Mincho" w:hAnsi="Consolas" w:cs="Times"/>
          <w:noProof/>
          <w:lang w:eastAsia="ru-RU"/>
        </w:rPr>
        <w:t xml:space="preserve"> </w:t>
      </w:r>
      <w:r w:rsidRPr="000B4E75">
        <w:rPr>
          <w:rFonts w:eastAsia="MS Mincho"/>
          <w:lang w:val="ru-RU" w:eastAsia="ru-RU"/>
        </w:rPr>
        <w:t>К</w:t>
      </w:r>
      <w:r w:rsidRPr="000B4E75">
        <w:rPr>
          <w:rFonts w:eastAsia="MS Mincho" w:cs="Times"/>
          <w:lang w:val="ru-RU" w:eastAsia="ru-RU"/>
        </w:rPr>
        <w:t>опир</w:t>
      </w:r>
      <w:r w:rsidRPr="000B4E75">
        <w:rPr>
          <w:rFonts w:eastAsia="MS Mincho"/>
          <w:lang w:val="ru-RU" w:eastAsia="ru-RU"/>
        </w:rPr>
        <w:t>ование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eastAsia="MS Mincho" w:cs="Times"/>
          <w:lang w:val="ru-RU" w:eastAsia="ru-RU"/>
        </w:rPr>
        <w:t>до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eastAsia="MS Mincho" w:cs="Times"/>
          <w:lang w:val="ru-RU" w:eastAsia="ru-RU"/>
        </w:rPr>
        <w:t>этого</w:t>
      </w:r>
      <w:r w:rsidRPr="000B4E75">
        <w:rPr>
          <w:rFonts w:ascii="Consolas" w:eastAsia="MS Mincho" w:hAnsi="Consolas" w:cs="Times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адреса</w:t>
      </w:r>
    </w:p>
    <w:p w:rsidR="000B4E75" w:rsidRPr="000B4E75" w:rsidRDefault="000B4E75" w:rsidP="005734B3">
      <w:pPr>
        <w:widowControl w:val="0"/>
        <w:autoSpaceDE w:val="0"/>
        <w:autoSpaceDN w:val="0"/>
        <w:adjustRightInd w:val="0"/>
        <w:ind w:left="720"/>
        <w:rPr>
          <w:rFonts w:ascii="Consolas" w:eastAsia="MS Mincho" w:hAnsi="Consolas" w:cs="Times"/>
          <w:noProof/>
          <w:lang w:eastAsia="ru-RU"/>
        </w:rPr>
      </w:pPr>
      <w:r w:rsidRPr="000B4E75">
        <w:rPr>
          <w:rFonts w:ascii="Consolas" w:eastAsia="MS Mincho" w:hAnsi="Consolas" w:cs="Times"/>
          <w:noProof/>
          <w:lang w:eastAsia="ru-RU"/>
        </w:rPr>
        <w:t xml:space="preserve">FFFA  ldir </w:t>
      </w:r>
      <w:r w:rsidRPr="000B4E75">
        <w:rPr>
          <w:rFonts w:ascii="Consolas" w:eastAsia="MS Mincho" w:hAnsi="Consolas" w:cs="Consolas"/>
          <w:noProof/>
          <w:lang w:eastAsia="ru-RU"/>
        </w:rPr>
        <w:t> </w:t>
      </w:r>
      <w:r w:rsidRPr="000B4E75">
        <w:rPr>
          <w:rFonts w:ascii="Consolas" w:eastAsia="MS Mincho" w:hAnsi="Consolas" w:cs="Times"/>
          <w:noProof/>
          <w:lang w:eastAsia="ru-RU"/>
        </w:rPr>
        <w:t xml:space="preserve">      ED B0</w:t>
      </w:r>
    </w:p>
    <w:p w:rsidR="000B4E75" w:rsidRPr="000B4E75" w:rsidRDefault="000B4E75" w:rsidP="005734B3">
      <w:pPr>
        <w:widowControl w:val="0"/>
        <w:autoSpaceDE w:val="0"/>
        <w:autoSpaceDN w:val="0"/>
        <w:adjustRightInd w:val="0"/>
        <w:spacing w:after="120"/>
        <w:ind w:left="720"/>
        <w:jc w:val="both"/>
        <w:rPr>
          <w:rFonts w:ascii="Consolas" w:eastAsia="MS Mincho" w:hAnsi="Consolas"/>
          <w:noProof/>
          <w:lang w:eastAsia="ru-RU"/>
        </w:rPr>
      </w:pPr>
      <w:r w:rsidRPr="000B4E75">
        <w:rPr>
          <w:rFonts w:ascii="Consolas" w:eastAsia="MS Mincho" w:hAnsi="Consolas" w:cs="Times"/>
          <w:noProof/>
          <w:lang w:eastAsia="ru-RU"/>
        </w:rPr>
        <w:t>FFFC  halt        76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Установите </w:t>
      </w:r>
      <w:r w:rsidRPr="00911FDC">
        <w:rPr>
          <w:rFonts w:ascii="Consolas" w:eastAsia="MS Mincho" w:hAnsi="Consolas"/>
          <w:lang w:val="ru-RU" w:eastAsia="ru-RU"/>
        </w:rPr>
        <w:t>SP</w:t>
      </w:r>
      <w:r w:rsidRPr="000B4E75">
        <w:rPr>
          <w:rFonts w:eastAsia="MS Mincho"/>
          <w:lang w:val="ru-RU" w:eastAsia="ru-RU"/>
        </w:rPr>
        <w:t>=</w:t>
      </w:r>
      <w:r w:rsidRPr="00911FDC">
        <w:rPr>
          <w:rFonts w:ascii="Consolas" w:eastAsia="MS Mincho" w:hAnsi="Consolas"/>
          <w:lang w:val="ru-RU" w:eastAsia="ru-RU"/>
        </w:rPr>
        <w:t>FFFF</w:t>
      </w:r>
      <w:r w:rsidRPr="000B4E75">
        <w:rPr>
          <w:rFonts w:eastAsia="MS Mincho"/>
          <w:lang w:val="ru-RU" w:eastAsia="ru-RU"/>
        </w:rPr>
        <w:t xml:space="preserve">, и запустите программу с адреса </w:t>
      </w:r>
      <w:r w:rsidRPr="00911FDC">
        <w:rPr>
          <w:rFonts w:ascii="Consolas" w:eastAsia="MS Mincho" w:hAnsi="Consolas"/>
          <w:lang w:val="ru-RU" w:eastAsia="ru-RU"/>
        </w:rPr>
        <w:t>FFF0</w:t>
      </w:r>
      <w:r w:rsidRPr="000B4E75">
        <w:rPr>
          <w:rFonts w:eastAsia="MS Mincho"/>
          <w:lang w:val="ru-RU" w:eastAsia="ru-RU"/>
        </w:rPr>
        <w:t xml:space="preserve">. Код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будет скопирован в </w:t>
      </w:r>
      <w:r w:rsidRPr="00911FD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 xml:space="preserve"> </w:t>
      </w:r>
      <w:r w:rsidRPr="00EA28F7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(перезапись рабочей области Отладчика), и </w:t>
      </w:r>
      <w:r w:rsidRPr="004A6861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потом остановится.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DA2E19">
        <w:rPr>
          <w:rFonts w:ascii="Cambria" w:eastAsia="MS Mincho" w:hAnsi="Cambria"/>
          <w:i/>
          <w:lang w:val="ru-RU" w:eastAsia="ru-RU"/>
        </w:rPr>
        <w:t>Не выключая питание</w:t>
      </w:r>
      <w:r w:rsidRPr="000B4E75">
        <w:rPr>
          <w:rFonts w:eastAsia="MS Mincho"/>
          <w:lang w:val="ru-RU" w:eastAsia="ru-RU"/>
        </w:rPr>
        <w:t>, удерживайте входной контакт Сброса в состоянии низкого логич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ского уровня. Затем поменяйте перемычки </w:t>
      </w:r>
      <w:r w:rsidRPr="00911FDC">
        <w:rPr>
          <w:rFonts w:ascii="Consolas" w:eastAsia="MS Mincho" w:hAnsi="Consolas"/>
          <w:lang w:val="ru-RU" w:eastAsia="ru-RU"/>
        </w:rPr>
        <w:t>J3</w:t>
      </w:r>
      <w:r w:rsidR="001C572F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и установите новую микросхему </w:t>
      </w:r>
      <w:r w:rsidRPr="00EA28F7">
        <w:rPr>
          <w:rFonts w:ascii="Consolas" w:eastAsia="MS Mincho" w:hAnsi="Consolas"/>
          <w:bCs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в </w:t>
      </w:r>
      <w:r w:rsidR="001C572F">
        <w:rPr>
          <w:rFonts w:eastAsia="MS Mincho"/>
          <w:lang w:val="ru-RU" w:eastAsia="ru-RU"/>
        </w:rPr>
        <w:t xml:space="preserve">разъем </w:t>
      </w:r>
      <w:r w:rsidRPr="00911FDC">
        <w:rPr>
          <w:rFonts w:ascii="Consolas" w:eastAsia="MS Mincho" w:hAnsi="Consolas"/>
          <w:lang w:val="ru-RU" w:eastAsia="ru-RU"/>
        </w:rPr>
        <w:t>U4</w:t>
      </w:r>
      <w:r w:rsidRPr="000B4E75">
        <w:rPr>
          <w:rFonts w:eastAsia="MS Mincho"/>
          <w:lang w:val="ru-RU" w:eastAsia="ru-RU"/>
        </w:rPr>
        <w:t xml:space="preserve"> </w:t>
      </w:r>
      <w:r w:rsidRPr="00DA2E19">
        <w:rPr>
          <w:rFonts w:ascii="Cambria" w:eastAsia="MS Mincho" w:hAnsi="Cambria"/>
          <w:i/>
          <w:lang w:val="ru-RU" w:eastAsia="ru-RU"/>
        </w:rPr>
        <w:t xml:space="preserve">(Делайте это осторожно: Вы заменяете </w:t>
      </w:r>
      <w:r w:rsidRPr="00DA2E19">
        <w:rPr>
          <w:rFonts w:ascii="Cambria" w:eastAsia="MS Mincho" w:hAnsi="Cambria"/>
          <w:bCs/>
          <w:i/>
          <w:lang w:val="ru-RU" w:eastAsia="ru-RU"/>
        </w:rPr>
        <w:t>ПЗУ</w:t>
      </w:r>
      <w:r w:rsidRPr="00DA2E19">
        <w:rPr>
          <w:rFonts w:ascii="Cambria" w:eastAsia="MS Mincho" w:hAnsi="Cambria"/>
          <w:i/>
          <w:lang w:val="ru-RU" w:eastAsia="ru-RU"/>
        </w:rPr>
        <w:t xml:space="preserve"> в </w:t>
      </w:r>
      <w:r w:rsidR="004A6861" w:rsidRPr="00DA2E19">
        <w:rPr>
          <w:rFonts w:ascii="Cambria" w:eastAsia="MS Mincho" w:hAnsi="Cambria"/>
          <w:i/>
          <w:lang w:val="ru-RU" w:eastAsia="ru-RU"/>
        </w:rPr>
        <w:t>"</w:t>
      </w:r>
      <w:r w:rsidRPr="00DA2E19">
        <w:rPr>
          <w:rFonts w:ascii="Cambria" w:eastAsia="MS Mincho" w:hAnsi="Cambria"/>
          <w:i/>
          <w:lang w:val="ru-RU" w:eastAsia="ru-RU"/>
        </w:rPr>
        <w:t>горячем режиме</w:t>
      </w:r>
      <w:r w:rsidR="004A6861" w:rsidRPr="00DA2E19">
        <w:rPr>
          <w:rFonts w:ascii="Cambria" w:eastAsia="MS Mincho" w:hAnsi="Cambria"/>
          <w:i/>
          <w:lang w:val="ru-RU" w:eastAsia="ru-RU"/>
        </w:rPr>
        <w:t>"</w:t>
      </w:r>
      <w:r w:rsidRPr="00DA2E19">
        <w:rPr>
          <w:rFonts w:ascii="Cambria" w:eastAsia="MS Mincho" w:hAnsi="Cambria"/>
          <w:i/>
          <w:lang w:val="ru-RU" w:eastAsia="ru-RU"/>
        </w:rPr>
        <w:t>)</w:t>
      </w:r>
      <w:r w:rsidRPr="000B4E75">
        <w:rPr>
          <w:rFonts w:eastAsia="MS Mincho"/>
          <w:lang w:val="ru-RU" w:eastAsia="ru-RU"/>
        </w:rPr>
        <w:t xml:space="preserve">. Наконец снимите Сброс. Плата перезагрузится и сообщит об </w:t>
      </w:r>
      <w:r w:rsidRPr="00EA28F7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 в </w:t>
      </w:r>
      <w:r w:rsidRPr="00911FDC">
        <w:rPr>
          <w:rFonts w:ascii="Consolas" w:eastAsia="MS Mincho" w:hAnsi="Consolas"/>
          <w:lang w:val="ru-RU" w:eastAsia="ru-RU"/>
        </w:rPr>
        <w:t>40000</w:t>
      </w:r>
      <w:r w:rsidRPr="000B4E75">
        <w:rPr>
          <w:rFonts w:eastAsia="MS Mincho"/>
          <w:lang w:val="ru-RU" w:eastAsia="ru-RU"/>
        </w:rPr>
        <w:t>...</w:t>
      </w:r>
      <w:r w:rsidRPr="00911FDC">
        <w:rPr>
          <w:rFonts w:ascii="Consolas" w:eastAsia="MS Mincho" w:hAnsi="Consolas"/>
          <w:lang w:val="ru-RU" w:eastAsia="ru-RU"/>
        </w:rPr>
        <w:t>47FFF</w:t>
      </w:r>
      <w:r w:rsidRPr="000B4E75">
        <w:rPr>
          <w:rFonts w:eastAsia="MS Mincho"/>
          <w:lang w:val="ru-RU" w:eastAsia="ru-RU"/>
        </w:rPr>
        <w:t xml:space="preserve"> (физически). Код теперь в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дит логические адреса </w:t>
      </w:r>
      <w:r w:rsidRPr="00911FDC">
        <w:rPr>
          <w:rFonts w:ascii="Consolas" w:eastAsia="MS Mincho" w:hAnsi="Consolas"/>
          <w:lang w:val="ru-RU" w:eastAsia="ru-RU"/>
        </w:rPr>
        <w:t>0000</w:t>
      </w:r>
      <w:r w:rsidRPr="000B4E75">
        <w:rPr>
          <w:rFonts w:eastAsia="MS Mincho"/>
          <w:lang w:val="ru-RU" w:eastAsia="ru-RU"/>
        </w:rPr>
        <w:t>...</w:t>
      </w:r>
      <w:r w:rsidRPr="00911FDC">
        <w:rPr>
          <w:rFonts w:ascii="Consolas" w:eastAsia="MS Mincho" w:hAnsi="Consolas"/>
          <w:lang w:val="ru-RU" w:eastAsia="ru-RU"/>
        </w:rPr>
        <w:t>7FFF</w:t>
      </w:r>
      <w:r w:rsidRPr="000B4E75">
        <w:rPr>
          <w:rFonts w:eastAsia="MS Mincho"/>
          <w:lang w:val="ru-RU" w:eastAsia="ru-RU"/>
        </w:rPr>
        <w:t xml:space="preserve"> в </w:t>
      </w:r>
      <w:r w:rsidRPr="00911FDC">
        <w:rPr>
          <w:rFonts w:ascii="Consolas" w:eastAsia="MS Mincho" w:hAnsi="Consolas"/>
          <w:lang w:val="ru-RU" w:eastAsia="ru-RU"/>
        </w:rPr>
        <w:t>U3</w:t>
      </w:r>
      <w:r w:rsidRPr="000B4E75">
        <w:rPr>
          <w:rFonts w:eastAsia="MS Mincho"/>
          <w:lang w:val="ru-RU" w:eastAsia="ru-RU"/>
        </w:rPr>
        <w:t xml:space="preserve">, и </w:t>
      </w:r>
      <w:r w:rsidRPr="00911FDC">
        <w:rPr>
          <w:rFonts w:ascii="Consolas" w:eastAsia="MS Mincho" w:hAnsi="Consolas"/>
          <w:lang w:val="ru-RU" w:eastAsia="ru-RU"/>
        </w:rPr>
        <w:t>8000</w:t>
      </w:r>
      <w:r w:rsidRPr="000B4E75">
        <w:rPr>
          <w:rFonts w:eastAsia="MS Mincho"/>
          <w:lang w:val="ru-RU" w:eastAsia="ru-RU"/>
        </w:rPr>
        <w:t>...</w:t>
      </w:r>
      <w:r w:rsidRPr="00911FDC">
        <w:rPr>
          <w:rFonts w:ascii="Consolas" w:eastAsia="MS Mincho" w:hAnsi="Consolas"/>
          <w:lang w:val="ru-RU" w:eastAsia="ru-RU"/>
        </w:rPr>
        <w:t>FFFF</w:t>
      </w:r>
      <w:r w:rsidRPr="000B4E75">
        <w:rPr>
          <w:rFonts w:eastAsia="MS Mincho"/>
          <w:lang w:val="ru-RU" w:eastAsia="ru-RU"/>
        </w:rPr>
        <w:t xml:space="preserve"> в </w:t>
      </w:r>
      <w:r w:rsidRPr="00911FDC">
        <w:rPr>
          <w:rFonts w:ascii="Consolas" w:eastAsia="MS Mincho" w:hAnsi="Consolas"/>
          <w:lang w:val="ru-RU" w:eastAsia="ru-RU"/>
        </w:rPr>
        <w:t>U2</w:t>
      </w:r>
      <w:r w:rsidRPr="000B4E75">
        <w:rPr>
          <w:rFonts w:eastAsia="MS Mincho"/>
          <w:lang w:val="ru-RU" w:eastAsia="ru-RU"/>
        </w:rPr>
        <w:t xml:space="preserve">.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в данный момент недосту</w:t>
      </w:r>
      <w:r w:rsidRPr="000B4E75">
        <w:rPr>
          <w:rFonts w:eastAsia="MS Mincho"/>
          <w:lang w:val="ru-RU" w:eastAsia="ru-RU"/>
        </w:rPr>
        <w:t>п</w:t>
      </w:r>
      <w:r w:rsidRPr="000B4E75">
        <w:rPr>
          <w:rFonts w:eastAsia="MS Mincho"/>
          <w:lang w:val="ru-RU" w:eastAsia="ru-RU"/>
        </w:rPr>
        <w:t>но.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lastRenderedPageBreak/>
        <w:t xml:space="preserve">Система теперь </w:t>
      </w:r>
      <w:r w:rsidR="00911ED7">
        <w:rPr>
          <w:rFonts w:eastAsia="MS Mincho"/>
          <w:lang w:val="ru-RU" w:eastAsia="ru-RU"/>
        </w:rPr>
        <w:t>работает</w:t>
      </w:r>
      <w:r w:rsidRPr="000B4E75">
        <w:rPr>
          <w:rFonts w:eastAsia="MS Mincho"/>
          <w:lang w:val="ru-RU" w:eastAsia="ru-RU"/>
        </w:rPr>
        <w:t xml:space="preserve"> с 64Кб логически доступн</w:t>
      </w:r>
      <w:r w:rsidR="001C572F">
        <w:rPr>
          <w:rFonts w:eastAsia="MS Mincho"/>
          <w:lang w:val="ru-RU" w:eastAsia="ru-RU"/>
        </w:rPr>
        <w:t>ым</w:t>
      </w:r>
      <w:r w:rsidRPr="000B4E75">
        <w:rPr>
          <w:rFonts w:eastAsia="MS Mincho"/>
          <w:lang w:val="ru-RU" w:eastAsia="ru-RU"/>
        </w:rPr>
        <w:t xml:space="preserve"> </w:t>
      </w:r>
      <w:r w:rsidRPr="00EA28F7">
        <w:rPr>
          <w:rFonts w:ascii="Consolas" w:eastAsia="MS Mincho" w:hAnsi="Consolas"/>
          <w:lang w:val="ru-RU" w:eastAsia="ru-RU"/>
        </w:rPr>
        <w:t>ОЗУ</w:t>
      </w:r>
      <w:r w:rsidRPr="000B4E75">
        <w:rPr>
          <w:rFonts w:eastAsia="MS Mincho"/>
          <w:lang w:val="ru-RU" w:eastAsia="ru-RU"/>
        </w:rPr>
        <w:t xml:space="preserve">. Можно загрузить операционную систему в нормальном режиме, и использовать программу для записи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</w:t>
      </w:r>
      <w:r w:rsidRPr="006A3A7C">
        <w:rPr>
          <w:rFonts w:eastAsia="MS Mincho"/>
          <w:lang w:val="ru-RU" w:eastAsia="ru-RU"/>
        </w:rPr>
        <w:t>(</w:t>
      </w:r>
      <w:r w:rsidRPr="00DA2E19">
        <w:rPr>
          <w:rFonts w:ascii="Cambria" w:eastAsia="MS Mincho" w:hAnsi="Cambria"/>
          <w:i/>
          <w:lang w:val="ru-RU" w:eastAsia="ru-RU"/>
        </w:rPr>
        <w:t>пока не досту</w:t>
      </w:r>
      <w:r w:rsidRPr="00DA2E19">
        <w:rPr>
          <w:rFonts w:ascii="Cambria" w:eastAsia="MS Mincho" w:hAnsi="Cambria"/>
          <w:i/>
          <w:lang w:val="ru-RU" w:eastAsia="ru-RU"/>
        </w:rPr>
        <w:t>п</w:t>
      </w:r>
      <w:r w:rsidRPr="00DA2E19">
        <w:rPr>
          <w:rFonts w:ascii="Cambria" w:eastAsia="MS Mincho" w:hAnsi="Cambria"/>
          <w:i/>
          <w:lang w:val="ru-RU" w:eastAsia="ru-RU"/>
        </w:rPr>
        <w:t>н</w:t>
      </w:r>
      <w:r w:rsidR="00B7004B" w:rsidRPr="00DA2E19">
        <w:rPr>
          <w:rFonts w:ascii="Cambria" w:eastAsia="MS Mincho" w:hAnsi="Cambria"/>
          <w:i/>
          <w:lang w:val="ru-RU" w:eastAsia="ru-RU"/>
        </w:rPr>
        <w:t>а</w:t>
      </w:r>
      <w:r w:rsidRPr="006A3A7C">
        <w:rPr>
          <w:rFonts w:eastAsia="MS Mincho"/>
          <w:lang w:val="ru-RU" w:eastAsia="ru-RU"/>
        </w:rPr>
        <w:t>)</w:t>
      </w:r>
      <w:r w:rsidRPr="000B4E75">
        <w:rPr>
          <w:rFonts w:eastAsia="MS Mincho"/>
          <w:lang w:val="ru-RU" w:eastAsia="ru-RU"/>
        </w:rPr>
        <w:t xml:space="preserve"> для программирования </w:t>
      </w:r>
      <w:r w:rsidRPr="00EA28F7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. </w:t>
      </w:r>
      <w:r w:rsidRPr="00DA2E19">
        <w:rPr>
          <w:rFonts w:ascii="Cambria" w:eastAsia="MS Mincho" w:hAnsi="Cambria"/>
          <w:i/>
          <w:lang w:val="ru-RU" w:eastAsia="ru-RU"/>
        </w:rPr>
        <w:t>Не забывайте использовать версию операционной с</w:t>
      </w:r>
      <w:r w:rsidRPr="00DA2E19">
        <w:rPr>
          <w:rFonts w:ascii="Cambria" w:eastAsia="MS Mincho" w:hAnsi="Cambria"/>
          <w:i/>
          <w:lang w:val="ru-RU" w:eastAsia="ru-RU"/>
        </w:rPr>
        <w:t>и</w:t>
      </w:r>
      <w:r w:rsidRPr="00DA2E19">
        <w:rPr>
          <w:rFonts w:ascii="Cambria" w:eastAsia="MS Mincho" w:hAnsi="Cambria"/>
          <w:i/>
          <w:lang w:val="ru-RU" w:eastAsia="ru-RU"/>
        </w:rPr>
        <w:t>стемы с р</w:t>
      </w:r>
      <w:r w:rsidRPr="00DA2E19">
        <w:rPr>
          <w:rFonts w:ascii="Cambria" w:eastAsia="MS Mincho" w:hAnsi="Cambria"/>
          <w:i/>
          <w:lang w:val="ru-RU" w:eastAsia="ru-RU"/>
        </w:rPr>
        <w:t>е</w:t>
      </w:r>
      <w:r w:rsidRPr="00DA2E19">
        <w:rPr>
          <w:rFonts w:ascii="Cambria" w:eastAsia="MS Mincho" w:hAnsi="Cambria"/>
          <w:i/>
          <w:lang w:val="ru-RU" w:eastAsia="ru-RU"/>
        </w:rPr>
        <w:t>зидентным BIOS в ОЗУ!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того чтобы загрузиться с нового диска, не забудьте </w:t>
      </w:r>
      <w:r w:rsidR="00911ED7">
        <w:rPr>
          <w:rFonts w:eastAsia="MS Mincho"/>
          <w:lang w:val="ru-RU" w:eastAsia="ru-RU"/>
        </w:rPr>
        <w:t>снять</w:t>
      </w:r>
      <w:r w:rsidRPr="000B4E75">
        <w:rPr>
          <w:rFonts w:eastAsia="MS Mincho"/>
          <w:lang w:val="ru-RU" w:eastAsia="ru-RU"/>
        </w:rPr>
        <w:t xml:space="preserve"> </w:t>
      </w:r>
      <w:r w:rsidR="00911ED7">
        <w:rPr>
          <w:rFonts w:eastAsia="MS Mincho"/>
          <w:lang w:val="ru-RU" w:eastAsia="ru-RU"/>
        </w:rPr>
        <w:t>перемычку</w:t>
      </w:r>
      <w:r w:rsidRPr="000B4E75">
        <w:rPr>
          <w:rFonts w:eastAsia="MS Mincho"/>
          <w:lang w:val="ru-RU" w:eastAsia="ru-RU"/>
        </w:rPr>
        <w:t xml:space="preserve"> </w:t>
      </w:r>
      <w:r w:rsidRPr="0022540E">
        <w:rPr>
          <w:rFonts w:ascii="Consolas" w:eastAsia="MS Mincho" w:hAnsi="Consolas"/>
          <w:lang w:val="ru-RU" w:eastAsia="ru-RU"/>
        </w:rPr>
        <w:t>Р3</w:t>
      </w:r>
      <w:r w:rsidRPr="000B4E75">
        <w:rPr>
          <w:rFonts w:eastAsia="MS Mincho"/>
          <w:lang w:val="ru-RU" w:eastAsia="ru-RU"/>
        </w:rPr>
        <w:t xml:space="preserve"> перед сбросом. Если вы этого не сделаете, загрузка будет </w:t>
      </w:r>
      <w:r w:rsidR="00F006FF" w:rsidRPr="000B4E75">
        <w:rPr>
          <w:rFonts w:eastAsia="MS Mincho"/>
          <w:lang w:val="ru-RU" w:eastAsia="ru-RU"/>
        </w:rPr>
        <w:t>производиться</w:t>
      </w:r>
      <w:r w:rsidRPr="000B4E75">
        <w:rPr>
          <w:rFonts w:eastAsia="MS Mincho"/>
          <w:lang w:val="ru-RU" w:eastAsia="ru-RU"/>
        </w:rPr>
        <w:t xml:space="preserve"> из образа оперативной п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мяти: это может быть полезн</w:t>
      </w:r>
      <w:r w:rsidR="00B7004B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 для проверки новой программы загрузки перед записью в </w:t>
      </w:r>
      <w:r w:rsidRPr="004F572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Вышеупомянутая процедура, конечно, не ограничена созданием </w:t>
      </w:r>
      <w:r w:rsidRPr="004F572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начальной загрузки. В этом режиме плата служит программатором флэш-</w:t>
      </w:r>
      <w:r w:rsidRPr="004F5728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общего назначения для микр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схем емкостью 32 Кб.</w:t>
      </w:r>
    </w:p>
    <w:p w:rsidR="000B4E75" w:rsidRPr="000B4E75" w:rsidRDefault="000B4E75" w:rsidP="003E7BD9">
      <w:pPr>
        <w:pStyle w:val="2"/>
      </w:pPr>
      <w:bookmarkStart w:id="172" w:name="_Toc292979679"/>
      <w:bookmarkStart w:id="173" w:name="_Toc361824800"/>
      <w:r w:rsidRPr="000B4E75">
        <w:t>9.4 P4 - Последовательный порт 1</w:t>
      </w:r>
      <w:bookmarkEnd w:id="172"/>
      <w:bookmarkEnd w:id="173"/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bookmarkStart w:id="174" w:name="_Toc292979680"/>
      <w:r w:rsidRPr="003E7BD9">
        <w:rPr>
          <w:rFonts w:ascii="Consolas" w:eastAsia="MS Mincho" w:hAnsi="Consolas"/>
          <w:lang w:val="ru-RU" w:eastAsia="ru-RU"/>
        </w:rPr>
        <w:t>Контакт Назначение</w:t>
      </w:r>
      <w:bookmarkEnd w:id="174"/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1    DCD (вход на компьютере) 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2    DSR (неиспользованный вход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3    RXD (вход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4    RTS (неиспользованный выход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5    TXD (выход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6    CTS (вход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7    DTR (выход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8    SYNC/RI (вход на компьютере)</w:t>
      </w:r>
    </w:p>
    <w:p w:rsidR="000B4E75" w:rsidRPr="003E7BD9" w:rsidRDefault="000B4E75" w:rsidP="000B4E75">
      <w:pPr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 9    Земля</w:t>
      </w:r>
    </w:p>
    <w:p w:rsidR="000B4E75" w:rsidRPr="003E7BD9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lang w:val="ru-RU" w:eastAsia="ru-RU"/>
        </w:rPr>
      </w:pPr>
      <w:r w:rsidRPr="003E7BD9">
        <w:rPr>
          <w:rFonts w:ascii="Consolas" w:eastAsia="MS Mincho" w:hAnsi="Consolas"/>
          <w:lang w:val="ru-RU" w:eastAsia="ru-RU"/>
        </w:rPr>
        <w:t xml:space="preserve">  10    Не используется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в верхнем левом</w:t>
      </w:r>
      <w:r w:rsidR="00F006FF">
        <w:rPr>
          <w:rFonts w:eastAsia="MS Mincho"/>
          <w:lang w:val="ru-RU" w:eastAsia="ru-RU"/>
        </w:rPr>
        <w:t xml:space="preserve"> углу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в правом нижнем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Назначения контактов таковы, что ленточный кабель с 10 жилами (с 10-й удаленной ж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 xml:space="preserve">лой) может соединить штыревой разъем с 10 контактами с разъемом </w:t>
      </w:r>
      <w:r w:rsidRPr="0064168B">
        <w:rPr>
          <w:rFonts w:ascii="Consolas" w:eastAsia="MS Mincho" w:hAnsi="Consolas"/>
          <w:lang w:val="ru-RU" w:eastAsia="ru-RU"/>
        </w:rPr>
        <w:t>DB</w:t>
      </w:r>
      <w:r w:rsidRPr="000B4E75">
        <w:rPr>
          <w:rFonts w:eastAsia="MS Mincho"/>
          <w:lang w:val="ru-RU" w:eastAsia="ru-RU"/>
        </w:rPr>
        <w:t>-</w:t>
      </w:r>
      <w:r w:rsidRPr="0064168B">
        <w:rPr>
          <w:rFonts w:ascii="Consolas" w:eastAsia="MS Mincho" w:hAnsi="Consolas"/>
          <w:lang w:val="ru-RU" w:eastAsia="ru-RU"/>
        </w:rPr>
        <w:t>9</w:t>
      </w:r>
      <w:r w:rsidRPr="000B4E75">
        <w:rPr>
          <w:rFonts w:eastAsia="MS Mincho"/>
          <w:lang w:val="ru-RU" w:eastAsia="ru-RU"/>
        </w:rPr>
        <w:t xml:space="preserve">, и соответствовать стандартному расположению контактов </w:t>
      </w:r>
      <w:r w:rsidR="006777E6" w:rsidRPr="006777E6">
        <w:rPr>
          <w:rFonts w:ascii="Consolas" w:eastAsia="MS Mincho" w:hAnsi="Consolas"/>
          <w:lang w:val="ru-RU" w:eastAsia="ru-RU"/>
        </w:rPr>
        <w:t>PC</w:t>
      </w:r>
      <w:r w:rsidR="006777E6" w:rsidRPr="000B4E75">
        <w:rPr>
          <w:rFonts w:eastAsia="MS Mincho"/>
          <w:lang w:val="ru-RU" w:eastAsia="ru-RU"/>
        </w:rPr>
        <w:t>-</w:t>
      </w:r>
      <w:r w:rsidR="006777E6" w:rsidRPr="006777E6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. Этот порт реализован как порт Z180, который не поддерживает линии </w:t>
      </w:r>
      <w:r w:rsidRPr="004155C5">
        <w:rPr>
          <w:rFonts w:ascii="Consolas" w:eastAsia="MS Mincho" w:hAnsi="Consolas"/>
          <w:lang w:val="ru-RU" w:eastAsia="ru-RU"/>
        </w:rPr>
        <w:t>RTS</w:t>
      </w:r>
      <w:r w:rsidRPr="000B4E75">
        <w:rPr>
          <w:rFonts w:eastAsia="MS Mincho"/>
          <w:lang w:val="ru-RU" w:eastAsia="ru-RU"/>
        </w:rPr>
        <w:t xml:space="preserve"> и </w:t>
      </w:r>
      <w:r w:rsidRPr="004155C5">
        <w:rPr>
          <w:rFonts w:ascii="Consolas" w:eastAsia="MS Mincho" w:hAnsi="Consolas"/>
          <w:lang w:val="ru-RU" w:eastAsia="ru-RU"/>
        </w:rPr>
        <w:t>DSR</w:t>
      </w:r>
      <w:r w:rsidRPr="000B4E75">
        <w:rPr>
          <w:rFonts w:eastAsia="MS Mincho"/>
          <w:lang w:val="ru-RU" w:eastAsia="ru-RU"/>
        </w:rPr>
        <w:t>. Поэтому они реализованы, используя контакты пара</w:t>
      </w:r>
      <w:r w:rsidRPr="000B4E75">
        <w:rPr>
          <w:rFonts w:eastAsia="MS Mincho"/>
          <w:lang w:val="ru-RU" w:eastAsia="ru-RU"/>
        </w:rPr>
        <w:t>л</w:t>
      </w:r>
      <w:r w:rsidRPr="000B4E75">
        <w:rPr>
          <w:rFonts w:eastAsia="MS Mincho"/>
          <w:lang w:val="ru-RU" w:eastAsia="ru-RU"/>
        </w:rPr>
        <w:t>лельного порта. Этот порт может поддерживать синхронный режим, в кот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ром контакт </w:t>
      </w:r>
      <w:r w:rsidRPr="004155C5">
        <w:rPr>
          <w:rFonts w:ascii="Consolas" w:eastAsia="MS Mincho" w:hAnsi="Consolas"/>
          <w:lang w:val="ru-RU" w:eastAsia="ru-RU"/>
        </w:rPr>
        <w:t>SYNC</w:t>
      </w:r>
      <w:r w:rsidRPr="000B4E75">
        <w:rPr>
          <w:rFonts w:eastAsia="MS Mincho"/>
          <w:lang w:val="ru-RU" w:eastAsia="ru-RU"/>
        </w:rPr>
        <w:t xml:space="preserve"> </w:t>
      </w:r>
      <w:r w:rsidRPr="004A6861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(обычно используемый в качестве входа </w:t>
      </w:r>
      <w:r w:rsidRPr="004155C5">
        <w:rPr>
          <w:rFonts w:ascii="Consolas" w:eastAsia="MS Mincho" w:hAnsi="Consolas"/>
          <w:lang w:val="ru-RU" w:eastAsia="ru-RU"/>
        </w:rPr>
        <w:t>RI</w:t>
      </w:r>
      <w:r w:rsidRPr="000B4E75">
        <w:rPr>
          <w:rFonts w:eastAsia="MS Mincho"/>
          <w:lang w:val="ru-RU" w:eastAsia="ru-RU"/>
        </w:rPr>
        <w:t>) становится выходом. Чт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бы предотвратить разногласия с приемником </w:t>
      </w:r>
      <w:r w:rsidRPr="006777E6">
        <w:rPr>
          <w:rFonts w:ascii="Consolas" w:eastAsia="MS Mincho" w:hAnsi="Consolas"/>
          <w:lang w:val="ru-RU" w:eastAsia="ru-RU"/>
        </w:rPr>
        <w:t>RS232</w:t>
      </w:r>
      <w:r w:rsidRPr="000B4E75">
        <w:rPr>
          <w:rFonts w:eastAsia="MS Mincho"/>
          <w:lang w:val="ru-RU" w:eastAsia="ru-RU"/>
        </w:rPr>
        <w:t xml:space="preserve">, перемычка </w:t>
      </w:r>
      <w:r w:rsidRPr="004155C5">
        <w:rPr>
          <w:rFonts w:ascii="Consolas" w:eastAsia="MS Mincho" w:hAnsi="Consolas"/>
          <w:lang w:val="ru-RU" w:eastAsia="ru-RU"/>
        </w:rPr>
        <w:t>P5</w:t>
      </w:r>
      <w:r w:rsidRPr="000B4E75">
        <w:rPr>
          <w:rFonts w:eastAsia="MS Mincho"/>
          <w:lang w:val="ru-RU" w:eastAsia="ru-RU"/>
        </w:rPr>
        <w:t xml:space="preserve"> в должна быть удалена при синхронной р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боте.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Z180 использует выводы </w:t>
      </w:r>
      <w:r w:rsidRPr="004155C5">
        <w:rPr>
          <w:rFonts w:ascii="Consolas" w:eastAsia="MS Mincho" w:hAnsi="Consolas"/>
          <w:lang w:val="ru-RU" w:eastAsia="ru-RU"/>
        </w:rPr>
        <w:t>CTS</w:t>
      </w:r>
      <w:r w:rsidRPr="000B4E75">
        <w:rPr>
          <w:rFonts w:eastAsia="MS Mincho"/>
          <w:lang w:val="ru-RU" w:eastAsia="ru-RU"/>
        </w:rPr>
        <w:t xml:space="preserve"> и </w:t>
      </w:r>
      <w:r w:rsidRPr="004155C5">
        <w:rPr>
          <w:rFonts w:ascii="Consolas" w:eastAsia="MS Mincho" w:hAnsi="Consolas"/>
          <w:lang w:val="ru-RU" w:eastAsia="ru-RU"/>
        </w:rPr>
        <w:t>DCD</w:t>
      </w:r>
      <w:r w:rsidRPr="000B4E75">
        <w:rPr>
          <w:rFonts w:eastAsia="MS Mincho"/>
          <w:lang w:val="ru-RU" w:eastAsia="ru-RU"/>
        </w:rPr>
        <w:t xml:space="preserve"> как поддерживаемые аппаратно. Д</w:t>
      </w:r>
      <w:r w:rsidR="00F006FF">
        <w:rPr>
          <w:rFonts w:eastAsia="MS Mincho"/>
          <w:lang w:val="ru-RU" w:eastAsia="ru-RU"/>
        </w:rPr>
        <w:t>ля работы порта, он</w:t>
      </w:r>
      <w:r w:rsidRPr="000B4E75">
        <w:rPr>
          <w:rFonts w:eastAsia="MS Mincho"/>
          <w:lang w:val="ru-RU" w:eastAsia="ru-RU"/>
        </w:rPr>
        <w:t xml:space="preserve"> долж</w:t>
      </w:r>
      <w:r w:rsidR="00F006FF">
        <w:rPr>
          <w:rFonts w:eastAsia="MS Mincho"/>
          <w:lang w:val="ru-RU" w:eastAsia="ru-RU"/>
        </w:rPr>
        <w:t>ен быть либо соединен</w:t>
      </w:r>
      <w:r w:rsidRPr="000B4E75">
        <w:rPr>
          <w:rFonts w:eastAsia="MS Mincho"/>
          <w:lang w:val="ru-RU" w:eastAsia="ru-RU"/>
        </w:rPr>
        <w:t xml:space="preserve"> с выходом </w:t>
      </w:r>
      <w:r w:rsidRPr="004155C5">
        <w:rPr>
          <w:rFonts w:ascii="Consolas" w:eastAsia="MS Mincho" w:hAnsi="Consolas"/>
          <w:lang w:val="ru-RU" w:eastAsia="ru-RU"/>
        </w:rPr>
        <w:t>DTR</w:t>
      </w:r>
      <w:r w:rsidR="00F006FF">
        <w:rPr>
          <w:rFonts w:eastAsia="MS Mincho"/>
          <w:lang w:val="ru-RU" w:eastAsia="ru-RU"/>
        </w:rPr>
        <w:t>, или подключен с помощью (например)</w:t>
      </w:r>
      <w:r w:rsidRPr="000B4E75">
        <w:rPr>
          <w:rFonts w:eastAsia="MS Mincho"/>
          <w:lang w:val="ru-RU" w:eastAsia="ru-RU"/>
        </w:rPr>
        <w:t xml:space="preserve"> "нуль-модемного кабеля" к другому </w:t>
      </w:r>
      <w:r w:rsidRPr="006777E6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-</w:t>
      </w:r>
      <w:r w:rsidRPr="006777E6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 совместимому порту. </w:t>
      </w:r>
      <w:r w:rsidRPr="006A3A7C">
        <w:rPr>
          <w:rFonts w:ascii="Consolas" w:eastAsia="MS Mincho" w:hAnsi="Consolas"/>
          <w:i/>
          <w:lang w:val="ru-RU" w:eastAsia="ru-RU"/>
        </w:rPr>
        <w:t>Если этого не сделать, порт б</w:t>
      </w:r>
      <w:r w:rsidRPr="006A3A7C">
        <w:rPr>
          <w:rFonts w:ascii="Consolas" w:eastAsia="MS Mincho" w:hAnsi="Consolas"/>
          <w:i/>
          <w:lang w:val="ru-RU" w:eastAsia="ru-RU"/>
        </w:rPr>
        <w:t>у</w:t>
      </w:r>
      <w:r w:rsidRPr="006A3A7C">
        <w:rPr>
          <w:rFonts w:ascii="Consolas" w:eastAsia="MS Mincho" w:hAnsi="Consolas"/>
          <w:i/>
          <w:lang w:val="ru-RU" w:eastAsia="ru-RU"/>
        </w:rPr>
        <w:t>дет отключен.</w:t>
      </w:r>
    </w:p>
    <w:p w:rsidR="000B4E75" w:rsidRPr="000B4E75" w:rsidRDefault="000B4E75" w:rsidP="009F3B96">
      <w:pPr>
        <w:pStyle w:val="2"/>
      </w:pPr>
      <w:bookmarkStart w:id="175" w:name="_Toc292979681"/>
      <w:bookmarkStart w:id="176" w:name="_Toc361824801"/>
      <w:r w:rsidRPr="000B4E75">
        <w:t>9.5 P5 - Перемычка синхронизации</w:t>
      </w:r>
      <w:bookmarkEnd w:id="175"/>
      <w:bookmarkEnd w:id="176"/>
    </w:p>
    <w:p w:rsidR="000B4E75" w:rsidRPr="009F3B96" w:rsidRDefault="000B4E75" w:rsidP="000B4E75">
      <w:pPr>
        <w:rPr>
          <w:rFonts w:ascii="Consolas" w:eastAsia="MS Mincho" w:hAnsi="Consolas"/>
          <w:lang w:val="ru-RU" w:eastAsia="ru-RU"/>
        </w:rPr>
      </w:pPr>
      <w:bookmarkStart w:id="177" w:name="_Toc292979682"/>
      <w:r w:rsidRPr="009F3B96">
        <w:rPr>
          <w:rFonts w:ascii="Consolas" w:eastAsia="MS Mincho" w:hAnsi="Consolas"/>
          <w:lang w:val="ru-RU" w:eastAsia="ru-RU"/>
        </w:rPr>
        <w:t>Контакт Назначение</w:t>
      </w:r>
      <w:bookmarkEnd w:id="177"/>
    </w:p>
    <w:p w:rsidR="000B4E75" w:rsidRPr="00ED2E05" w:rsidRDefault="000B4E75" w:rsidP="000B4E75">
      <w:pPr>
        <w:rPr>
          <w:rFonts w:ascii="Consolas" w:eastAsia="MS Mincho" w:hAnsi="Consolas"/>
          <w:lang w:eastAsia="ru-RU"/>
        </w:rPr>
      </w:pPr>
      <w:r w:rsidRPr="00ED2E05">
        <w:rPr>
          <w:rFonts w:ascii="Consolas" w:eastAsia="MS Mincho" w:hAnsi="Consolas"/>
          <w:lang w:val="ru-RU" w:eastAsia="ru-RU"/>
        </w:rPr>
        <w:t xml:space="preserve">   </w:t>
      </w:r>
      <w:r w:rsidRPr="00ED2E05">
        <w:rPr>
          <w:rFonts w:ascii="Consolas" w:eastAsia="MS Mincho" w:hAnsi="Consolas"/>
          <w:lang w:eastAsia="ru-RU"/>
        </w:rPr>
        <w:t>1    From SYNC receiver</w:t>
      </w:r>
    </w:p>
    <w:p w:rsidR="000B4E75" w:rsidRPr="00ED2E0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lang w:eastAsia="ru-RU"/>
        </w:rPr>
      </w:pPr>
      <w:r w:rsidRPr="00ED2E05">
        <w:rPr>
          <w:rFonts w:ascii="Consolas" w:eastAsia="MS Mincho" w:hAnsi="Consolas"/>
          <w:lang w:eastAsia="ru-RU"/>
        </w:rPr>
        <w:t xml:space="preserve">   2    To SYNC pin on CPU</w:t>
      </w:r>
    </w:p>
    <w:p w:rsidR="00505F1B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См. </w:t>
      </w:r>
      <w:r w:rsidRPr="004155C5">
        <w:rPr>
          <w:rFonts w:ascii="Consolas" w:eastAsia="MS Mincho" w:hAnsi="Consolas"/>
          <w:lang w:val="ru-RU" w:eastAsia="ru-RU"/>
        </w:rPr>
        <w:t>P4</w:t>
      </w:r>
      <w:r w:rsidRPr="000B4E75">
        <w:rPr>
          <w:rFonts w:eastAsia="MS Mincho"/>
          <w:lang w:val="ru-RU" w:eastAsia="ru-RU"/>
        </w:rPr>
        <w:t xml:space="preserve"> выше. Эта перемычка может быть удалена, чтобы предотвратить разногласия ме</w:t>
      </w:r>
      <w:r w:rsidRPr="000B4E75">
        <w:rPr>
          <w:rFonts w:eastAsia="MS Mincho"/>
          <w:lang w:val="ru-RU" w:eastAsia="ru-RU"/>
        </w:rPr>
        <w:t>ж</w:t>
      </w:r>
      <w:r w:rsidRPr="000B4E75">
        <w:rPr>
          <w:rFonts w:eastAsia="MS Mincho"/>
          <w:lang w:val="ru-RU" w:eastAsia="ru-RU"/>
        </w:rPr>
        <w:t xml:space="preserve">ду выводом </w:t>
      </w:r>
      <w:r w:rsidRPr="004155C5">
        <w:rPr>
          <w:rFonts w:ascii="Consolas" w:eastAsia="MS Mincho" w:hAnsi="Consolas"/>
          <w:lang w:val="ru-RU" w:eastAsia="ru-RU"/>
        </w:rPr>
        <w:t>SYNC</w:t>
      </w:r>
      <w:r w:rsidRPr="000B4E75">
        <w:rPr>
          <w:rFonts w:eastAsia="MS Mincho"/>
          <w:lang w:val="ru-RU" w:eastAsia="ru-RU"/>
        </w:rPr>
        <w:t xml:space="preserve"> микросхемы ЦП и выводом приемника </w:t>
      </w:r>
      <w:r w:rsidRPr="006777E6">
        <w:rPr>
          <w:rFonts w:ascii="Consolas" w:eastAsia="MS Mincho" w:hAnsi="Consolas"/>
          <w:lang w:val="ru-RU" w:eastAsia="ru-RU"/>
        </w:rPr>
        <w:t>RS232</w:t>
      </w:r>
      <w:r w:rsidRPr="000B4E75">
        <w:rPr>
          <w:rFonts w:eastAsia="MS Mincho"/>
          <w:lang w:val="ru-RU" w:eastAsia="ru-RU"/>
        </w:rPr>
        <w:t>. Перемычка должна быть уст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новлена в асинхронном режиме и удалена для синхронного режима.</w:t>
      </w:r>
    </w:p>
    <w:p w:rsidR="000B4E75" w:rsidRPr="000B4E75" w:rsidRDefault="00505F1B" w:rsidP="00505F1B">
      <w:pPr>
        <w:pStyle w:val="2"/>
      </w:pPr>
      <w:r>
        <w:rPr>
          <w:rFonts w:eastAsia="MS Mincho"/>
        </w:rPr>
        <w:br w:type="page"/>
      </w:r>
      <w:bookmarkStart w:id="178" w:name="_Toc292979683"/>
      <w:bookmarkStart w:id="179" w:name="_Toc361824802"/>
      <w:r w:rsidR="000B4E75" w:rsidRPr="000B4E75">
        <w:lastRenderedPageBreak/>
        <w:t>9.6 P6 - Питание / Сброс</w:t>
      </w:r>
      <w:bookmarkEnd w:id="178"/>
      <w:bookmarkEnd w:id="179"/>
    </w:p>
    <w:p w:rsidR="000B4E75" w:rsidRPr="00C05245" w:rsidRDefault="000B4E75" w:rsidP="000B4E75">
      <w:pPr>
        <w:rPr>
          <w:rFonts w:ascii="Consolas" w:eastAsia="MS Mincho" w:hAnsi="Consolas"/>
          <w:lang w:val="ru-RU" w:eastAsia="ru-RU"/>
        </w:rPr>
      </w:pPr>
      <w:bookmarkStart w:id="180" w:name="_Toc292979684"/>
      <w:r w:rsidRPr="00C05245">
        <w:rPr>
          <w:rFonts w:ascii="Consolas" w:eastAsia="MS Mincho" w:hAnsi="Consolas"/>
          <w:lang w:val="ru-RU" w:eastAsia="ru-RU"/>
        </w:rPr>
        <w:t>Контакт Назначение</w:t>
      </w:r>
      <w:bookmarkEnd w:id="180"/>
    </w:p>
    <w:p w:rsidR="000B4E75" w:rsidRPr="00C05245" w:rsidRDefault="000B4E75" w:rsidP="000B4E75">
      <w:pPr>
        <w:rPr>
          <w:rFonts w:ascii="Consolas" w:eastAsia="MS Mincho" w:hAnsi="Consolas"/>
          <w:lang w:val="ru-RU" w:eastAsia="ru-RU"/>
        </w:rPr>
      </w:pPr>
      <w:r w:rsidRPr="00C05245">
        <w:rPr>
          <w:rFonts w:ascii="Consolas" w:eastAsia="MS Mincho" w:hAnsi="Consolas"/>
          <w:lang w:val="ru-RU" w:eastAsia="ru-RU"/>
        </w:rPr>
        <w:t xml:space="preserve">   1    Земля</w:t>
      </w:r>
    </w:p>
    <w:p w:rsidR="000B4E75" w:rsidRPr="00C05245" w:rsidRDefault="000B4E75" w:rsidP="000B4E75">
      <w:pPr>
        <w:rPr>
          <w:rFonts w:ascii="Consolas" w:eastAsia="MS Mincho" w:hAnsi="Consolas"/>
          <w:lang w:val="ru-RU" w:eastAsia="ru-RU"/>
        </w:rPr>
      </w:pPr>
      <w:r w:rsidRPr="00C05245">
        <w:rPr>
          <w:rFonts w:ascii="Consolas" w:eastAsia="MS Mincho" w:hAnsi="Consolas"/>
          <w:lang w:val="ru-RU" w:eastAsia="ru-RU"/>
        </w:rPr>
        <w:t xml:space="preserve">   2    +5V</w:t>
      </w:r>
    </w:p>
    <w:p w:rsidR="000B4E75" w:rsidRPr="00C05245" w:rsidRDefault="000B4E75" w:rsidP="000B4E75">
      <w:pPr>
        <w:rPr>
          <w:rFonts w:ascii="Consolas" w:eastAsia="MS Mincho" w:hAnsi="Consolas"/>
          <w:lang w:val="ru-RU" w:eastAsia="ru-RU"/>
        </w:rPr>
      </w:pPr>
      <w:r w:rsidRPr="00C05245">
        <w:rPr>
          <w:rFonts w:ascii="Consolas" w:eastAsia="MS Mincho" w:hAnsi="Consolas"/>
          <w:lang w:val="ru-RU" w:eastAsia="ru-RU"/>
        </w:rPr>
        <w:t xml:space="preserve">   3    Сброс</w:t>
      </w:r>
    </w:p>
    <w:p w:rsidR="000B4E75" w:rsidRPr="00C05245" w:rsidRDefault="000B4E75" w:rsidP="000B4E75">
      <w:pPr>
        <w:rPr>
          <w:rFonts w:ascii="Consolas" w:eastAsia="MS Mincho" w:hAnsi="Consolas"/>
          <w:lang w:val="ru-RU" w:eastAsia="ru-RU"/>
        </w:rPr>
      </w:pPr>
      <w:r w:rsidRPr="00C05245">
        <w:rPr>
          <w:rFonts w:ascii="Consolas" w:eastAsia="MS Mincho" w:hAnsi="Consolas"/>
          <w:lang w:val="ru-RU" w:eastAsia="ru-RU"/>
        </w:rPr>
        <w:t xml:space="preserve">   4    +5V</w:t>
      </w:r>
    </w:p>
    <w:p w:rsidR="000B4E75" w:rsidRPr="00C0524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lang w:val="ru-RU" w:eastAsia="ru-RU"/>
        </w:rPr>
      </w:pPr>
      <w:r w:rsidRPr="00C05245">
        <w:rPr>
          <w:rFonts w:ascii="Consolas" w:eastAsia="MS Mincho" w:hAnsi="Consolas"/>
          <w:lang w:val="ru-RU" w:eastAsia="ru-RU"/>
        </w:rPr>
        <w:t xml:space="preserve">   5    Земля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</w:t>
      </w:r>
      <w:r w:rsidR="00CD1098" w:rsidRPr="000B4E75">
        <w:rPr>
          <w:rFonts w:eastAsia="MS Mincho"/>
          <w:lang w:val="ru-RU" w:eastAsia="ru-RU"/>
        </w:rPr>
        <w:t>вверху,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расположенной в правом ни</w:t>
      </w:r>
      <w:r w:rsidRPr="000B4E75">
        <w:rPr>
          <w:rFonts w:eastAsia="MS Mincho"/>
          <w:lang w:val="ru-RU" w:eastAsia="ru-RU"/>
        </w:rPr>
        <w:t>ж</w:t>
      </w:r>
      <w:r w:rsidRPr="000B4E75">
        <w:rPr>
          <w:rFonts w:eastAsia="MS Mincho"/>
          <w:lang w:val="ru-RU" w:eastAsia="ru-RU"/>
        </w:rPr>
        <w:t>нем углу. Это не очень важно, так как разводка остается такой же, если считать наоборот.</w:t>
      </w:r>
    </w:p>
    <w:p w:rsidR="000B4E75" w:rsidRPr="000B4E75" w:rsidRDefault="00CD1098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Вход сброса предназначен</w:t>
      </w:r>
      <w:r w:rsidR="000B4E75" w:rsidRPr="000B4E75">
        <w:rPr>
          <w:rFonts w:eastAsia="MS Mincho"/>
          <w:lang w:val="ru-RU" w:eastAsia="ru-RU"/>
        </w:rPr>
        <w:t xml:space="preserve"> для </w:t>
      </w:r>
      <w:r w:rsidR="007C6154">
        <w:rPr>
          <w:rFonts w:eastAsia="MS Mincho"/>
          <w:lang w:val="ru-RU" w:eastAsia="ru-RU"/>
        </w:rPr>
        <w:t>замыкания</w:t>
      </w:r>
      <w:r w:rsidR="000B4E75" w:rsidRPr="000B4E75">
        <w:rPr>
          <w:rFonts w:eastAsia="MS Mincho"/>
          <w:lang w:val="ru-RU" w:eastAsia="ru-RU"/>
        </w:rPr>
        <w:t xml:space="preserve"> на землю. Он может быть оставлен открытым. Плата будет автоматически сбрасывается</w:t>
      </w:r>
      <w:r>
        <w:rPr>
          <w:rFonts w:eastAsia="MS Mincho"/>
          <w:lang w:val="ru-RU" w:eastAsia="ru-RU"/>
        </w:rPr>
        <w:t>,</w:t>
      </w:r>
      <w:r w:rsidR="000B4E75" w:rsidRPr="000B4E75">
        <w:rPr>
          <w:rFonts w:eastAsia="MS Mincho"/>
          <w:lang w:val="ru-RU" w:eastAsia="ru-RU"/>
        </w:rPr>
        <w:t xml:space="preserve"> при включении питания.</w:t>
      </w:r>
    </w:p>
    <w:p w:rsidR="000B4E75" w:rsidRPr="000B4E75" w:rsidRDefault="000B4E75" w:rsidP="00C05245">
      <w:pPr>
        <w:pStyle w:val="2"/>
      </w:pPr>
      <w:bookmarkStart w:id="181" w:name="_Toc292979685"/>
      <w:bookmarkStart w:id="182" w:name="_Toc361824803"/>
      <w:r w:rsidRPr="000B4E75">
        <w:t xml:space="preserve">9.7 P7 </w:t>
      </w:r>
      <w:r w:rsidR="00E37F28">
        <w:t>-</w:t>
      </w:r>
      <w:r w:rsidRPr="000B4E75">
        <w:t xml:space="preserve"> Параллельный принтер</w:t>
      </w:r>
      <w:bookmarkEnd w:id="181"/>
      <w:bookmarkEnd w:id="182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83" w:name="_Toc292979686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       Контакт Назначение</w:t>
      </w:r>
      <w:bookmarkEnd w:id="183"/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val="ru-RU" w:eastAsia="ru-RU"/>
        </w:rPr>
        <w:t xml:space="preserve">   </w:t>
      </w: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>1    /Strobe            14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2    /AutoFeed          15    D6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3    D0                 16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4    /Error             17    D7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5    D1                 18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6</w:t>
      </w:r>
      <w:r w:rsidRPr="00004833">
        <w:rPr>
          <w:rFonts w:ascii="Consolas" w:eastAsia="MS Mincho" w:hAnsi="Consolas" w:cs="Consolas"/>
          <w:noProof/>
          <w:sz w:val="22"/>
          <w:szCs w:val="22"/>
          <w:lang w:eastAsia="ru-RU"/>
        </w:rPr>
        <w:t> </w:t>
      </w: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/Init              19    /Ack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7    D2                 20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8    /Select-In         21    Busy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 9    D3                 22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10    Ground             23    PaperEnd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11    D4                 24    Ground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12    Ground             25    Select</w:t>
      </w:r>
    </w:p>
    <w:p w:rsidR="000B4E75" w:rsidRPr="00004833" w:rsidRDefault="000B4E75" w:rsidP="000B4E75">
      <w:pPr>
        <w:rPr>
          <w:rFonts w:ascii="Consolas" w:eastAsia="MS Mincho" w:hAnsi="Consolas"/>
          <w:noProof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 xml:space="preserve">  </w:t>
      </w:r>
      <w:r w:rsidRPr="00004833">
        <w:rPr>
          <w:rFonts w:ascii="Consolas" w:eastAsia="MS Mincho" w:hAnsi="Consolas"/>
          <w:noProof/>
          <w:sz w:val="22"/>
          <w:szCs w:val="22"/>
          <w:lang w:val="ru-RU" w:eastAsia="ru-RU"/>
        </w:rPr>
        <w:t xml:space="preserve">13    </w:t>
      </w: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>D</w:t>
      </w:r>
      <w:r w:rsidRPr="00004833">
        <w:rPr>
          <w:rFonts w:ascii="Consolas" w:eastAsia="MS Mincho" w:hAnsi="Consolas"/>
          <w:noProof/>
          <w:sz w:val="22"/>
          <w:szCs w:val="22"/>
          <w:lang w:val="ru-RU" w:eastAsia="ru-RU"/>
        </w:rPr>
        <w:t xml:space="preserve">5                 26    </w:t>
      </w:r>
      <w:r w:rsidRPr="00004833">
        <w:rPr>
          <w:rFonts w:ascii="Consolas" w:eastAsia="MS Mincho" w:hAnsi="Consolas"/>
          <w:noProof/>
          <w:sz w:val="22"/>
          <w:szCs w:val="22"/>
          <w:lang w:eastAsia="ru-RU"/>
        </w:rPr>
        <w:t>Ground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в левом верхнем </w:t>
      </w:r>
      <w:r w:rsidR="00CD1098" w:rsidRPr="000B4E75">
        <w:rPr>
          <w:rFonts w:eastAsia="MS Mincho"/>
          <w:lang w:val="ru-RU" w:eastAsia="ru-RU"/>
        </w:rPr>
        <w:t>углу,</w:t>
      </w:r>
      <w:r w:rsidRPr="000B4E75">
        <w:rPr>
          <w:rFonts w:eastAsia="MS Mincho"/>
          <w:lang w:val="ru-RU" w:eastAsia="ru-RU"/>
        </w:rPr>
        <w:t xml:space="preserve"> когда плату держите с батареей расположе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в правом нижнем углу. Назначение контактов таково, что 26-жильный ленточный к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бель (с удаленной </w:t>
      </w:r>
      <w:r w:rsidRPr="00DD6D5D">
        <w:rPr>
          <w:rFonts w:ascii="Consolas" w:eastAsia="MS Mincho" w:hAnsi="Consolas"/>
          <w:lang w:val="ru-RU" w:eastAsia="ru-RU"/>
        </w:rPr>
        <w:t>26</w:t>
      </w:r>
      <w:r w:rsidRPr="000B4E75">
        <w:rPr>
          <w:rFonts w:eastAsia="MS Mincho"/>
          <w:lang w:val="ru-RU" w:eastAsia="ru-RU"/>
        </w:rPr>
        <w:t xml:space="preserve"> жилой) может непосредственно соединяться с разъемом </w:t>
      </w:r>
      <w:r w:rsidRPr="006777E6">
        <w:rPr>
          <w:rFonts w:ascii="Consolas" w:eastAsia="MS Mincho" w:hAnsi="Consolas"/>
          <w:lang w:val="ru-RU" w:eastAsia="ru-RU"/>
        </w:rPr>
        <w:t>DB</w:t>
      </w:r>
      <w:r w:rsidRPr="000B4E75">
        <w:rPr>
          <w:rFonts w:eastAsia="MS Mincho"/>
          <w:lang w:val="ru-RU" w:eastAsia="ru-RU"/>
        </w:rPr>
        <w:t>-</w:t>
      </w:r>
      <w:r w:rsidRPr="006777E6">
        <w:rPr>
          <w:rFonts w:ascii="Consolas" w:eastAsia="MS Mincho" w:hAnsi="Consolas"/>
          <w:lang w:val="ru-RU" w:eastAsia="ru-RU"/>
        </w:rPr>
        <w:t>25</w:t>
      </w:r>
      <w:r w:rsidRPr="000B4E75">
        <w:rPr>
          <w:rFonts w:eastAsia="MS Mincho"/>
          <w:lang w:val="ru-RU" w:eastAsia="ru-RU"/>
        </w:rPr>
        <w:t>, пре</w:t>
      </w:r>
      <w:r w:rsidRPr="000B4E75">
        <w:rPr>
          <w:rFonts w:eastAsia="MS Mincho"/>
          <w:lang w:val="ru-RU" w:eastAsia="ru-RU"/>
        </w:rPr>
        <w:t>д</w:t>
      </w:r>
      <w:r w:rsidR="0031514A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ставляя стандартный параллельный интерфейс принтера </w:t>
      </w:r>
      <w:r w:rsidRPr="00433596">
        <w:rPr>
          <w:rFonts w:ascii="Consolas" w:eastAsia="MS Mincho" w:hAnsi="Consolas"/>
          <w:lang w:val="ru-RU" w:eastAsia="ru-RU"/>
        </w:rPr>
        <w:t>IBM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Интерфейс </w:t>
      </w:r>
      <w:r w:rsidR="007C6154">
        <w:rPr>
          <w:rFonts w:eastAsia="MS Mincho"/>
          <w:lang w:val="ru-RU" w:eastAsia="ru-RU"/>
        </w:rPr>
        <w:t>обеспечивает</w:t>
      </w:r>
      <w:r w:rsidRPr="000B4E75">
        <w:rPr>
          <w:rFonts w:eastAsia="MS Mincho"/>
          <w:lang w:val="ru-RU" w:eastAsia="ru-RU"/>
        </w:rPr>
        <w:t xml:space="preserve"> основную двунаправленную функциональность. Расширенные функции (</w:t>
      </w:r>
      <w:r w:rsidRPr="00B0765E">
        <w:rPr>
          <w:rFonts w:ascii="Consolas" w:eastAsia="MS Mincho" w:hAnsi="Consolas"/>
          <w:lang w:val="ru-RU" w:eastAsia="ru-RU"/>
        </w:rPr>
        <w:t>ECP</w:t>
      </w:r>
      <w:r w:rsidRPr="000B4E75">
        <w:rPr>
          <w:rFonts w:eastAsia="MS Mincho"/>
          <w:lang w:val="ru-RU" w:eastAsia="ru-RU"/>
        </w:rPr>
        <w:t>/</w:t>
      </w:r>
      <w:r w:rsidRPr="00B0765E">
        <w:rPr>
          <w:rFonts w:ascii="Consolas" w:eastAsia="MS Mincho" w:hAnsi="Consolas"/>
          <w:lang w:val="ru-RU" w:eastAsia="ru-RU"/>
        </w:rPr>
        <w:t>EPP</w:t>
      </w:r>
      <w:r w:rsidRPr="000B4E75">
        <w:rPr>
          <w:rFonts w:eastAsia="MS Mincho"/>
          <w:lang w:val="ru-RU" w:eastAsia="ru-RU"/>
        </w:rPr>
        <w:t>) не доступны.</w:t>
      </w:r>
    </w:p>
    <w:p w:rsidR="000B4E75" w:rsidRPr="000B4E75" w:rsidRDefault="000B4E75" w:rsidP="00C05245">
      <w:pPr>
        <w:pStyle w:val="2"/>
      </w:pPr>
      <w:bookmarkStart w:id="184" w:name="_Toc292979687"/>
      <w:bookmarkStart w:id="185" w:name="_Toc361824804"/>
      <w:r w:rsidRPr="000B4E75">
        <w:t xml:space="preserve">9.8 P8 </w:t>
      </w:r>
      <w:r w:rsidR="00E37F28">
        <w:t>-</w:t>
      </w:r>
      <w:r w:rsidRPr="000B4E75">
        <w:t xml:space="preserve"> Последовательный порт 2</w:t>
      </w:r>
      <w:bookmarkEnd w:id="184"/>
      <w:bookmarkEnd w:id="185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86" w:name="_Toc292979688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</w:t>
      </w:r>
      <w:bookmarkEnd w:id="186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1    DCD (вход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2    RXD (вход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3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TXD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(выход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4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DTR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(выход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5    Земля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6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DSR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(вход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7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RTS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(выход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8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CTS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(вход на компьютере)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9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RI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  <w:r w:rsidR="00D70756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>(вход на компьютере)</w:t>
      </w:r>
    </w:p>
    <w:p w:rsidR="000B4E75" w:rsidRPr="00004833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10    Не используется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в левом верхнем </w:t>
      </w:r>
      <w:r w:rsidR="00CD1098" w:rsidRPr="000B4E75">
        <w:rPr>
          <w:rFonts w:eastAsia="MS Mincho"/>
          <w:lang w:val="ru-RU" w:eastAsia="ru-RU"/>
        </w:rPr>
        <w:t>углу,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в правом нижнем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Подробнее смотрите </w:t>
      </w:r>
      <w:r w:rsidRPr="00B0765E">
        <w:rPr>
          <w:rFonts w:ascii="Consolas" w:eastAsia="MS Mincho" w:hAnsi="Consolas"/>
          <w:lang w:val="ru-RU" w:eastAsia="ru-RU"/>
        </w:rPr>
        <w:t>P4</w:t>
      </w:r>
      <w:r w:rsidRPr="000B4E75">
        <w:rPr>
          <w:rFonts w:eastAsia="MS Mincho"/>
          <w:lang w:val="ru-RU" w:eastAsia="ru-RU"/>
        </w:rPr>
        <w:t>.</w:t>
      </w:r>
      <w:r w:rsidRPr="000B4E75">
        <w:rPr>
          <w:rFonts w:ascii="Cambria" w:eastAsia="MS Mincho" w:hAnsi="Cambria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Этот порт реализован на микросхеме комбинированного ввода в</w:t>
      </w:r>
      <w:r w:rsidRPr="000B4E75">
        <w:rPr>
          <w:rFonts w:eastAsia="MS Mincho"/>
          <w:lang w:val="ru-RU" w:eastAsia="ru-RU"/>
        </w:rPr>
        <w:t>ы</w:t>
      </w:r>
      <w:r w:rsidRPr="000B4E75">
        <w:rPr>
          <w:rFonts w:eastAsia="MS Mincho"/>
          <w:lang w:val="ru-RU" w:eastAsia="ru-RU"/>
        </w:rPr>
        <w:t>вода и является строго PC совместимым.</w:t>
      </w:r>
    </w:p>
    <w:p w:rsidR="000B4E75" w:rsidRPr="000B4E75" w:rsidRDefault="000B4E75" w:rsidP="00087CB2">
      <w:pPr>
        <w:pStyle w:val="2"/>
      </w:pPr>
      <w:bookmarkStart w:id="187" w:name="_Toc292979689"/>
      <w:bookmarkStart w:id="188" w:name="_Toc361824805"/>
      <w:r w:rsidRPr="000B4E75">
        <w:lastRenderedPageBreak/>
        <w:t>9.9 P9 - Дисководы 0 и 1</w:t>
      </w:r>
      <w:bookmarkEnd w:id="187"/>
      <w:bookmarkEnd w:id="188"/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89" w:name="_Toc292979690"/>
      <w:r w:rsidRPr="0031514A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       Контакт Назначение</w:t>
      </w:r>
      <w:bookmarkEnd w:id="189"/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val="ru-RU" w:eastAsia="ru-RU"/>
        </w:rPr>
        <w:t xml:space="preserve">   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>2    /DENSEL            20    /STEP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 4    </w:t>
      </w:r>
      <w:r w:rsidRPr="0031514A">
        <w:rPr>
          <w:rFonts w:ascii="Consolas" w:eastAsia="MS Mincho" w:hAnsi="Consolas"/>
          <w:sz w:val="22"/>
          <w:szCs w:val="22"/>
          <w:lang w:val="ru-RU" w:eastAsia="ru-RU"/>
        </w:rPr>
        <w:t>Не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</w:t>
      </w:r>
      <w:r w:rsidRPr="0031514A">
        <w:rPr>
          <w:rFonts w:ascii="Consolas" w:eastAsia="MS Mincho" w:hAnsi="Consolas"/>
          <w:sz w:val="22"/>
          <w:szCs w:val="22"/>
          <w:lang w:val="ru-RU" w:eastAsia="ru-RU"/>
        </w:rPr>
        <w:t>используется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  22    /WDATA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 6    DRATE0             24    /WGATE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 8    /INDEX             26    /TK0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10    /MTR0              28    /WPROT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12    /DR1               30    /RDATA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31514A">
        <w:rPr>
          <w:rFonts w:ascii="Consolas" w:eastAsia="MS Mincho" w:hAnsi="Consolas"/>
          <w:sz w:val="22"/>
          <w:szCs w:val="22"/>
          <w:lang w:eastAsia="ru-RU"/>
        </w:rPr>
        <w:t xml:space="preserve">  </w:t>
      </w:r>
      <w:r w:rsidRPr="0031514A">
        <w:rPr>
          <w:rFonts w:ascii="Consolas" w:eastAsia="MS Mincho" w:hAnsi="Consolas"/>
          <w:sz w:val="22"/>
          <w:szCs w:val="22"/>
          <w:lang w:val="ru-RU" w:eastAsia="ru-RU"/>
        </w:rPr>
        <w:t>14    /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>DR</w:t>
      </w:r>
      <w:r w:rsidRPr="0031514A">
        <w:rPr>
          <w:rFonts w:ascii="Consolas" w:eastAsia="MS Mincho" w:hAnsi="Consolas"/>
          <w:sz w:val="22"/>
          <w:szCs w:val="22"/>
          <w:lang w:val="ru-RU" w:eastAsia="ru-RU"/>
        </w:rPr>
        <w:t>0               32    /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>HDSEL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31514A">
        <w:rPr>
          <w:rFonts w:ascii="Consolas" w:eastAsia="MS Mincho" w:hAnsi="Consolas"/>
          <w:sz w:val="22"/>
          <w:szCs w:val="22"/>
          <w:lang w:val="ru-RU" w:eastAsia="ru-RU"/>
        </w:rPr>
        <w:t xml:space="preserve">  16    /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>MTR</w:t>
      </w:r>
      <w:r w:rsidRPr="0031514A">
        <w:rPr>
          <w:rFonts w:ascii="Consolas" w:eastAsia="MS Mincho" w:hAnsi="Consolas"/>
          <w:sz w:val="22"/>
          <w:szCs w:val="22"/>
          <w:lang w:val="ru-RU" w:eastAsia="ru-RU"/>
        </w:rPr>
        <w:t>1              34    /DSKCHG</w:t>
      </w:r>
    </w:p>
    <w:p w:rsidR="000B4E75" w:rsidRPr="0031514A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31514A">
        <w:rPr>
          <w:rFonts w:ascii="Consolas" w:eastAsia="MS Mincho" w:hAnsi="Consolas"/>
          <w:sz w:val="22"/>
          <w:szCs w:val="22"/>
          <w:lang w:val="ru-RU" w:eastAsia="ru-RU"/>
        </w:rPr>
        <w:t xml:space="preserve">  18    /</w:t>
      </w:r>
      <w:r w:rsidRPr="0031514A">
        <w:rPr>
          <w:rFonts w:ascii="Consolas" w:eastAsia="MS Mincho" w:hAnsi="Consolas"/>
          <w:sz w:val="22"/>
          <w:szCs w:val="22"/>
          <w:lang w:eastAsia="ru-RU"/>
        </w:rPr>
        <w:t>DIR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в правом нижнем </w:t>
      </w:r>
      <w:r w:rsidR="00CD1098" w:rsidRPr="000B4E75">
        <w:rPr>
          <w:rFonts w:eastAsia="MS Mincho"/>
          <w:lang w:val="ru-RU" w:eastAsia="ru-RU"/>
        </w:rPr>
        <w:t>углу,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в правом нижнем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Все контакты с нечетными номерами заземлены. Проводное соединение диска обычного </w:t>
      </w:r>
      <w:r w:rsidRPr="0064168B">
        <w:rPr>
          <w:rFonts w:ascii="Consolas" w:eastAsia="MS Mincho" w:hAnsi="Consolas"/>
          <w:lang w:val="ru-RU" w:eastAsia="ru-RU"/>
        </w:rPr>
        <w:t>PC</w:t>
      </w:r>
      <w:r w:rsidRPr="000B4E75">
        <w:rPr>
          <w:rFonts w:eastAsia="MS Mincho"/>
          <w:lang w:val="ru-RU" w:eastAsia="ru-RU"/>
        </w:rPr>
        <w:t>/</w:t>
      </w:r>
      <w:r w:rsidRPr="0064168B">
        <w:rPr>
          <w:rFonts w:ascii="Consolas" w:eastAsia="MS Mincho" w:hAnsi="Consolas"/>
          <w:lang w:val="ru-RU" w:eastAsia="ru-RU"/>
        </w:rPr>
        <w:t>AT</w:t>
      </w:r>
      <w:r w:rsidRPr="000B4E75">
        <w:rPr>
          <w:rFonts w:eastAsia="MS Mincho"/>
          <w:lang w:val="ru-RU" w:eastAsia="ru-RU"/>
        </w:rPr>
        <w:t xml:space="preserve"> типа, с линиями </w:t>
      </w:r>
      <w:r w:rsidRPr="00DD6D5D">
        <w:rPr>
          <w:rFonts w:ascii="Consolas" w:eastAsia="MS Mincho" w:hAnsi="Consolas"/>
          <w:lang w:val="ru-RU" w:eastAsia="ru-RU"/>
        </w:rPr>
        <w:t>10</w:t>
      </w:r>
      <w:r w:rsidRPr="000B4E75">
        <w:rPr>
          <w:rFonts w:eastAsia="MS Mincho"/>
          <w:lang w:val="ru-RU" w:eastAsia="ru-RU"/>
        </w:rPr>
        <w:t>...</w:t>
      </w:r>
      <w:r w:rsidRPr="00DD6D5D">
        <w:rPr>
          <w:rFonts w:ascii="Consolas" w:eastAsia="MS Mincho" w:hAnsi="Consolas"/>
          <w:lang w:val="ru-RU" w:eastAsia="ru-RU"/>
        </w:rPr>
        <w:t>16</w:t>
      </w:r>
      <w:r w:rsidRPr="000B4E75">
        <w:rPr>
          <w:rFonts w:eastAsia="MS Mincho"/>
          <w:lang w:val="ru-RU" w:eastAsia="ru-RU"/>
        </w:rPr>
        <w:t xml:space="preserve"> перевернутыми между дисками. Логические сигналы Ди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к</w:t>
      </w:r>
      <w:r w:rsidR="0064168B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 </w:t>
      </w:r>
      <w:r w:rsidRPr="00DD6D5D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 xml:space="preserve"> и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поменяны местами в микросхеме ввода-вывода, так, чтобы диск, соединенный без скр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чивания в кабеле, был Диск </w:t>
      </w:r>
      <w:r w:rsidRPr="00DD6D5D">
        <w:rPr>
          <w:rFonts w:ascii="Consolas" w:eastAsia="MS Mincho" w:hAnsi="Consolas"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>. Как правило, он будет диском, на котором монтируется плата.</w:t>
      </w:r>
    </w:p>
    <w:p w:rsidR="000B4E75" w:rsidRPr="000B4E75" w:rsidRDefault="000B4E75" w:rsidP="00087CB2">
      <w:pPr>
        <w:pStyle w:val="2"/>
      </w:pPr>
      <w:bookmarkStart w:id="190" w:name="_Toc292979691"/>
      <w:bookmarkStart w:id="191" w:name="_Toc361824806"/>
      <w:r w:rsidRPr="000B4E75">
        <w:t>9.10 P10 - Дисководы 2 и 3</w:t>
      </w:r>
      <w:bookmarkEnd w:id="190"/>
      <w:bookmarkEnd w:id="191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Так же, как </w:t>
      </w:r>
      <w:r w:rsidRPr="00B0765E">
        <w:rPr>
          <w:rFonts w:ascii="Consolas" w:eastAsia="MS Mincho" w:hAnsi="Consolas"/>
          <w:lang w:val="ru-RU" w:eastAsia="ru-RU"/>
        </w:rPr>
        <w:t>P9</w:t>
      </w:r>
      <w:r w:rsidRPr="000B4E75">
        <w:rPr>
          <w:rFonts w:eastAsia="MS Mincho"/>
          <w:lang w:val="ru-RU" w:eastAsia="ru-RU"/>
        </w:rPr>
        <w:t>, но декодирует диски 2 и 3.</w:t>
      </w:r>
    </w:p>
    <w:p w:rsidR="000B4E75" w:rsidRPr="000B4E75" w:rsidRDefault="000B4E75" w:rsidP="00087CB2">
      <w:pPr>
        <w:pStyle w:val="2"/>
      </w:pPr>
      <w:bookmarkStart w:id="192" w:name="_Toc292979692"/>
      <w:bookmarkStart w:id="193" w:name="_Toc361824807"/>
      <w:r w:rsidRPr="000B4E75">
        <w:t>9.11 Р11 - Разъединитель батареи</w:t>
      </w:r>
      <w:bookmarkEnd w:id="192"/>
      <w:bookmarkEnd w:id="193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94" w:name="_Toc292979693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</w:t>
      </w:r>
      <w:bookmarkEnd w:id="194"/>
    </w:p>
    <w:p w:rsidR="000B4E75" w:rsidRPr="0000483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 1    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>Земля</w:t>
      </w:r>
    </w:p>
    <w:p w:rsidR="000B4E75" w:rsidRPr="00004833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b/>
          <w:sz w:val="22"/>
          <w:szCs w:val="22"/>
          <w:lang w:val="ru-RU" w:eastAsia="ru-RU"/>
        </w:rPr>
      </w:pP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 2    Батарея</w:t>
      </w:r>
    </w:p>
    <w:p w:rsidR="000B4E75" w:rsidRPr="000B4E75" w:rsidRDefault="000B4E75" w:rsidP="00087CB2">
      <w:pPr>
        <w:pStyle w:val="2"/>
      </w:pPr>
      <w:bookmarkStart w:id="195" w:name="_Toc292979694"/>
      <w:bookmarkStart w:id="196" w:name="_Toc361824808"/>
      <w:r w:rsidRPr="000B4E75">
        <w:t>9.12 P12 - Функция контакта 3 ПЗУ</w:t>
      </w:r>
      <w:bookmarkEnd w:id="195"/>
      <w:bookmarkEnd w:id="196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197" w:name="_Toc292979695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</w:t>
      </w:r>
      <w:bookmarkEnd w:id="197"/>
    </w:p>
    <w:p w:rsidR="000B4E75" w:rsidRPr="0000483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 1 </w:t>
      </w:r>
      <w:r w:rsidR="009A7FA2"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</w:t>
      </w: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+5</w:t>
      </w:r>
      <w:r w:rsidRPr="00004833">
        <w:rPr>
          <w:rFonts w:ascii="Consolas" w:eastAsia="MS Mincho" w:hAnsi="Consolas" w:cs="Times"/>
          <w:sz w:val="22"/>
          <w:szCs w:val="22"/>
          <w:lang w:eastAsia="ru-RU"/>
        </w:rPr>
        <w:t>V</w:t>
      </w:r>
    </w:p>
    <w:p w:rsidR="000B4E75" w:rsidRPr="0000483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val="ru-RU" w:eastAsia="ru-RU"/>
        </w:rPr>
      </w:pP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 2 </w:t>
      </w:r>
      <w:r w:rsidR="009A7FA2"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</w:t>
      </w: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</w:t>
      </w:r>
      <w:r w:rsidR="00951506" w:rsidRPr="00004833">
        <w:rPr>
          <w:rFonts w:ascii="Consolas" w:eastAsia="MS Mincho" w:hAnsi="Consolas"/>
          <w:sz w:val="22"/>
          <w:szCs w:val="22"/>
          <w:lang w:val="ru-RU" w:eastAsia="ru-RU"/>
        </w:rPr>
        <w:t>К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>онтакт</w:t>
      </w:r>
      <w:r w:rsidRPr="00004833">
        <w:rPr>
          <w:rFonts w:eastAsia="MS Mincho"/>
          <w:sz w:val="22"/>
          <w:szCs w:val="22"/>
          <w:lang w:val="ru-RU" w:eastAsia="ru-RU"/>
        </w:rPr>
        <w:t xml:space="preserve"> 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3 </w:t>
      </w:r>
      <w:r w:rsidRPr="00004833">
        <w:rPr>
          <w:rFonts w:ascii="Consolas" w:eastAsia="MS Mincho" w:hAnsi="Consolas" w:cs="Times"/>
          <w:sz w:val="22"/>
          <w:szCs w:val="22"/>
          <w:lang w:eastAsia="ru-RU"/>
        </w:rPr>
        <w:t>U</w:t>
      </w: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>4</w:t>
      </w:r>
    </w:p>
    <w:p w:rsidR="000B4E75" w:rsidRPr="00004833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 3 </w:t>
      </w:r>
      <w:r w:rsidR="009A7FA2"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 </w:t>
      </w:r>
      <w:r w:rsidRPr="00004833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/</w:t>
      </w:r>
      <w:r w:rsidRPr="00004833">
        <w:rPr>
          <w:rFonts w:ascii="Consolas" w:eastAsia="MS Mincho" w:hAnsi="Consolas" w:cs="Times"/>
          <w:sz w:val="22"/>
          <w:szCs w:val="22"/>
          <w:lang w:eastAsia="ru-RU"/>
        </w:rPr>
        <w:t>Memory</w:t>
      </w:r>
      <w:r w:rsidRPr="00004833">
        <w:rPr>
          <w:rFonts w:eastAsia="MS Mincho"/>
          <w:sz w:val="22"/>
          <w:szCs w:val="22"/>
          <w:lang w:val="ru-RU" w:eastAsia="ru-RU"/>
        </w:rPr>
        <w:t xml:space="preserve"> </w:t>
      </w:r>
      <w:r w:rsidRPr="00004833">
        <w:rPr>
          <w:rFonts w:ascii="Consolas" w:eastAsia="MS Mincho" w:hAnsi="Consolas" w:cs="Times"/>
          <w:sz w:val="22"/>
          <w:szCs w:val="22"/>
          <w:lang w:eastAsia="ru-RU"/>
        </w:rPr>
        <w:t>Write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Вывод </w:t>
      </w:r>
      <w:r w:rsidRPr="00DD6D5D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</w:t>
      </w:r>
      <w:r w:rsidR="00CD1098" w:rsidRPr="000B4E75">
        <w:rPr>
          <w:rFonts w:eastAsia="MS Mincho"/>
          <w:lang w:val="ru-RU" w:eastAsia="ru-RU"/>
        </w:rPr>
        <w:t>слева,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расположенной в правом ни</w:t>
      </w:r>
      <w:r w:rsidRPr="000B4E75">
        <w:rPr>
          <w:rFonts w:eastAsia="MS Mincho"/>
          <w:lang w:val="ru-RU" w:eastAsia="ru-RU"/>
        </w:rPr>
        <w:t>ж</w:t>
      </w:r>
      <w:r w:rsidRPr="000B4E75">
        <w:rPr>
          <w:rFonts w:eastAsia="MS Mincho"/>
          <w:lang w:val="ru-RU" w:eastAsia="ru-RU"/>
        </w:rPr>
        <w:t>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Эта перемычка соединяет контакт </w:t>
      </w:r>
      <w:r w:rsidRPr="00DD6D5D">
        <w:rPr>
          <w:rFonts w:ascii="Consolas" w:eastAsia="MS Mincho" w:hAnsi="Consolas"/>
          <w:lang w:val="ru-RU" w:eastAsia="ru-RU"/>
        </w:rPr>
        <w:t>3</w:t>
      </w:r>
      <w:r w:rsidRPr="000B4E75">
        <w:rPr>
          <w:rFonts w:eastAsia="MS Mincho"/>
          <w:lang w:val="ru-RU" w:eastAsia="ru-RU"/>
        </w:rPr>
        <w:t xml:space="preserve"> разъема </w:t>
      </w:r>
      <w:r w:rsidRPr="00F231AE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либо  с </w:t>
      </w:r>
      <w:r w:rsidRPr="00B32E2B">
        <w:rPr>
          <w:rFonts w:ascii="Consolas" w:eastAsia="MS Mincho" w:hAnsi="Consolas"/>
          <w:lang w:val="ru-RU" w:eastAsia="ru-RU"/>
        </w:rPr>
        <w:t>/MWR</w:t>
      </w:r>
      <w:r w:rsidRPr="000B4E75">
        <w:rPr>
          <w:rFonts w:eastAsia="MS Mincho"/>
          <w:lang w:val="ru-RU" w:eastAsia="ru-RU"/>
        </w:rPr>
        <w:t xml:space="preserve"> или с </w:t>
      </w:r>
      <w:r w:rsidRPr="00B32E2B">
        <w:rPr>
          <w:rFonts w:ascii="Consolas" w:eastAsia="MS Mincho" w:hAnsi="Consolas"/>
          <w:noProof/>
          <w:lang w:eastAsia="ru-RU"/>
        </w:rPr>
        <w:t>Vcc</w:t>
      </w:r>
      <w:r w:rsidRPr="000B4E75">
        <w:rPr>
          <w:rFonts w:eastAsia="MS Mincho"/>
          <w:lang w:val="ru-RU" w:eastAsia="ru-RU"/>
        </w:rPr>
        <w:t>. Для нормальн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го использования, </w:t>
      </w:r>
      <w:r w:rsidR="00CD1098">
        <w:rPr>
          <w:rFonts w:eastAsia="MS Mincho"/>
          <w:lang w:val="ru-RU" w:eastAsia="ru-RU"/>
        </w:rPr>
        <w:t xml:space="preserve">контакт </w:t>
      </w:r>
      <w:r w:rsidRPr="000B4E75">
        <w:rPr>
          <w:rFonts w:eastAsia="MS Mincho"/>
          <w:lang w:val="ru-RU" w:eastAsia="ru-RU"/>
        </w:rPr>
        <w:t>подключен к /</w:t>
      </w:r>
      <w:r w:rsidRPr="000D2104">
        <w:rPr>
          <w:rFonts w:ascii="Consolas" w:eastAsia="MS Mincho" w:hAnsi="Consolas"/>
          <w:lang w:val="ru-RU" w:eastAsia="ru-RU"/>
        </w:rPr>
        <w:t>MWR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9A7FA2">
      <w:pPr>
        <w:pStyle w:val="2"/>
      </w:pPr>
      <w:bookmarkStart w:id="198" w:name="_Toc292979696"/>
      <w:bookmarkStart w:id="199" w:name="_Toc361824809"/>
      <w:r w:rsidRPr="000B4E75">
        <w:t>9.13 P13 - Функция контакта 30 ОЗУ</w:t>
      </w:r>
      <w:bookmarkEnd w:id="198"/>
      <w:bookmarkEnd w:id="199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200" w:name="_Toc292979697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</w:t>
      </w:r>
      <w:bookmarkEnd w:id="200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1    +5V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2    </w:t>
      </w:r>
      <w:r w:rsidR="00951506" w:rsidRPr="00004833">
        <w:rPr>
          <w:rFonts w:ascii="Consolas" w:eastAsia="MS Mincho" w:hAnsi="Consolas"/>
          <w:sz w:val="22"/>
          <w:szCs w:val="22"/>
          <w:lang w:val="ru-RU" w:eastAsia="ru-RU"/>
        </w:rPr>
        <w:t>Контакт</w:t>
      </w:r>
      <w:r w:rsidR="00951506" w:rsidRPr="00004833">
        <w:rPr>
          <w:rFonts w:eastAsia="MS Mincho"/>
          <w:sz w:val="22"/>
          <w:szCs w:val="22"/>
          <w:lang w:val="ru-RU" w:eastAsia="ru-RU"/>
        </w:rPr>
        <w:t xml:space="preserve"> </w:t>
      </w:r>
      <w:r w:rsidR="00951506" w:rsidRPr="00004833">
        <w:rPr>
          <w:rFonts w:ascii="Consolas" w:eastAsia="MS Mincho" w:hAnsi="Consolas"/>
          <w:sz w:val="22"/>
          <w:szCs w:val="22"/>
          <w:lang w:val="ru-RU" w:eastAsia="ru-RU"/>
        </w:rPr>
        <w:t>3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0 U2 и U3 </w:t>
      </w:r>
    </w:p>
    <w:p w:rsidR="000B4E75" w:rsidRPr="00004833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3    A17</w:t>
      </w:r>
    </w:p>
    <w:p w:rsidR="00F956A8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Для микросхем памяти 512 К</w:t>
      </w:r>
      <w:r w:rsidR="00D43932">
        <w:rPr>
          <w:rFonts w:eastAsia="MS Mincho"/>
          <w:lang w:val="ru-RU" w:eastAsia="ru-RU"/>
        </w:rPr>
        <w:t>б</w:t>
      </w:r>
      <w:r w:rsidRPr="000B4E75">
        <w:rPr>
          <w:rFonts w:eastAsia="MS Mincho"/>
          <w:lang w:val="ru-RU" w:eastAsia="ru-RU"/>
        </w:rPr>
        <w:t xml:space="preserve">, этот вывод должен быть подключен к </w:t>
      </w:r>
      <w:r w:rsidRPr="00951506">
        <w:rPr>
          <w:rFonts w:ascii="Consolas" w:eastAsia="MS Mincho" w:hAnsi="Consolas"/>
          <w:lang w:val="ru-RU" w:eastAsia="ru-RU"/>
        </w:rPr>
        <w:t>A17</w:t>
      </w:r>
      <w:r w:rsidRPr="0022540E">
        <w:rPr>
          <w:rFonts w:eastAsia="MS Mincho"/>
          <w:lang w:val="ru-RU" w:eastAsia="ru-RU"/>
        </w:rPr>
        <w:t xml:space="preserve">. Для небольших деталей, подключается к </w:t>
      </w:r>
      <w:r w:rsidR="00951506" w:rsidRPr="00B32E2B">
        <w:rPr>
          <w:rFonts w:ascii="Consolas" w:eastAsia="MS Mincho" w:hAnsi="Consolas"/>
          <w:noProof/>
          <w:lang w:eastAsia="ru-RU"/>
        </w:rPr>
        <w:t>Vcc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F956A8" w:rsidP="00F956A8">
      <w:pPr>
        <w:pStyle w:val="2"/>
      </w:pPr>
      <w:r>
        <w:rPr>
          <w:rFonts w:eastAsia="MS Mincho"/>
        </w:rPr>
        <w:br w:type="page"/>
      </w:r>
      <w:bookmarkStart w:id="201" w:name="_Toc292979698"/>
      <w:bookmarkStart w:id="202" w:name="_Toc361824810"/>
      <w:r w:rsidR="000B4E75" w:rsidRPr="000B4E75">
        <w:lastRenderedPageBreak/>
        <w:t>9.14 P14 - Дополнительные последовательные порты</w:t>
      </w:r>
      <w:bookmarkEnd w:id="201"/>
      <w:bookmarkEnd w:id="202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val="ru-RU" w:eastAsia="ru-RU"/>
        </w:rPr>
      </w:pPr>
      <w:bookmarkStart w:id="203" w:name="_Toc292979699"/>
      <w:r w:rsidRPr="00004833">
        <w:rPr>
          <w:rFonts w:ascii="Consolas" w:eastAsia="MS Mincho" w:hAnsi="Consolas"/>
          <w:sz w:val="22"/>
          <w:szCs w:val="22"/>
          <w:lang w:val="ru-RU" w:eastAsia="ru-RU"/>
        </w:rPr>
        <w:t>Контакт Назначение        Контакт Назначение</w:t>
      </w:r>
      <w:bookmarkEnd w:id="203"/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1    TXA1                11    CTSB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2    RXA0                12    DCDB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3    RTS0                13    </w:t>
      </w:r>
      <w:r w:rsidR="00951506" w:rsidRPr="00004833">
        <w:rPr>
          <w:rFonts w:ascii="Consolas" w:eastAsia="MS Mincho" w:hAnsi="Consolas"/>
          <w:noProof/>
          <w:sz w:val="22"/>
          <w:szCs w:val="22"/>
          <w:lang w:eastAsia="ru-RU"/>
        </w:rPr>
        <w:t>Vcc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4    CTS0                14    TXDB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5    RTSB = TEND1        15    TRXCB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6    DTRB                16    RXDB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7    CTS1                17    RTXCB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8    TXA0                18    SYNCB</w:t>
      </w:r>
    </w:p>
    <w:p w:rsidR="000B4E75" w:rsidRPr="00004833" w:rsidRDefault="000B4E75" w:rsidP="000B4E75">
      <w:pPr>
        <w:rPr>
          <w:rFonts w:ascii="Consolas" w:eastAsia="MS Mincho" w:hAnsi="Consolas"/>
          <w:sz w:val="22"/>
          <w:szCs w:val="22"/>
          <w:lang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 9    RXA1                19    GND</w:t>
      </w:r>
    </w:p>
    <w:p w:rsidR="000B4E75" w:rsidRPr="00004833" w:rsidRDefault="000B4E75" w:rsidP="000B4E75">
      <w:pPr>
        <w:spacing w:after="120"/>
        <w:rPr>
          <w:rFonts w:ascii="Consolas" w:eastAsia="MS Mincho" w:hAnsi="Consolas"/>
          <w:sz w:val="22"/>
          <w:szCs w:val="22"/>
          <w:lang w:val="ru-RU" w:eastAsia="ru-RU"/>
        </w:rPr>
      </w:pPr>
      <w:r w:rsidRPr="00004833">
        <w:rPr>
          <w:rFonts w:ascii="Consolas" w:eastAsia="MS Mincho" w:hAnsi="Consolas"/>
          <w:sz w:val="22"/>
          <w:szCs w:val="22"/>
          <w:lang w:eastAsia="ru-RU"/>
        </w:rPr>
        <w:t xml:space="preserve">  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10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DCD</w:t>
      </w:r>
      <w:r w:rsidRPr="00004833">
        <w:rPr>
          <w:rFonts w:ascii="Consolas" w:eastAsia="MS Mincho" w:hAnsi="Consolas"/>
          <w:sz w:val="22"/>
          <w:szCs w:val="22"/>
          <w:lang w:val="ru-RU" w:eastAsia="ru-RU"/>
        </w:rPr>
        <w:t xml:space="preserve">0                20    </w:t>
      </w:r>
      <w:r w:rsidRPr="00004833">
        <w:rPr>
          <w:rFonts w:ascii="Consolas" w:eastAsia="MS Mincho" w:hAnsi="Consolas"/>
          <w:sz w:val="22"/>
          <w:szCs w:val="22"/>
          <w:lang w:eastAsia="ru-RU"/>
        </w:rPr>
        <w:t>GND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327154">
        <w:rPr>
          <w:rFonts w:ascii="Consolas" w:eastAsia="MS Mincho" w:hAnsi="Consolas"/>
          <w:lang w:val="ru-RU" w:eastAsia="ru-RU"/>
        </w:rPr>
        <w:t>1</w:t>
      </w:r>
      <w:r w:rsidRPr="000B4E75">
        <w:rPr>
          <w:rFonts w:eastAsia="MS Mincho"/>
          <w:lang w:val="ru-RU" w:eastAsia="ru-RU"/>
        </w:rPr>
        <w:t xml:space="preserve"> находится в левом верхнем</w:t>
      </w:r>
      <w:r w:rsidR="00CD1098">
        <w:rPr>
          <w:rFonts w:eastAsia="MS Mincho"/>
          <w:lang w:val="ru-RU" w:eastAsia="ru-RU"/>
        </w:rPr>
        <w:t xml:space="preserve"> углу</w:t>
      </w:r>
      <w:r w:rsidRPr="000B4E75">
        <w:rPr>
          <w:rFonts w:eastAsia="MS Mincho"/>
          <w:lang w:val="ru-RU" w:eastAsia="ru-RU"/>
        </w:rPr>
        <w:t xml:space="preserve"> когда держите плату с батареей расположе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ной в правом нижнем углу.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Этот разъем содержит сигналы запасных последовательных портов процессора без буфер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зации. Нераспределенные входы имеют 47kΩ нагрузочные резисторы. Названия сигн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лов соответствуют тем, которые используются в книге данных </w:t>
      </w:r>
      <w:r w:rsidRPr="00DE77DF">
        <w:rPr>
          <w:rFonts w:ascii="Consolas" w:eastAsia="MS Mincho" w:hAnsi="Consolas"/>
          <w:lang w:val="ru-RU" w:eastAsia="ru-RU"/>
        </w:rPr>
        <w:t>Z80182</w:t>
      </w:r>
      <w:r w:rsidRPr="000B4E75">
        <w:rPr>
          <w:rFonts w:eastAsia="MS Mincho"/>
          <w:lang w:val="ru-RU" w:eastAsia="ru-RU"/>
        </w:rPr>
        <w:t>, к которой следует обр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щаться для возможностей этих портов.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Эти </w:t>
      </w:r>
      <w:r w:rsidR="00DD6D5D">
        <w:rPr>
          <w:rFonts w:eastAsia="MS Mincho"/>
          <w:lang w:val="ru-RU" w:eastAsia="ru-RU"/>
        </w:rPr>
        <w:t>три</w:t>
      </w:r>
      <w:r w:rsidRPr="000B4E75">
        <w:rPr>
          <w:rFonts w:eastAsia="MS Mincho"/>
          <w:lang w:val="ru-RU" w:eastAsia="ru-RU"/>
        </w:rPr>
        <w:t xml:space="preserve"> порта обозначаются последними символами из имен, таким образом: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505F1B">
        <w:rPr>
          <w:rFonts w:ascii="Consolas" w:eastAsia="MS Mincho" w:hAnsi="Consolas"/>
          <w:b/>
          <w:lang w:val="ru-RU" w:eastAsia="ru-RU"/>
        </w:rPr>
        <w:t>0</w:t>
      </w:r>
      <w:r w:rsidRPr="000B4E75">
        <w:rPr>
          <w:rFonts w:eastAsia="MS Mincho"/>
          <w:lang w:val="ru-RU" w:eastAsia="ru-RU"/>
        </w:rPr>
        <w:t xml:space="preserve"> и </w:t>
      </w:r>
      <w:r w:rsidRPr="00505F1B">
        <w:rPr>
          <w:rFonts w:ascii="Consolas" w:eastAsia="MS Mincho" w:hAnsi="Consolas"/>
          <w:b/>
          <w:lang w:val="ru-RU" w:eastAsia="ru-RU"/>
        </w:rPr>
        <w:t>1</w:t>
      </w:r>
      <w:r w:rsidR="00DD6D5D">
        <w:rPr>
          <w:rFonts w:eastAsia="MS Mincho"/>
          <w:lang w:val="ru-RU" w:eastAsia="ru-RU"/>
        </w:rPr>
        <w:tab/>
      </w:r>
      <w:r w:rsidR="007C6154">
        <w:rPr>
          <w:rFonts w:eastAsia="MS Mincho"/>
          <w:lang w:val="ru-RU" w:eastAsia="ru-RU"/>
        </w:rPr>
        <w:t xml:space="preserve">- </w:t>
      </w:r>
      <w:r w:rsidRPr="000B4E75">
        <w:rPr>
          <w:rFonts w:eastAsia="MS Mincho"/>
          <w:lang w:val="ru-RU" w:eastAsia="ru-RU"/>
        </w:rPr>
        <w:t>Основные асинхронные порты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505F1B">
        <w:rPr>
          <w:rFonts w:ascii="Consolas" w:eastAsia="MS Mincho" w:hAnsi="Consolas"/>
          <w:b/>
          <w:lang w:val="ru-RU" w:eastAsia="ru-RU"/>
        </w:rPr>
        <w:t>В</w:t>
      </w:r>
      <w:r w:rsidR="00DD6D5D">
        <w:rPr>
          <w:rFonts w:eastAsia="MS Mincho"/>
          <w:lang w:val="ru-RU" w:eastAsia="ru-RU"/>
        </w:rPr>
        <w:tab/>
      </w:r>
      <w:r w:rsidR="007C6154">
        <w:rPr>
          <w:rFonts w:eastAsia="MS Mincho"/>
          <w:lang w:val="ru-RU" w:eastAsia="ru-RU"/>
        </w:rPr>
        <w:t xml:space="preserve">- </w:t>
      </w:r>
      <w:r w:rsidRPr="000B4E75">
        <w:rPr>
          <w:rFonts w:eastAsia="MS Mincho"/>
          <w:lang w:val="ru-RU" w:eastAsia="ru-RU"/>
        </w:rPr>
        <w:t>Полнофункциональный  асинхронный/синхронный порт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Обратите внимание, что </w:t>
      </w:r>
      <w:r w:rsidRPr="000B4E75">
        <w:rPr>
          <w:rFonts w:ascii="Consolas" w:eastAsia="MS Mincho" w:hAnsi="Consolas"/>
          <w:lang w:val="ru-RU" w:eastAsia="ru-RU"/>
        </w:rPr>
        <w:t>RTSB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ascii="Consolas" w:eastAsia="MS Mincho" w:hAnsi="Consolas"/>
          <w:lang w:val="ru-RU" w:eastAsia="ru-RU"/>
        </w:rPr>
        <w:t>TEND1</w:t>
      </w:r>
      <w:r w:rsidRPr="000B4E75">
        <w:rPr>
          <w:rFonts w:eastAsia="MS Mincho"/>
          <w:lang w:val="ru-RU" w:eastAsia="ru-RU"/>
        </w:rPr>
        <w:t xml:space="preserve"> совместно используют контакт. Возможна любая роль, программируя микросхему </w:t>
      </w:r>
      <w:r w:rsidRPr="00505F1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соответствующим образом.</w:t>
      </w:r>
      <w:r w:rsidRPr="000B4E75">
        <w:rPr>
          <w:rFonts w:eastAsia="MS Mincho"/>
          <w:b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Стандартное програм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>ное обеспечение не использует этот контакт вообще.</w:t>
      </w:r>
    </w:p>
    <w:p w:rsidR="000B4E75" w:rsidRPr="000B4E75" w:rsidRDefault="000B4E75" w:rsidP="008E4A62">
      <w:pPr>
        <w:pStyle w:val="2"/>
      </w:pPr>
      <w:bookmarkStart w:id="204" w:name="_Toc292979700"/>
      <w:bookmarkStart w:id="205" w:name="_Toc361824811"/>
      <w:r w:rsidRPr="000B4E75">
        <w:t xml:space="preserve">9.15 J1 </w:t>
      </w:r>
      <w:r w:rsidR="004220AA">
        <w:t>-</w:t>
      </w:r>
      <w:r w:rsidRPr="000B4E75">
        <w:t xml:space="preserve"> Шина расширения</w:t>
      </w:r>
      <w:bookmarkEnd w:id="204"/>
      <w:bookmarkEnd w:id="205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53"/>
        <w:gridCol w:w="298"/>
        <w:gridCol w:w="2941"/>
        <w:gridCol w:w="327"/>
        <w:gridCol w:w="3370"/>
      </w:tblGrid>
      <w:tr w:rsidR="000B4E75" w:rsidRPr="00F231AE">
        <w:trPr>
          <w:tblHeader/>
        </w:trPr>
        <w:tc>
          <w:tcPr>
            <w:tcW w:w="2953" w:type="dxa"/>
          </w:tcPr>
          <w:p w:rsidR="000B4E75" w:rsidRPr="00F231AE" w:rsidRDefault="000B4E75" w:rsidP="000B4E75">
            <w:pPr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</w:pPr>
            <w:r w:rsidRPr="00F231AE"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  <w:t>Контакт Назначение</w:t>
            </w:r>
          </w:p>
        </w:tc>
        <w:tc>
          <w:tcPr>
            <w:tcW w:w="298" w:type="dxa"/>
          </w:tcPr>
          <w:p w:rsidR="000B4E75" w:rsidRPr="00F231AE" w:rsidRDefault="000B4E75" w:rsidP="000B4E75">
            <w:pPr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</w:pPr>
          </w:p>
        </w:tc>
        <w:tc>
          <w:tcPr>
            <w:tcW w:w="2941" w:type="dxa"/>
          </w:tcPr>
          <w:p w:rsidR="000B4E75" w:rsidRPr="00F231AE" w:rsidRDefault="000B4E75" w:rsidP="000B4E75">
            <w:pPr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</w:pPr>
            <w:r w:rsidRPr="00F231AE"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  <w:t>Контакт Назначение</w:t>
            </w:r>
          </w:p>
        </w:tc>
        <w:tc>
          <w:tcPr>
            <w:tcW w:w="327" w:type="dxa"/>
          </w:tcPr>
          <w:p w:rsidR="000B4E75" w:rsidRPr="00F231AE" w:rsidRDefault="000B4E75" w:rsidP="000B4E75">
            <w:pPr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</w:pPr>
          </w:p>
        </w:tc>
        <w:tc>
          <w:tcPr>
            <w:tcW w:w="3370" w:type="dxa"/>
          </w:tcPr>
          <w:p w:rsidR="000B4E75" w:rsidRPr="00F231AE" w:rsidRDefault="000B4E75" w:rsidP="000B4E75">
            <w:pPr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</w:pPr>
            <w:r w:rsidRPr="00F231AE">
              <w:rPr>
                <w:rFonts w:ascii="Consolas" w:eastAsia="MS Mincho" w:hAnsi="Consolas"/>
                <w:b/>
                <w:sz w:val="20"/>
                <w:szCs w:val="20"/>
                <w:lang w:val="ru-RU" w:eastAsia="ru-RU"/>
              </w:rPr>
              <w:t>Контакт Назначение</w:t>
            </w:r>
          </w:p>
        </w:tc>
      </w:tr>
      <w:tr w:rsidR="000B4E75" w:rsidRPr="00256811">
        <w:tc>
          <w:tcPr>
            <w:tcW w:w="2953" w:type="dxa"/>
          </w:tcPr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1A Ground</w:t>
            </w:r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06" w:name="_Toc292979701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2A D0</w:t>
            </w:r>
            <w:bookmarkEnd w:id="206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07" w:name="_Toc292979702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3A D2</w:t>
            </w:r>
            <w:bookmarkEnd w:id="207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08" w:name="_Toc292979703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4A D4</w:t>
            </w:r>
            <w:bookmarkEnd w:id="208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09" w:name="_Toc292979704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5A D6</w:t>
            </w:r>
            <w:bookmarkEnd w:id="209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0" w:name="_Toc292979705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6A A0</w:t>
            </w:r>
            <w:bookmarkEnd w:id="210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1" w:name="_Toc292979706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7A A2</w:t>
            </w:r>
            <w:bookmarkEnd w:id="211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2" w:name="_Toc292979707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8A A4</w:t>
            </w:r>
            <w:bookmarkEnd w:id="212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3" w:name="_Toc292979708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9A A6</w:t>
            </w:r>
            <w:bookmarkEnd w:id="213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4" w:name="_Toc292979709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10A </w:t>
            </w:r>
            <w:r w:rsidRPr="00256811">
              <w:rPr>
                <w:rFonts w:ascii="Consolas" w:eastAsia="MS Mincho" w:hAnsi="Consolas"/>
                <w:noProof/>
                <w:sz w:val="18"/>
                <w:szCs w:val="18"/>
                <w:lang w:eastAsia="ru-RU"/>
              </w:rPr>
              <w:t>/Mem-Read</w:t>
            </w:r>
            <w:bookmarkEnd w:id="214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5" w:name="_Toc292979710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11A /M1</w:t>
            </w:r>
            <w:bookmarkEnd w:id="215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6" w:name="_Toc292979711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12A /IORQ</w:t>
            </w:r>
            <w:bookmarkEnd w:id="216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7" w:name="_Toc292979712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13A /RST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(reset)</w:t>
            </w:r>
            <w:bookmarkEnd w:id="217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8" w:name="_Toc292979713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14A /TEND0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(DMA 0 End si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g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nal)</w:t>
            </w:r>
            <w:bookmarkEnd w:id="218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19" w:name="_Toc292979714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15A /EXTRQ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 xml:space="preserve"> </w:t>
            </w:r>
            <w:r w:rsidR="00256811" w:rsidRPr="00256811">
              <w:rPr>
                <w:rFonts w:eastAsia="MS Mincho"/>
                <w:sz w:val="18"/>
                <w:szCs w:val="18"/>
                <w:lang w:eastAsia="ru-RU"/>
              </w:rPr>
              <w:t>(</w:t>
            </w:r>
            <w:r w:rsidR="00256811">
              <w:rPr>
                <w:rFonts w:eastAsia="MS Mincho"/>
                <w:sz w:val="18"/>
                <w:szCs w:val="18"/>
                <w:lang w:eastAsia="ru-RU"/>
              </w:rPr>
              <w:t>V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ectored inte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r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rupt)</w:t>
            </w:r>
            <w:bookmarkEnd w:id="219"/>
          </w:p>
          <w:p w:rsidR="000B4E75" w:rsidRPr="00E16CF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0" w:name="_Toc292979715"/>
            <w:r w:rsidRPr="00E16CF1">
              <w:rPr>
                <w:rFonts w:ascii="Consolas" w:eastAsia="MS Mincho" w:hAnsi="Consolas"/>
                <w:sz w:val="18"/>
                <w:szCs w:val="18"/>
                <w:lang w:eastAsia="ru-RU"/>
              </w:rPr>
              <w:t>16A +5V</w:t>
            </w:r>
            <w:bookmarkEnd w:id="220"/>
          </w:p>
        </w:tc>
        <w:tc>
          <w:tcPr>
            <w:tcW w:w="298" w:type="dxa"/>
          </w:tcPr>
          <w:p w:rsidR="000B4E75" w:rsidRPr="00E16CF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</w:p>
        </w:tc>
        <w:tc>
          <w:tcPr>
            <w:tcW w:w="2941" w:type="dxa"/>
          </w:tcPr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1B Ground</w:t>
            </w:r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1" w:name="_Toc292979716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2B A8</w:t>
            </w:r>
            <w:bookmarkEnd w:id="221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2" w:name="_Toc292979717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3B A9</w:t>
            </w:r>
            <w:bookmarkEnd w:id="222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3" w:name="_Toc292979718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4B A10</w:t>
            </w:r>
            <w:bookmarkEnd w:id="223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4" w:name="_Toc292979719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5B A11</w:t>
            </w:r>
            <w:bookmarkEnd w:id="224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5" w:name="_Toc292979720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6B A12</w:t>
            </w:r>
            <w:bookmarkEnd w:id="225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7B A13</w:t>
            </w:r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6" w:name="_Toc292979721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8B A14</w:t>
            </w:r>
            <w:bookmarkEnd w:id="226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7" w:name="_Toc292979722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9B /RAMCS</w:t>
            </w:r>
            <w:bookmarkEnd w:id="227"/>
          </w:p>
          <w:p w:rsidR="000B4E75" w:rsidRPr="00256811" w:rsidRDefault="000B4E75" w:rsidP="000B4E75">
            <w:pPr>
              <w:rPr>
                <w:rFonts w:ascii="Consolas" w:eastAsia="MS Mincho" w:hAnsi="Consolas"/>
                <w:noProof/>
                <w:sz w:val="18"/>
                <w:szCs w:val="18"/>
                <w:lang w:eastAsia="ru-RU"/>
              </w:rPr>
            </w:pPr>
            <w:bookmarkStart w:id="228" w:name="_Toc292979723"/>
            <w:r w:rsidRPr="00256811">
              <w:rPr>
                <w:rFonts w:ascii="Consolas" w:eastAsia="MS Mincho" w:hAnsi="Consolas"/>
                <w:noProof/>
                <w:sz w:val="18"/>
                <w:szCs w:val="18"/>
                <w:lang w:eastAsia="ru-RU"/>
              </w:rPr>
              <w:t>10B /Mem-Write</w:t>
            </w:r>
            <w:bookmarkEnd w:id="228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29" w:name="_Toc292979724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11B /WAIT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(input to CPU)</w:t>
            </w:r>
            <w:bookmarkEnd w:id="229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30" w:name="_Toc292979725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12B /ROMCS</w:t>
            </w:r>
            <w:bookmarkEnd w:id="230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31" w:name="_Toc292979726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13B E</w:t>
            </w:r>
            <w:bookmarkEnd w:id="231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32" w:name="_Toc292979727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14B /TEND1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</w:t>
            </w:r>
            <w:r w:rsidRPr="00505F1B">
              <w:rPr>
                <w:rFonts w:ascii="Consolas" w:eastAsia="MS Mincho" w:hAnsi="Consolas"/>
                <w:sz w:val="18"/>
                <w:szCs w:val="18"/>
                <w:lang w:eastAsia="ru-RU"/>
              </w:rPr>
              <w:t>DMA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 xml:space="preserve"> 1 End si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g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nal)</w:t>
            </w:r>
            <w:bookmarkEnd w:id="232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33" w:name="_Toc292979728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15B PHI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 xml:space="preserve">(main </w:t>
            </w:r>
            <w:r w:rsidRPr="00505F1B">
              <w:rPr>
                <w:rFonts w:ascii="Consolas" w:eastAsia="MS Mincho" w:hAnsi="Consolas"/>
                <w:sz w:val="18"/>
                <w:szCs w:val="18"/>
                <w:lang w:eastAsia="ru-RU"/>
              </w:rPr>
              <w:t>CPU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 xml:space="preserve"> clock)</w:t>
            </w:r>
            <w:bookmarkEnd w:id="233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bookmarkStart w:id="234" w:name="_Toc292979729"/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16B </w:t>
            </w:r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Ground</w:t>
            </w:r>
            <w:bookmarkEnd w:id="234"/>
          </w:p>
        </w:tc>
        <w:tc>
          <w:tcPr>
            <w:tcW w:w="327" w:type="dxa"/>
          </w:tcPr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</w:p>
        </w:tc>
        <w:tc>
          <w:tcPr>
            <w:tcW w:w="3370" w:type="dxa"/>
          </w:tcPr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>1C +5V</w:t>
            </w:r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bookmarkStart w:id="235" w:name="_Toc292979730"/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>2C D1</w:t>
            </w:r>
            <w:bookmarkEnd w:id="235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bookmarkStart w:id="236" w:name="_Toc292979731"/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>3C D3</w:t>
            </w:r>
            <w:bookmarkEnd w:id="236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bookmarkStart w:id="237" w:name="_Toc292979732"/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>4C D5</w:t>
            </w:r>
            <w:bookmarkEnd w:id="237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val="ru-RU" w:eastAsia="ru-RU"/>
              </w:rPr>
            </w:pPr>
            <w:bookmarkStart w:id="238" w:name="_Toc292979733"/>
            <w:r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>5C D7</w:t>
            </w:r>
            <w:bookmarkEnd w:id="238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39" w:name="_Toc292979734"/>
            <w:r w:rsidRPr="00E16CF1">
              <w:rPr>
                <w:rFonts w:ascii="Consolas" w:eastAsia="MS Mincho" w:hAnsi="Consolas"/>
                <w:sz w:val="18"/>
                <w:szCs w:val="18"/>
                <w:lang w:val="ru-RU"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6C A1</w:t>
            </w:r>
            <w:bookmarkEnd w:id="239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0" w:name="_Toc292979735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7C A3</w:t>
            </w:r>
            <w:bookmarkEnd w:id="240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1" w:name="_Toc292979736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8C A5</w:t>
            </w:r>
            <w:bookmarkEnd w:id="241"/>
          </w:p>
          <w:p w:rsidR="000B4E75" w:rsidRPr="00256811" w:rsidRDefault="00256811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2" w:name="_Toc292979737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 </w:t>
            </w:r>
            <w:r w:rsidR="000B4E75"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9C A7</w:t>
            </w:r>
            <w:bookmarkEnd w:id="242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3" w:name="_Toc292979738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10C Ground</w:t>
            </w:r>
            <w:bookmarkEnd w:id="243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4" w:name="_Toc292979739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11C /RD</w:t>
            </w:r>
            <w:bookmarkEnd w:id="244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5" w:name="_Toc292979740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12C /WR</w:t>
            </w:r>
            <w:bookmarkEnd w:id="245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6" w:name="_Toc292979741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13C /INT0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(dedicated i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n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terrupt)</w:t>
            </w:r>
            <w:bookmarkEnd w:id="246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7" w:name="_Toc292979742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14C IEI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(daisy-chain interrupt en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a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ble in)</w:t>
            </w:r>
            <w:bookmarkEnd w:id="247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bookmarkStart w:id="248" w:name="_Toc292979743"/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 xml:space="preserve">15C IEO </w:t>
            </w:r>
            <w:r w:rsidRPr="00256811">
              <w:rPr>
                <w:rFonts w:eastAsia="MS Mincho"/>
                <w:sz w:val="18"/>
                <w:szCs w:val="18"/>
                <w:lang w:eastAsia="ru-RU"/>
              </w:rPr>
              <w:t>(daisy-chain out)</w:t>
            </w:r>
            <w:bookmarkEnd w:id="248"/>
          </w:p>
          <w:p w:rsidR="000B4E75" w:rsidRPr="00256811" w:rsidRDefault="000B4E75" w:rsidP="000B4E75">
            <w:pPr>
              <w:rPr>
                <w:rFonts w:ascii="Consolas" w:eastAsia="MS Mincho" w:hAnsi="Consolas"/>
                <w:sz w:val="18"/>
                <w:szCs w:val="18"/>
                <w:lang w:eastAsia="ru-RU"/>
              </w:rPr>
            </w:pPr>
            <w:r w:rsidRPr="00256811">
              <w:rPr>
                <w:rFonts w:ascii="Consolas" w:eastAsia="MS Mincho" w:hAnsi="Consolas"/>
                <w:sz w:val="18"/>
                <w:szCs w:val="18"/>
                <w:lang w:eastAsia="ru-RU"/>
              </w:rPr>
              <w:t>16C Ground</w:t>
            </w:r>
          </w:p>
        </w:tc>
      </w:tr>
    </w:tbl>
    <w:p w:rsidR="000B4E75" w:rsidRPr="000B4E75" w:rsidRDefault="000B4E75" w:rsidP="000B4E75">
      <w:pPr>
        <w:spacing w:before="120"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 </w:t>
      </w:r>
      <w:r w:rsidR="00CD1098" w:rsidRPr="000B4E75">
        <w:rPr>
          <w:rFonts w:eastAsia="MS Mincho"/>
          <w:lang w:val="ru-RU" w:eastAsia="ru-RU"/>
        </w:rPr>
        <w:t>сущности,</w:t>
      </w:r>
      <w:r w:rsidRPr="000B4E75">
        <w:rPr>
          <w:rFonts w:eastAsia="MS Mincho"/>
          <w:lang w:val="ru-RU" w:eastAsia="ru-RU"/>
        </w:rPr>
        <w:t xml:space="preserve"> на эти контакты выведено подмножество шины </w:t>
      </w:r>
      <w:r w:rsidRPr="00505F1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>. Линии не буферизиров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ны, и не предназначены</w:t>
      </w:r>
      <w:r w:rsidR="007C6154">
        <w:rPr>
          <w:rFonts w:eastAsia="MS Mincho"/>
          <w:lang w:val="ru-RU" w:eastAsia="ru-RU"/>
        </w:rPr>
        <w:t xml:space="preserve"> для </w:t>
      </w:r>
      <w:r w:rsidRPr="000B4E75">
        <w:rPr>
          <w:rFonts w:eastAsia="MS Mincho"/>
          <w:lang w:val="ru-RU" w:eastAsia="ru-RU"/>
        </w:rPr>
        <w:t>управл</w:t>
      </w:r>
      <w:r w:rsidR="007C6154">
        <w:rPr>
          <w:rFonts w:eastAsia="MS Mincho"/>
          <w:lang w:val="ru-RU" w:eastAsia="ru-RU"/>
        </w:rPr>
        <w:t>ения</w:t>
      </w:r>
      <w:r w:rsidRPr="000B4E75">
        <w:rPr>
          <w:rFonts w:eastAsia="MS Mincho"/>
          <w:lang w:val="ru-RU" w:eastAsia="ru-RU"/>
        </w:rPr>
        <w:t xml:space="preserve"> длинными линиями платы.</w:t>
      </w:r>
    </w:p>
    <w:p w:rsidR="000B4E75" w:rsidRPr="000B4E75" w:rsidRDefault="000B4E75" w:rsidP="000B4E75">
      <w:pPr>
        <w:spacing w:before="120"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Назначения контактов таковы, что для основных функций ввода-вывода используются тол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 xml:space="preserve">ко два внешних ряда разъема. Это позволяет использовать более дешевые </w:t>
      </w:r>
      <w:r w:rsidR="007C6154" w:rsidRPr="000B4E75">
        <w:rPr>
          <w:rFonts w:eastAsia="MS Mincho"/>
          <w:lang w:val="ru-RU" w:eastAsia="ru-RU"/>
        </w:rPr>
        <w:t>2</w:t>
      </w:r>
      <w:r w:rsidR="007C6154">
        <w:rPr>
          <w:rFonts w:eastAsia="MS Mincho"/>
          <w:lang w:val="ru-RU" w:eastAsia="ru-RU"/>
        </w:rPr>
        <w:t>-ух</w:t>
      </w:r>
      <w:r w:rsidR="007C6154" w:rsidRPr="000B4E75">
        <w:rPr>
          <w:rFonts w:eastAsia="MS Mincho"/>
          <w:lang w:val="ru-RU" w:eastAsia="ru-RU"/>
        </w:rPr>
        <w:t xml:space="preserve"> ряд</w:t>
      </w:r>
      <w:r w:rsidR="007C6154">
        <w:rPr>
          <w:rFonts w:eastAsia="MS Mincho"/>
          <w:lang w:val="ru-RU" w:eastAsia="ru-RU"/>
        </w:rPr>
        <w:t>ные</w:t>
      </w:r>
      <w:r w:rsidR="007C6154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раз</w:t>
      </w:r>
      <w:r w:rsidRPr="000B4E75">
        <w:rPr>
          <w:rFonts w:eastAsia="MS Mincho"/>
          <w:lang w:val="ru-RU" w:eastAsia="ru-RU"/>
        </w:rPr>
        <w:t>ъ</w:t>
      </w:r>
      <w:r w:rsidR="007C6154">
        <w:rPr>
          <w:rFonts w:eastAsia="MS Mincho"/>
          <w:lang w:val="ru-RU" w:eastAsia="ru-RU"/>
        </w:rPr>
        <w:t>емы</w:t>
      </w:r>
      <w:r w:rsidRPr="000B4E75">
        <w:rPr>
          <w:rFonts w:eastAsia="MS Mincho"/>
          <w:lang w:val="ru-RU" w:eastAsia="ru-RU"/>
        </w:rPr>
        <w:t>. Центральный ряд необходим только, когда страница памяти отображается на внешней плате.</w:t>
      </w:r>
    </w:p>
    <w:p w:rsidR="000B4E75" w:rsidRPr="000B4E75" w:rsidRDefault="000B4E75" w:rsidP="000B4E75">
      <w:pPr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lastRenderedPageBreak/>
        <w:t>Предполагаемая ответная часть разъема</w:t>
      </w:r>
      <w:r w:rsidR="00CD1098">
        <w:rPr>
          <w:rFonts w:eastAsia="MS Mincho"/>
          <w:lang w:val="ru-RU" w:eastAsia="ru-RU"/>
        </w:rPr>
        <w:t xml:space="preserve"> имеет</w:t>
      </w:r>
      <w:r w:rsidRPr="000B4E75">
        <w:rPr>
          <w:rFonts w:eastAsia="MS Mincho"/>
          <w:lang w:val="ru-RU" w:eastAsia="ru-RU"/>
        </w:rPr>
        <w:t xml:space="preserve"> тот же Half-DIN41612 формат, с накруткой хвостов. Они спаяны через плату расширения и вклю</w:t>
      </w:r>
      <w:r w:rsidR="00CD1098">
        <w:rPr>
          <w:rFonts w:eastAsia="MS Mincho"/>
          <w:lang w:val="ru-RU" w:eastAsia="ru-RU"/>
        </w:rPr>
        <w:t xml:space="preserve">чены в </w:t>
      </w:r>
      <w:r w:rsidR="00CD1098" w:rsidRPr="001B680F">
        <w:rPr>
          <w:rFonts w:ascii="Consolas" w:eastAsia="MS Mincho" w:hAnsi="Consolas"/>
          <w:lang w:val="ru-RU" w:eastAsia="ru-RU"/>
        </w:rPr>
        <w:t>J1</w:t>
      </w:r>
      <w:r w:rsidR="00CD1098">
        <w:rPr>
          <w:rFonts w:eastAsia="MS Mincho"/>
          <w:lang w:val="ru-RU" w:eastAsia="ru-RU"/>
        </w:rPr>
        <w:t>. Этот прием позволяет</w:t>
      </w:r>
      <w:r w:rsidRPr="000B4E75">
        <w:rPr>
          <w:rFonts w:eastAsia="MS Mincho"/>
          <w:lang w:val="ru-RU" w:eastAsia="ru-RU"/>
        </w:rPr>
        <w:t>, е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ли требуется, нескольким платам расширения, быть уложенным друг на друга.</w:t>
      </w:r>
    </w:p>
    <w:p w:rsidR="000B4E75" w:rsidRPr="000B4E75" w:rsidRDefault="000B4E75" w:rsidP="000B4E75">
      <w:pPr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Контакт </w:t>
      </w:r>
      <w:r w:rsidRPr="001B680F">
        <w:rPr>
          <w:rFonts w:ascii="Consolas" w:eastAsia="MS Mincho" w:hAnsi="Consolas"/>
          <w:lang w:val="ru-RU" w:eastAsia="ru-RU"/>
        </w:rPr>
        <w:t>IEO</w:t>
      </w:r>
      <w:r w:rsidRPr="000B4E75">
        <w:rPr>
          <w:rFonts w:eastAsia="MS Mincho"/>
          <w:lang w:val="ru-RU" w:eastAsia="ru-RU"/>
        </w:rPr>
        <w:t xml:space="preserve"> не соединен на плате </w:t>
      </w:r>
      <w:r w:rsidRPr="00505F1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>. Он предназначен для использования платами расш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рения, позволяя гирляндной цепи быть распространенной максимум через две платы расш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рения. Метод показан ниже:</w:t>
      </w:r>
    </w:p>
    <w:p w:rsidR="000B4E75" w:rsidRPr="000B4E75" w:rsidRDefault="007E2C8B" w:rsidP="000964E7">
      <w:pPr>
        <w:jc w:val="center"/>
        <w:rPr>
          <w:rFonts w:ascii="Cambria" w:eastAsia="MS Mincho" w:hAnsi="Cambria"/>
          <w:lang w:val="ru-RU" w:eastAsia="ru-RU"/>
        </w:rPr>
      </w:pPr>
      <w:r>
        <w:object w:dxaOrig="14128" w:dyaOrig="4262">
          <v:shape id="_x0000_i1034" type="#_x0000_t75" style="width:353.35pt;height:106.2pt" o:ole="">
            <v:imagedata r:id="rId14" o:title=""/>
          </v:shape>
          <o:OLEObject Type="Embed" ProgID="Visio.Drawing.11" ShapeID="_x0000_i1034" DrawAspect="Content" ObjectID="_1575899087" r:id="rId15"/>
        </w:object>
      </w:r>
    </w:p>
    <w:p w:rsidR="000B4E75" w:rsidRPr="000B4E75" w:rsidRDefault="000B4E75" w:rsidP="001B680F">
      <w:pPr>
        <w:spacing w:before="120"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У каждой платы расширения есть 2 перемычки, </w:t>
      </w:r>
      <w:r w:rsidRPr="001B680F">
        <w:rPr>
          <w:rFonts w:ascii="Consolas" w:eastAsia="MS Mincho" w:hAnsi="Consolas"/>
          <w:lang w:val="ru-RU" w:eastAsia="ru-RU"/>
        </w:rPr>
        <w:t>J1</w:t>
      </w:r>
      <w:r w:rsidRPr="000B4E75">
        <w:rPr>
          <w:rFonts w:eastAsia="MS Mincho"/>
          <w:lang w:val="ru-RU" w:eastAsia="ru-RU"/>
        </w:rPr>
        <w:t xml:space="preserve"> и </w:t>
      </w:r>
      <w:r w:rsidRPr="001B680F">
        <w:rPr>
          <w:rFonts w:ascii="Consolas" w:eastAsia="MS Mincho" w:hAnsi="Consolas"/>
          <w:lang w:val="ru-RU" w:eastAsia="ru-RU"/>
        </w:rPr>
        <w:t>J2</w:t>
      </w:r>
      <w:r w:rsidRPr="000B4E75">
        <w:rPr>
          <w:rFonts w:eastAsia="MS Mincho"/>
          <w:lang w:val="ru-RU" w:eastAsia="ru-RU"/>
        </w:rPr>
        <w:t>. Можно заметить, что, устанавл</w:t>
      </w:r>
      <w:r w:rsidRPr="000B4E75">
        <w:rPr>
          <w:rFonts w:eastAsia="MS Mincho"/>
          <w:lang w:val="ru-RU" w:eastAsia="ru-RU"/>
        </w:rPr>
        <w:t>и</w:t>
      </w:r>
      <w:r w:rsidRPr="000B4E75">
        <w:rPr>
          <w:rFonts w:eastAsia="MS Mincho"/>
          <w:lang w:val="ru-RU" w:eastAsia="ru-RU"/>
        </w:rPr>
        <w:t>вая эти перемычки</w:t>
      </w:r>
      <w:r w:rsidR="00CD1098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как показано</w:t>
      </w:r>
      <w:r w:rsidR="00CD1098">
        <w:rPr>
          <w:rFonts w:eastAsia="MS Mincho"/>
          <w:lang w:val="ru-RU" w:eastAsia="ru-RU"/>
        </w:rPr>
        <w:t xml:space="preserve"> выше</w:t>
      </w:r>
      <w:r w:rsidRPr="000B4E75">
        <w:rPr>
          <w:rFonts w:eastAsia="MS Mincho"/>
          <w:lang w:val="ru-RU" w:eastAsia="ru-RU"/>
        </w:rPr>
        <w:t>, возможна гирляндная цепь до двух плат расширения векторного прерывания.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Выход </w:t>
      </w:r>
      <w:r w:rsidR="00F956A8" w:rsidRPr="000B4E75">
        <w:rPr>
          <w:rFonts w:eastAsia="MS Mincho"/>
          <w:lang w:val="ru-RU" w:eastAsia="ru-RU"/>
        </w:rPr>
        <w:t>"</w:t>
      </w:r>
      <w:r w:rsidRPr="001B680F">
        <w:rPr>
          <w:rFonts w:ascii="Consolas" w:eastAsia="MS Mincho" w:hAnsi="Consolas"/>
          <w:lang w:val="ru-RU" w:eastAsia="ru-RU"/>
        </w:rPr>
        <w:t>Е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тактового сигнала может использоваться для стробирования сигналов </w:t>
      </w:r>
      <w:r w:rsidRPr="001B680F">
        <w:rPr>
          <w:rFonts w:ascii="Consolas" w:eastAsia="MS Mincho" w:hAnsi="Consolas"/>
          <w:lang w:val="ru-RU" w:eastAsia="ru-RU"/>
        </w:rPr>
        <w:t>/RD</w:t>
      </w:r>
      <w:r w:rsidRPr="000B4E75">
        <w:rPr>
          <w:rFonts w:eastAsia="MS Mincho"/>
          <w:lang w:val="ru-RU" w:eastAsia="ru-RU"/>
        </w:rPr>
        <w:t xml:space="preserve"> и </w:t>
      </w:r>
      <w:r w:rsidRPr="001B680F">
        <w:rPr>
          <w:rFonts w:ascii="Consolas" w:eastAsia="MS Mincho" w:hAnsi="Consolas"/>
          <w:lang w:val="ru-RU" w:eastAsia="ru-RU"/>
        </w:rPr>
        <w:t>/WR</w:t>
      </w:r>
      <w:r w:rsidRPr="000B4E75">
        <w:rPr>
          <w:rFonts w:eastAsia="MS Mincho"/>
          <w:lang w:val="ru-RU" w:eastAsia="ru-RU"/>
        </w:rPr>
        <w:t>, как это описано для комбинированной микросхем</w:t>
      </w:r>
      <w:r w:rsidR="00CD1098">
        <w:rPr>
          <w:rFonts w:eastAsia="MS Mincho"/>
          <w:lang w:val="ru-RU" w:eastAsia="ru-RU"/>
        </w:rPr>
        <w:t>ы</w:t>
      </w:r>
      <w:r w:rsidRPr="000B4E75">
        <w:rPr>
          <w:rFonts w:eastAsia="MS Mincho"/>
          <w:lang w:val="ru-RU" w:eastAsia="ru-RU"/>
        </w:rPr>
        <w:t xml:space="preserve"> ввода-вывода. Он также обесп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чивает удобные такты, чтобы контролировать логический анализатор. Для этой цели уместно 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пользовать задний фронт, используя только один такт (с действительно имеющимися да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ными) за цикл шины. Если используется анализатор логики, примите во внимание, что д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ступ </w:t>
      </w:r>
      <w:r w:rsidRPr="00505F1B">
        <w:rPr>
          <w:rFonts w:ascii="Consolas" w:eastAsia="MS Mincho" w:hAnsi="Consolas"/>
          <w:lang w:val="ru-RU" w:eastAsia="ru-RU"/>
        </w:rPr>
        <w:t>ЦП</w:t>
      </w:r>
      <w:r w:rsidRPr="000B4E75">
        <w:rPr>
          <w:rFonts w:eastAsia="MS Mincho"/>
          <w:lang w:val="ru-RU" w:eastAsia="ru-RU"/>
        </w:rPr>
        <w:t xml:space="preserve"> к внутренним микросхемам обычно не генерирует внешние циклы шины.</w:t>
      </w:r>
    </w:p>
    <w:p w:rsidR="000B4E75" w:rsidRPr="000B4E75" w:rsidRDefault="000B4E75" w:rsidP="00116409">
      <w:pPr>
        <w:pStyle w:val="1"/>
      </w:pPr>
      <w:bookmarkStart w:id="249" w:name="_Toc292979744"/>
      <w:bookmarkStart w:id="250" w:name="_Toc361824812"/>
      <w:r w:rsidRPr="000B4E75">
        <w:t>10 Программное обеспечение</w:t>
      </w:r>
      <w:bookmarkEnd w:id="249"/>
      <w:bookmarkEnd w:id="250"/>
    </w:p>
    <w:p w:rsidR="000B4E75" w:rsidRPr="000B4E75" w:rsidRDefault="000B4E75" w:rsidP="00116409">
      <w:pPr>
        <w:pStyle w:val="2"/>
      </w:pPr>
      <w:bookmarkStart w:id="251" w:name="_Toc292979745"/>
      <w:bookmarkStart w:id="252" w:name="_10.1_Z-System_и"/>
      <w:bookmarkStart w:id="253" w:name="_Toc361824813"/>
      <w:bookmarkEnd w:id="252"/>
      <w:r w:rsidRPr="000B4E75">
        <w:t xml:space="preserve">10.1 </w:t>
      </w:r>
      <w:r w:rsidR="000D2104" w:rsidRPr="000D2104">
        <w:rPr>
          <w:lang w:val="en-US"/>
        </w:rPr>
        <w:t>Z-System</w:t>
      </w:r>
      <w:r w:rsidRPr="000B4E75">
        <w:t xml:space="preserve"> и ZSDOS</w:t>
      </w:r>
      <w:bookmarkEnd w:id="251"/>
      <w:bookmarkEnd w:id="253"/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Для этого нового выпуска P112 </w:t>
      </w:r>
      <w:r w:rsidR="002C56DA">
        <w:rPr>
          <w:rFonts w:eastAsia="MS Mincho"/>
          <w:lang w:val="ru-RU" w:eastAsia="ru-RU"/>
        </w:rPr>
        <w:t xml:space="preserve">Терри </w:t>
      </w:r>
      <w:r w:rsidR="002C56DA" w:rsidRPr="002C56DA">
        <w:rPr>
          <w:rFonts w:eastAsia="MS Mincho"/>
          <w:noProof/>
          <w:lang w:val="ru-RU" w:eastAsia="ru-RU"/>
        </w:rPr>
        <w:t>Гульчиньски</w:t>
      </w:r>
      <w:r w:rsidR="002C56DA" w:rsidRPr="002C56DA">
        <w:rPr>
          <w:rFonts w:eastAsia="MS Mincho"/>
          <w:lang w:val="ru-RU" w:eastAsia="ru-RU"/>
        </w:rPr>
        <w:t xml:space="preserve"> </w:t>
      </w:r>
      <w:r w:rsidR="002C56DA">
        <w:rPr>
          <w:rFonts w:eastAsia="MS Mincho"/>
          <w:lang w:eastAsia="ru-RU"/>
        </w:rPr>
        <w:t>{</w:t>
      </w:r>
      <w:r w:rsidRPr="000B4E75">
        <w:rPr>
          <w:rFonts w:eastAsia="MS Mincho"/>
          <w:noProof/>
          <w:lang w:eastAsia="ru-RU"/>
        </w:rPr>
        <w:t>Terry</w:t>
      </w:r>
      <w:r w:rsidRPr="000B4E75">
        <w:rPr>
          <w:rFonts w:eastAsia="MS Mincho"/>
          <w:noProof/>
          <w:lang w:val="ru-RU" w:eastAsia="ru-RU"/>
        </w:rPr>
        <w:t xml:space="preserve"> </w:t>
      </w:r>
      <w:r w:rsidRPr="000B4E75">
        <w:rPr>
          <w:rFonts w:eastAsia="MS Mincho"/>
          <w:noProof/>
          <w:lang w:eastAsia="ru-RU"/>
        </w:rPr>
        <w:t>Gulczynski</w:t>
      </w:r>
      <w:r w:rsidR="002C56DA">
        <w:rPr>
          <w:rFonts w:eastAsia="MS Mincho"/>
          <w:noProof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кропотливо подгот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вил ряд систе</w:t>
      </w:r>
      <w:r w:rsidRPr="000B4E75">
        <w:rPr>
          <w:rFonts w:eastAsia="MS Mincho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ных дисков на основе </w:t>
      </w:r>
      <w:r w:rsidRPr="009F61C7">
        <w:rPr>
          <w:rFonts w:eastAsia="MS Mincho"/>
          <w:lang w:val="ru-RU" w:eastAsia="ru-RU"/>
        </w:rPr>
        <w:t>Z-</w:t>
      </w:r>
      <w:r w:rsidR="009F61C7" w:rsidRPr="009F61C7">
        <w:rPr>
          <w:rFonts w:eastAsia="MS Mincho"/>
          <w:lang w:eastAsia="ru-RU"/>
        </w:rPr>
        <w:t>S</w:t>
      </w:r>
      <w:r w:rsidR="00DA5BC0" w:rsidRPr="009F61C7">
        <w:rPr>
          <w:rFonts w:eastAsia="MS Mincho"/>
          <w:lang w:eastAsia="ru-RU"/>
        </w:rPr>
        <w:t>ystem</w:t>
      </w:r>
      <w:r w:rsidRPr="000B4E75">
        <w:rPr>
          <w:rFonts w:eastAsia="MS Mincho"/>
          <w:lang w:val="ru-RU" w:eastAsia="ru-RU"/>
        </w:rPr>
        <w:t xml:space="preserve">. </w:t>
      </w:r>
      <w:r w:rsidR="009F61C7" w:rsidRPr="009F61C7">
        <w:rPr>
          <w:rFonts w:eastAsia="MS Mincho"/>
          <w:lang w:val="ru-RU" w:eastAsia="ru-RU"/>
        </w:rPr>
        <w:t>Z-</w:t>
      </w:r>
      <w:r w:rsidR="009F61C7" w:rsidRPr="009F61C7">
        <w:rPr>
          <w:rFonts w:eastAsia="MS Mincho"/>
          <w:lang w:eastAsia="ru-RU"/>
        </w:rPr>
        <w:t>System</w:t>
      </w:r>
      <w:r w:rsidRPr="000B4E75">
        <w:rPr>
          <w:rFonts w:eastAsia="MS Mincho"/>
          <w:lang w:val="ru-RU" w:eastAsia="ru-RU"/>
        </w:rPr>
        <w:t xml:space="preserve"> (или </w:t>
      </w:r>
      <w:r w:rsidRPr="00F93E72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 xml:space="preserve">) является 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>двойником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</w:t>
      </w:r>
      <w:r w:rsidRPr="00F93E72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F93E72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 с большим количеством очень полезных улучшений. В </w:t>
      </w:r>
      <w:r w:rsidR="009F61C7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ашем наборе присутствует з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грузо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 xml:space="preserve">ный диск. Он содержит большинство обычных утилит </w:t>
      </w:r>
      <w:r w:rsidRPr="00F93E72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>, а также навороченное прил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жение </w:t>
      </w:r>
      <w:r w:rsidR="00F956A8" w:rsidRPr="000B4E75">
        <w:rPr>
          <w:rFonts w:eastAsia="MS Mincho"/>
          <w:lang w:val="ru-RU" w:eastAsia="ru-RU"/>
        </w:rPr>
        <w:t>"</w:t>
      </w:r>
      <w:r w:rsidRPr="00F93E72">
        <w:rPr>
          <w:rFonts w:ascii="Consolas" w:eastAsia="MS Mincho" w:hAnsi="Consolas"/>
          <w:lang w:val="ru-RU" w:eastAsia="ru-RU"/>
        </w:rPr>
        <w:t>HELP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. Просто введите </w:t>
      </w:r>
      <w:r w:rsidR="00F956A8" w:rsidRPr="000B4E75">
        <w:rPr>
          <w:rFonts w:eastAsia="MS Mincho"/>
          <w:lang w:val="ru-RU" w:eastAsia="ru-RU"/>
        </w:rPr>
        <w:t>"</w:t>
      </w:r>
      <w:r w:rsidRPr="00F93E72">
        <w:rPr>
          <w:rFonts w:ascii="Consolas" w:eastAsia="MS Mincho" w:hAnsi="Consolas"/>
          <w:lang w:val="ru-RU" w:eastAsia="ru-RU"/>
        </w:rPr>
        <w:t>HELP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командной строке, чтобы использовать его. Полная док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 xml:space="preserve">ментация находится на </w:t>
      </w:r>
      <w:r w:rsidRPr="00505F1B">
        <w:rPr>
          <w:rFonts w:ascii="Consolas" w:eastAsia="MS Mincho" w:hAnsi="Consolas"/>
          <w:lang w:val="ru-RU" w:eastAsia="ru-RU"/>
        </w:rPr>
        <w:t>CD</w:t>
      </w:r>
      <w:r w:rsidRPr="000B4E75">
        <w:rPr>
          <w:rFonts w:eastAsia="MS Mincho"/>
          <w:lang w:val="ru-RU" w:eastAsia="ru-RU"/>
        </w:rPr>
        <w:t xml:space="preserve"> c документацией в файле </w:t>
      </w:r>
      <w:r w:rsidRPr="00F956A8">
        <w:rPr>
          <w:rFonts w:ascii="Consolas" w:eastAsia="MS Mincho" w:hAnsi="Consolas"/>
          <w:lang w:val="ru-RU" w:eastAsia="ru-RU"/>
        </w:rPr>
        <w:t>PDF</w:t>
      </w:r>
      <w:r w:rsidRPr="000B4E75">
        <w:rPr>
          <w:rFonts w:eastAsia="MS Mincho"/>
          <w:lang w:val="ru-RU" w:eastAsia="ru-RU"/>
        </w:rPr>
        <w:t xml:space="preserve"> </w:t>
      </w:r>
      <w:r w:rsidRPr="000D2104">
        <w:rPr>
          <w:rFonts w:ascii="Consolas" w:eastAsia="MS Mincho" w:hAnsi="Consolas"/>
          <w:lang w:val="ru-RU" w:eastAsia="ru-RU"/>
        </w:rPr>
        <w:t>zsdos.pdf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F93E72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 xml:space="preserve"> авторские права ©1986, 1987, 1988 </w:t>
      </w:r>
      <w:r w:rsidR="00E156E8" w:rsidRPr="00080D35">
        <w:rPr>
          <w:rFonts w:eastAsia="MS Mincho"/>
          <w:lang w:val="ru-RU" w:eastAsia="ru-RU"/>
        </w:rPr>
        <w:t>Гарольд</w:t>
      </w:r>
      <w:r w:rsidR="00E156E8" w:rsidRPr="00080D35">
        <w:t xml:space="preserve"> </w:t>
      </w:r>
      <w:r w:rsidR="00707DA1" w:rsidRPr="00080D35">
        <w:rPr>
          <w:lang w:val="ru-RU"/>
        </w:rPr>
        <w:t xml:space="preserve">Ф. </w:t>
      </w:r>
      <w:r w:rsidR="00E156E8" w:rsidRPr="00080D35">
        <w:rPr>
          <w:rFonts w:eastAsia="MS Mincho"/>
          <w:lang w:val="ru-RU" w:eastAsia="ru-RU"/>
        </w:rPr>
        <w:t>Бауэр</w:t>
      </w:r>
      <w:r w:rsidR="00E156E8" w:rsidRPr="00E156E8">
        <w:rPr>
          <w:rFonts w:eastAsia="MS Mincho"/>
          <w:lang w:val="ru-RU" w:eastAsia="ru-RU"/>
        </w:rPr>
        <w:t xml:space="preserve"> </w:t>
      </w:r>
      <w:r w:rsidR="00707DA1">
        <w:rPr>
          <w:rFonts w:eastAsia="MS Mincho"/>
          <w:lang w:eastAsia="ru-RU"/>
        </w:rPr>
        <w:t>{</w:t>
      </w:r>
      <w:r w:rsidRPr="000B4E75">
        <w:rPr>
          <w:rFonts w:eastAsia="MS Mincho"/>
          <w:lang w:eastAsia="ru-RU"/>
        </w:rPr>
        <w:t>Harold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F</w:t>
      </w:r>
      <w:r w:rsidRPr="000B4E75">
        <w:rPr>
          <w:rFonts w:eastAsia="MS Mincho"/>
          <w:lang w:val="ru-RU" w:eastAsia="ru-RU"/>
        </w:rPr>
        <w:t xml:space="preserve">. </w:t>
      </w:r>
      <w:r w:rsidRPr="000B4E75">
        <w:rPr>
          <w:rFonts w:eastAsia="MS Mincho"/>
          <w:lang w:eastAsia="ru-RU"/>
        </w:rPr>
        <w:t>Bower</w:t>
      </w:r>
      <w:r w:rsidR="00707DA1">
        <w:rPr>
          <w:rFonts w:eastAsia="MS Mincho"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и</w:t>
      </w:r>
      <w:r w:rsidR="00080D35">
        <w:rPr>
          <w:rFonts w:eastAsia="MS Mincho"/>
          <w:lang w:val="ru-RU" w:eastAsia="ru-RU"/>
        </w:rPr>
        <w:t xml:space="preserve"> </w:t>
      </w:r>
      <w:r w:rsidR="006F6633" w:rsidRPr="00586902">
        <w:rPr>
          <w:rFonts w:eastAsia="MS Mincho"/>
          <w:noProof/>
          <w:lang w:val="ru-RU" w:eastAsia="ru-RU"/>
        </w:rPr>
        <w:t>Кэмерон</w:t>
      </w:r>
      <w:r w:rsidRPr="00586902">
        <w:rPr>
          <w:rFonts w:eastAsia="MS Mincho"/>
          <w:noProof/>
          <w:lang w:val="ru-RU" w:eastAsia="ru-RU"/>
        </w:rPr>
        <w:t xml:space="preserve"> </w:t>
      </w:r>
      <w:r w:rsidR="00586902" w:rsidRPr="00586902">
        <w:rPr>
          <w:rFonts w:eastAsia="MS Mincho"/>
          <w:noProof/>
          <w:lang w:val="ru-RU" w:eastAsia="ru-RU"/>
        </w:rPr>
        <w:t xml:space="preserve">В. </w:t>
      </w:r>
      <w:r w:rsidR="00B15008" w:rsidRPr="00586902">
        <w:rPr>
          <w:rFonts w:eastAsia="MS Mincho"/>
          <w:noProof/>
          <w:lang w:val="ru-RU" w:eastAsia="ru-RU"/>
        </w:rPr>
        <w:t>Коттрелл</w:t>
      </w:r>
      <w:r w:rsidR="00B15008" w:rsidRPr="00B15008">
        <w:rPr>
          <w:rFonts w:eastAsia="MS Mincho"/>
          <w:lang w:val="ru-RU" w:eastAsia="ru-RU"/>
        </w:rPr>
        <w:t xml:space="preserve"> </w:t>
      </w:r>
      <w:r w:rsidR="00B150C7">
        <w:rPr>
          <w:rFonts w:eastAsia="MS Mincho"/>
          <w:lang w:eastAsia="ru-RU"/>
        </w:rPr>
        <w:t>{</w:t>
      </w:r>
      <w:r w:rsidRPr="000B4E75">
        <w:rPr>
          <w:rFonts w:eastAsia="MS Mincho"/>
          <w:noProof/>
          <w:lang w:eastAsia="ru-RU"/>
        </w:rPr>
        <w:t>Cameron</w:t>
      </w:r>
      <w:r w:rsidRPr="000B4E75">
        <w:rPr>
          <w:rFonts w:eastAsia="MS Mincho"/>
          <w:noProof/>
          <w:lang w:val="ru-RU" w:eastAsia="ru-RU"/>
        </w:rPr>
        <w:t xml:space="preserve"> </w:t>
      </w:r>
      <w:r w:rsidRPr="000B4E75">
        <w:rPr>
          <w:rFonts w:eastAsia="MS Mincho"/>
          <w:noProof/>
          <w:lang w:eastAsia="ru-RU"/>
        </w:rPr>
        <w:t>W</w:t>
      </w:r>
      <w:r w:rsidRPr="000B4E75">
        <w:rPr>
          <w:rFonts w:eastAsia="MS Mincho"/>
          <w:noProof/>
          <w:lang w:val="ru-RU" w:eastAsia="ru-RU"/>
        </w:rPr>
        <w:t xml:space="preserve">. </w:t>
      </w:r>
      <w:r w:rsidRPr="000B4E75">
        <w:rPr>
          <w:rFonts w:eastAsia="MS Mincho"/>
          <w:noProof/>
          <w:lang w:eastAsia="ru-RU"/>
        </w:rPr>
        <w:t>Cotrill</w:t>
      </w:r>
      <w:r w:rsidR="00B150C7">
        <w:rPr>
          <w:rFonts w:eastAsia="MS Mincho"/>
          <w:noProof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и выпущена под </w:t>
      </w:r>
      <w:r w:rsidRPr="00F93E72">
        <w:rPr>
          <w:rFonts w:ascii="Consolas" w:eastAsia="MS Mincho" w:hAnsi="Consolas"/>
          <w:lang w:val="ru-RU" w:eastAsia="ru-RU"/>
        </w:rPr>
        <w:t>GNU</w:t>
      </w:r>
      <w:r w:rsidRPr="000B4E75">
        <w:rPr>
          <w:rFonts w:eastAsia="MS Mincho"/>
          <w:lang w:val="ru-RU" w:eastAsia="ru-RU"/>
        </w:rPr>
        <w:t xml:space="preserve"> общей публичной лицензией. См. по</w:t>
      </w:r>
      <w:r w:rsidRPr="000B4E75">
        <w:rPr>
          <w:rFonts w:eastAsia="MS Mincho"/>
          <w:lang w:val="ru-RU" w:eastAsia="ru-RU"/>
        </w:rPr>
        <w:t>л</w:t>
      </w:r>
      <w:r w:rsidRPr="000B4E75">
        <w:rPr>
          <w:rFonts w:eastAsia="MS Mincho"/>
          <w:lang w:val="ru-RU" w:eastAsia="ru-RU"/>
        </w:rPr>
        <w:t xml:space="preserve">ное уведомление об авторском праве на диске. Как того требует стандартная </w:t>
      </w:r>
      <w:r w:rsidR="009F61C7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бщественная </w:t>
      </w:r>
      <w:r w:rsidR="009F61C7">
        <w:rPr>
          <w:rFonts w:eastAsia="MS Mincho"/>
          <w:lang w:val="ru-RU" w:eastAsia="ru-RU"/>
        </w:rPr>
        <w:t>л</w:t>
      </w:r>
      <w:r w:rsidRPr="000B4E75">
        <w:rPr>
          <w:rFonts w:eastAsia="MS Mincho"/>
          <w:lang w:val="ru-RU" w:eastAsia="ru-RU"/>
        </w:rPr>
        <w:t xml:space="preserve">ицензия </w:t>
      </w:r>
      <w:r w:rsidRPr="00F93E72">
        <w:rPr>
          <w:rFonts w:ascii="Consolas" w:eastAsia="MS Mincho" w:hAnsi="Consolas"/>
          <w:lang w:val="ru-RU" w:eastAsia="ru-RU"/>
        </w:rPr>
        <w:t>GNU</w:t>
      </w:r>
      <w:r w:rsidRPr="000B4E75">
        <w:rPr>
          <w:rFonts w:eastAsia="MS Mincho"/>
          <w:lang w:val="ru-RU" w:eastAsia="ru-RU"/>
        </w:rPr>
        <w:t>, полный исходный код предоставляется. Из-за отсутствия места на загрузо</w:t>
      </w:r>
      <w:r w:rsidRPr="000B4E75">
        <w:rPr>
          <w:rFonts w:eastAsia="MS Mincho"/>
          <w:lang w:val="ru-RU" w:eastAsia="ru-RU"/>
        </w:rPr>
        <w:t>ч</w:t>
      </w:r>
      <w:r w:rsidRPr="000B4E75">
        <w:rPr>
          <w:rFonts w:eastAsia="MS Mincho"/>
          <w:lang w:val="ru-RU" w:eastAsia="ru-RU"/>
        </w:rPr>
        <w:t>ном диске, предоставляется  отдельный диск с исходным кодом в виде файла с образом ди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ка на компакт-диске с документац</w:t>
      </w:r>
      <w:r w:rsidR="00CD1098">
        <w:rPr>
          <w:rFonts w:eastAsia="MS Mincho"/>
          <w:lang w:val="ru-RU" w:eastAsia="ru-RU"/>
        </w:rPr>
        <w:t xml:space="preserve">ией. Это неизбежно требует двух </w:t>
      </w:r>
      <w:r w:rsidRPr="000B4E75">
        <w:rPr>
          <w:rFonts w:eastAsia="MS Mincho"/>
          <w:lang w:val="ru-RU" w:eastAsia="ru-RU"/>
        </w:rPr>
        <w:t>дисковой системы, так как с одним диском система будет практически бесполезной для реальной работы, это не обрем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нительно.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Команды </w:t>
      </w:r>
      <w:r w:rsidRPr="00F93E72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 xml:space="preserve"> примерно похожи на </w:t>
      </w:r>
      <w:r w:rsidRPr="00F93E72">
        <w:rPr>
          <w:rFonts w:ascii="Consolas" w:eastAsia="MS Mincho" w:hAnsi="Consolas"/>
          <w:lang w:val="ru-RU" w:eastAsia="ru-RU"/>
        </w:rPr>
        <w:t>MS</w:t>
      </w:r>
      <w:r w:rsidRPr="000B4E75">
        <w:rPr>
          <w:rFonts w:eastAsia="MS Mincho"/>
          <w:lang w:val="ru-RU" w:eastAsia="ru-RU"/>
        </w:rPr>
        <w:t>-</w:t>
      </w:r>
      <w:r w:rsidRPr="00F93E72">
        <w:rPr>
          <w:rFonts w:ascii="Consolas" w:eastAsia="MS Mincho" w:hAnsi="Consolas"/>
          <w:lang w:val="ru-RU" w:eastAsia="ru-RU"/>
        </w:rPr>
        <w:t>DOS</w:t>
      </w:r>
      <w:r w:rsidRPr="000B4E75">
        <w:rPr>
          <w:rFonts w:eastAsia="MS Mincho"/>
          <w:lang w:val="ru-RU" w:eastAsia="ru-RU"/>
        </w:rPr>
        <w:t xml:space="preserve">. Если вы </w:t>
      </w:r>
      <w:r w:rsidR="00CD1098">
        <w:rPr>
          <w:rFonts w:eastAsia="MS Mincho"/>
          <w:lang w:val="ru-RU" w:eastAsia="ru-RU"/>
        </w:rPr>
        <w:t>уже</w:t>
      </w:r>
      <w:r w:rsidR="00CD1098"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val="ru-RU" w:eastAsia="ru-RU"/>
        </w:rPr>
        <w:t>знакомы</w:t>
      </w:r>
      <w:r w:rsidR="00CD1098">
        <w:rPr>
          <w:rFonts w:eastAsia="MS Mincho"/>
          <w:lang w:val="ru-RU" w:eastAsia="ru-RU"/>
        </w:rPr>
        <w:t xml:space="preserve"> с</w:t>
      </w:r>
      <w:r w:rsidRPr="000B4E75">
        <w:rPr>
          <w:rFonts w:eastAsia="MS Mincho"/>
          <w:lang w:val="ru-RU" w:eastAsia="ru-RU"/>
        </w:rPr>
        <w:t xml:space="preserve"> </w:t>
      </w:r>
      <w:r w:rsidRPr="00F93E72">
        <w:rPr>
          <w:rFonts w:ascii="Consolas" w:eastAsia="MS Mincho" w:hAnsi="Consolas"/>
          <w:lang w:val="ru-RU" w:eastAsia="ru-RU"/>
        </w:rPr>
        <w:t>CP</w:t>
      </w:r>
      <w:r w:rsidRPr="000B4E75">
        <w:rPr>
          <w:rFonts w:eastAsia="MS Mincho"/>
          <w:lang w:val="ru-RU" w:eastAsia="ru-RU"/>
        </w:rPr>
        <w:t>/</w:t>
      </w:r>
      <w:r w:rsidRPr="00F93E72">
        <w:rPr>
          <w:rFonts w:ascii="Consolas" w:eastAsia="MS Mincho" w:hAnsi="Consolas"/>
          <w:lang w:val="ru-RU" w:eastAsia="ru-RU"/>
        </w:rPr>
        <w:t>M</w:t>
      </w:r>
      <w:r w:rsidRPr="000B4E75">
        <w:rPr>
          <w:rFonts w:eastAsia="MS Mincho"/>
          <w:lang w:val="ru-RU" w:eastAsia="ru-RU"/>
        </w:rPr>
        <w:t xml:space="preserve">, </w:t>
      </w:r>
      <w:r w:rsidR="00CD1098">
        <w:rPr>
          <w:rFonts w:eastAsia="MS Mincho"/>
          <w:lang w:val="ru-RU" w:eastAsia="ru-RU"/>
        </w:rPr>
        <w:t>то</w:t>
      </w:r>
      <w:r w:rsidRPr="000B4E75">
        <w:rPr>
          <w:rFonts w:eastAsia="MS Mincho"/>
          <w:lang w:val="ru-RU" w:eastAsia="ru-RU"/>
        </w:rPr>
        <w:t xml:space="preserve"> должны быть в состоянии </w:t>
      </w:r>
      <w:r w:rsidR="0031514A">
        <w:rPr>
          <w:rFonts w:eastAsia="MS Mincho"/>
          <w:lang w:val="ru-RU" w:eastAsia="ru-RU"/>
        </w:rPr>
        <w:t xml:space="preserve">использовать </w:t>
      </w:r>
      <w:r w:rsidRPr="000B4E75">
        <w:rPr>
          <w:rFonts w:eastAsia="MS Mincho"/>
          <w:lang w:val="ru-RU" w:eastAsia="ru-RU"/>
        </w:rPr>
        <w:t xml:space="preserve">ее. Все обычные команды присутствуют и работают </w:t>
      </w:r>
      <w:r w:rsidR="0031514A">
        <w:rPr>
          <w:rFonts w:eastAsia="MS Mincho"/>
          <w:lang w:val="ru-RU" w:eastAsia="ru-RU"/>
        </w:rPr>
        <w:t>аналогично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F956A8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>
        <w:rPr>
          <w:rFonts w:eastAsia="MS Mincho"/>
          <w:lang w:val="ru-RU" w:eastAsia="ru-RU"/>
        </w:rPr>
        <w:br w:type="page"/>
      </w:r>
      <w:r w:rsidR="000B4E75" w:rsidRPr="000B4E75">
        <w:rPr>
          <w:rFonts w:eastAsia="MS Mincho"/>
          <w:lang w:val="ru-RU" w:eastAsia="ru-RU"/>
        </w:rPr>
        <w:lastRenderedPageBreak/>
        <w:t>Пользовательские области и их содержание на загрузочном диске выглядят примерно так: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0: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BASE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&gt;       </w:t>
      </w:r>
      <w:r w:rsidRPr="00EE1843">
        <w:rPr>
          <w:rFonts w:eastAsia="MS Mincho"/>
          <w:sz w:val="22"/>
          <w:szCs w:val="22"/>
          <w:lang w:val="ru-RU" w:eastAsia="ru-RU"/>
        </w:rPr>
        <w:t>Файлы запуска и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READMEs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2&gt;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3&gt;            (</w:t>
      </w:r>
      <w:r w:rsidR="00EE1843"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4: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PUBLIC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&gt;     </w:t>
      </w:r>
      <w:r w:rsidRPr="00EE1843">
        <w:rPr>
          <w:rFonts w:eastAsia="MS Mincho"/>
          <w:sz w:val="22"/>
          <w:szCs w:val="22"/>
          <w:lang w:val="ru-RU" w:eastAsia="ru-RU"/>
        </w:rPr>
        <w:t>Различные средства программирования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5&gt;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6&gt;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7&gt;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8&gt;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9&gt; 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10: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HELP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&gt;      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Help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  <w:r w:rsidRPr="00EE1843">
        <w:rPr>
          <w:rFonts w:eastAsia="MS Mincho"/>
          <w:sz w:val="22"/>
          <w:szCs w:val="22"/>
          <w:lang w:val="ru-RU" w:eastAsia="ru-RU"/>
        </w:rPr>
        <w:t>файлы хранятся здесь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11: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DISKUTIL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&gt;  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DISKCOPY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COM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, 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SYSTRACK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COM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, 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MAKESYS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COM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 </w:t>
      </w:r>
      <w:r w:rsidRPr="00EE1843">
        <w:rPr>
          <w:rFonts w:eastAsia="MS Mincho"/>
          <w:sz w:val="22"/>
          <w:szCs w:val="22"/>
          <w:lang w:val="ru-RU" w:eastAsia="ru-RU"/>
        </w:rPr>
        <w:t>и другие располож</w:t>
      </w:r>
      <w:r w:rsidRPr="00EE1843">
        <w:rPr>
          <w:rFonts w:eastAsia="MS Mincho"/>
          <w:sz w:val="22"/>
          <w:szCs w:val="22"/>
          <w:lang w:val="ru-RU" w:eastAsia="ru-RU"/>
        </w:rPr>
        <w:t>е</w:t>
      </w:r>
      <w:r w:rsidRPr="00EE1843">
        <w:rPr>
          <w:rFonts w:eastAsia="MS Mincho"/>
          <w:sz w:val="22"/>
          <w:szCs w:val="22"/>
          <w:lang w:val="ru-RU" w:eastAsia="ru-RU"/>
        </w:rPr>
        <w:t>ны здесь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>.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12&gt;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13&gt;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14&gt;           (</w:t>
      </w:r>
      <w:r w:rsidRPr="00EE1843">
        <w:rPr>
          <w:rFonts w:eastAsia="MS Mincho"/>
          <w:sz w:val="22"/>
          <w:szCs w:val="22"/>
          <w:lang w:val="ru-RU" w:eastAsia="ru-RU"/>
        </w:rPr>
        <w:t>пусто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) </w:t>
      </w:r>
    </w:p>
    <w:p w:rsidR="000B4E75" w:rsidRPr="00EE1843" w:rsidRDefault="000B4E75" w:rsidP="000B4E75">
      <w:pPr>
        <w:spacing w:after="120"/>
        <w:jc w:val="both"/>
        <w:rPr>
          <w:rFonts w:ascii="Cambria" w:eastAsia="MS Mincho" w:hAnsi="Cambria"/>
          <w:sz w:val="22"/>
          <w:szCs w:val="22"/>
          <w:lang w:val="ru-RU" w:eastAsia="ru-RU"/>
        </w:rPr>
      </w:pPr>
      <w:r w:rsidRPr="00EE1843">
        <w:rPr>
          <w:rFonts w:ascii="Consolas" w:eastAsia="MS Mincho" w:hAnsi="Consolas"/>
          <w:sz w:val="22"/>
          <w:szCs w:val="22"/>
          <w:lang w:val="ru-RU" w:eastAsia="ru-RU"/>
        </w:rPr>
        <w:t>15:</w:t>
      </w:r>
      <w:r w:rsidRPr="00EE1843">
        <w:rPr>
          <w:rFonts w:ascii="Consolas" w:eastAsia="MS Mincho" w:hAnsi="Consolas"/>
          <w:sz w:val="22"/>
          <w:szCs w:val="22"/>
          <w:lang w:eastAsia="ru-RU"/>
        </w:rPr>
        <w:t>ROOT</w:t>
      </w:r>
      <w:r w:rsidRPr="00EE1843">
        <w:rPr>
          <w:rFonts w:ascii="Consolas" w:eastAsia="MS Mincho" w:hAnsi="Consolas"/>
          <w:sz w:val="22"/>
          <w:szCs w:val="22"/>
          <w:lang w:val="ru-RU" w:eastAsia="ru-RU"/>
        </w:rPr>
        <w:t xml:space="preserve">&gt;      </w:t>
      </w:r>
      <w:r w:rsidRPr="00EE1843">
        <w:rPr>
          <w:rFonts w:eastAsia="MS Mincho"/>
          <w:sz w:val="22"/>
          <w:szCs w:val="22"/>
          <w:lang w:val="ru-RU" w:eastAsia="ru-RU"/>
        </w:rPr>
        <w:t>Внешние команды идут сюда.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Пользовательские области с 16 по 31 пусты. Пользовательские области и их содержания на диске с исходными кодами выглядят так: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0:P112ROM&gt;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1:P112BIOS&gt;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2:P112BDOS&gt;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3:P112ZCCP&gt;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4:Z33-RCP&gt;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5:Z33-FCP&gt;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6:ENVIRON&gt;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7:Z-EDIT&gt;</w:t>
      </w:r>
    </w:p>
    <w:p w:rsidR="000B4E75" w:rsidRPr="00EE1843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sz w:val="22"/>
          <w:szCs w:val="22"/>
          <w:lang w:eastAsia="ru-RU"/>
        </w:rPr>
      </w:pPr>
      <w:r w:rsidRPr="00EE1843">
        <w:rPr>
          <w:rFonts w:ascii="Consolas" w:eastAsia="MS Mincho" w:hAnsi="Consolas" w:cs="Times"/>
          <w:sz w:val="22"/>
          <w:szCs w:val="22"/>
          <w:lang w:eastAsia="ru-RU"/>
        </w:rPr>
        <w:t>8:DISKSRC&gt;</w:t>
      </w:r>
    </w:p>
    <w:p w:rsidR="000B4E75" w:rsidRPr="00E16CF1" w:rsidRDefault="000B4E75" w:rsidP="000B4E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Consolas" w:eastAsia="MS Mincho" w:hAnsi="Consolas"/>
          <w:sz w:val="22"/>
          <w:szCs w:val="22"/>
          <w:lang w:val="ru-RU" w:eastAsia="ru-RU"/>
        </w:rPr>
      </w:pP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 xml:space="preserve">9&gt;           </w:t>
      </w:r>
      <w:r w:rsidRPr="00EE1843">
        <w:rPr>
          <w:rFonts w:eastAsia="MS Mincho"/>
          <w:sz w:val="22"/>
          <w:szCs w:val="22"/>
          <w:lang w:val="ru-RU" w:eastAsia="ru-RU"/>
        </w:rPr>
        <w:t>Исходные</w:t>
      </w:r>
      <w:r w:rsidRPr="00E16CF1">
        <w:rPr>
          <w:rFonts w:eastAsia="MS Mincho"/>
          <w:sz w:val="22"/>
          <w:szCs w:val="22"/>
          <w:lang w:val="ru-RU" w:eastAsia="ru-RU"/>
        </w:rPr>
        <w:t xml:space="preserve"> </w:t>
      </w:r>
      <w:r w:rsidRPr="00EE1843">
        <w:rPr>
          <w:rFonts w:eastAsia="MS Mincho"/>
          <w:sz w:val="22"/>
          <w:szCs w:val="22"/>
          <w:lang w:val="ru-RU" w:eastAsia="ru-RU"/>
        </w:rPr>
        <w:t>коды</w:t>
      </w: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</w:t>
      </w:r>
      <w:r w:rsidRPr="00EE1843">
        <w:rPr>
          <w:rFonts w:ascii="Consolas" w:eastAsia="MS Mincho" w:hAnsi="Consolas" w:cs="Times"/>
          <w:sz w:val="22"/>
          <w:szCs w:val="22"/>
          <w:lang w:eastAsia="ru-RU"/>
        </w:rPr>
        <w:t>DISKCOM</w:t>
      </w: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>.</w:t>
      </w:r>
      <w:r w:rsidRPr="00EE1843">
        <w:rPr>
          <w:rFonts w:ascii="Consolas" w:eastAsia="MS Mincho" w:hAnsi="Consolas" w:cs="Times"/>
          <w:sz w:val="22"/>
          <w:szCs w:val="22"/>
          <w:lang w:eastAsia="ru-RU"/>
        </w:rPr>
        <w:t>COM</w:t>
      </w:r>
    </w:p>
    <w:p w:rsidR="000B4E75" w:rsidRPr="00E16CF1" w:rsidRDefault="000B4E75" w:rsidP="000B4E75">
      <w:pPr>
        <w:spacing w:after="120"/>
        <w:jc w:val="both"/>
        <w:rPr>
          <w:rFonts w:ascii="Cambria" w:eastAsia="MS Mincho" w:hAnsi="Cambria"/>
          <w:sz w:val="22"/>
          <w:szCs w:val="22"/>
          <w:lang w:val="ru-RU" w:eastAsia="ru-RU"/>
        </w:rPr>
      </w:pP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 xml:space="preserve">10&gt;          </w:t>
      </w:r>
      <w:r w:rsidRPr="00EE1843">
        <w:rPr>
          <w:rFonts w:eastAsia="MS Mincho"/>
          <w:sz w:val="22"/>
          <w:szCs w:val="22"/>
          <w:lang w:val="ru-RU" w:eastAsia="ru-RU"/>
        </w:rPr>
        <w:t>Исходные</w:t>
      </w:r>
      <w:r w:rsidRPr="00E16CF1">
        <w:rPr>
          <w:rFonts w:eastAsia="MS Mincho"/>
          <w:sz w:val="22"/>
          <w:szCs w:val="22"/>
          <w:lang w:val="ru-RU" w:eastAsia="ru-RU"/>
        </w:rPr>
        <w:t xml:space="preserve"> </w:t>
      </w:r>
      <w:r w:rsidRPr="00EE1843">
        <w:rPr>
          <w:rFonts w:eastAsia="MS Mincho"/>
          <w:sz w:val="22"/>
          <w:szCs w:val="22"/>
          <w:lang w:val="ru-RU" w:eastAsia="ru-RU"/>
        </w:rPr>
        <w:t>коды</w:t>
      </w: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 xml:space="preserve"> </w:t>
      </w:r>
      <w:r w:rsidRPr="00EE1843">
        <w:rPr>
          <w:rFonts w:ascii="Consolas" w:eastAsia="MS Mincho" w:hAnsi="Consolas" w:cs="Times"/>
          <w:sz w:val="22"/>
          <w:szCs w:val="22"/>
          <w:lang w:eastAsia="ru-RU"/>
        </w:rPr>
        <w:t>DISKZAP</w:t>
      </w:r>
      <w:r w:rsidRPr="00E16CF1">
        <w:rPr>
          <w:rFonts w:ascii="Consolas" w:eastAsia="MS Mincho" w:hAnsi="Consolas" w:cs="Times"/>
          <w:sz w:val="22"/>
          <w:szCs w:val="22"/>
          <w:lang w:val="ru-RU" w:eastAsia="ru-RU"/>
        </w:rPr>
        <w:t>.</w:t>
      </w:r>
      <w:r w:rsidRPr="00EE1843">
        <w:rPr>
          <w:rFonts w:ascii="Consolas" w:eastAsia="MS Mincho" w:hAnsi="Consolas" w:cs="Times"/>
          <w:sz w:val="22"/>
          <w:szCs w:val="22"/>
          <w:lang w:eastAsia="ru-RU"/>
        </w:rPr>
        <w:t>COM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Пользовательские области с 11 по 31 пусты.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"Пользовательские области" грубо эквивалентны каталогам в </w:t>
      </w:r>
      <w:r w:rsidRPr="00BC24F6">
        <w:rPr>
          <w:rFonts w:ascii="Consolas" w:eastAsia="MS Mincho" w:hAnsi="Consolas"/>
          <w:lang w:val="ru-RU" w:eastAsia="ru-RU"/>
        </w:rPr>
        <w:t>MS</w:t>
      </w:r>
      <w:r w:rsidRPr="000B4E75">
        <w:rPr>
          <w:rFonts w:eastAsia="MS Mincho"/>
          <w:lang w:val="ru-RU" w:eastAsia="ru-RU"/>
        </w:rPr>
        <w:t>-</w:t>
      </w:r>
      <w:r w:rsidRPr="00BC24F6">
        <w:rPr>
          <w:rFonts w:ascii="Consolas" w:eastAsia="MS Mincho" w:hAnsi="Consolas"/>
          <w:lang w:val="ru-RU" w:eastAsia="ru-RU"/>
        </w:rPr>
        <w:t>DOS</w:t>
      </w:r>
      <w:r w:rsidRPr="000B4E75">
        <w:rPr>
          <w:rFonts w:eastAsia="MS Mincho"/>
          <w:lang w:val="ru-RU" w:eastAsia="ru-RU"/>
        </w:rPr>
        <w:t xml:space="preserve"> и </w:t>
      </w:r>
      <w:r w:rsidRPr="000B4E75">
        <w:rPr>
          <w:rFonts w:eastAsia="MS Mincho"/>
          <w:lang w:eastAsia="ru-RU"/>
        </w:rPr>
        <w:t>Unix</w:t>
      </w:r>
      <w:r w:rsidRPr="000B4E75">
        <w:rPr>
          <w:rFonts w:eastAsia="MS Mincho"/>
          <w:lang w:val="ru-RU" w:eastAsia="ru-RU"/>
        </w:rPr>
        <w:t xml:space="preserve">. </w:t>
      </w:r>
      <w:r w:rsidRPr="00BC24F6">
        <w:rPr>
          <w:rFonts w:ascii="Consolas" w:eastAsia="MS Mincho" w:hAnsi="Consolas"/>
          <w:lang w:eastAsia="ru-RU"/>
        </w:rPr>
        <w:t>MS</w:t>
      </w:r>
      <w:r w:rsidRPr="000B4E75">
        <w:rPr>
          <w:rFonts w:eastAsia="MS Mincho"/>
          <w:lang w:val="ru-RU" w:eastAsia="ru-RU"/>
        </w:rPr>
        <w:t xml:space="preserve"> </w:t>
      </w:r>
      <w:r w:rsidRPr="00BC24F6">
        <w:rPr>
          <w:rFonts w:ascii="Consolas" w:eastAsia="MS Mincho" w:hAnsi="Consolas"/>
          <w:lang w:eastAsia="ru-RU"/>
        </w:rPr>
        <w:t>Wi</w:t>
      </w:r>
      <w:r w:rsidRPr="00BC24F6">
        <w:rPr>
          <w:rFonts w:ascii="Consolas" w:eastAsia="MS Mincho" w:hAnsi="Consolas"/>
          <w:lang w:eastAsia="ru-RU"/>
        </w:rPr>
        <w:t>n</w:t>
      </w:r>
      <w:r w:rsidRPr="00BC24F6">
        <w:rPr>
          <w:rFonts w:ascii="Consolas" w:eastAsia="MS Mincho" w:hAnsi="Consolas"/>
          <w:lang w:eastAsia="ru-RU"/>
        </w:rPr>
        <w:t>dows</w:t>
      </w:r>
      <w:r w:rsidRPr="000B4E75">
        <w:rPr>
          <w:rFonts w:eastAsia="MS Mincho"/>
          <w:lang w:val="ru-RU" w:eastAsia="ru-RU"/>
        </w:rPr>
        <w:t xml:space="preserve"> и </w:t>
      </w:r>
      <w:r w:rsidRPr="00BC24F6">
        <w:rPr>
          <w:rFonts w:ascii="Consolas" w:eastAsia="MS Mincho" w:hAnsi="Consolas"/>
          <w:noProof/>
          <w:lang w:eastAsia="ru-RU"/>
        </w:rPr>
        <w:t>MacOS</w:t>
      </w:r>
      <w:r w:rsidRPr="000B4E75">
        <w:rPr>
          <w:rFonts w:eastAsia="MS Mincho"/>
          <w:lang w:val="ru-RU" w:eastAsia="ru-RU"/>
        </w:rPr>
        <w:t xml:space="preserve"> до версии 10.0 называют их "Папки". Нет возможности вкладывать пользовател</w:t>
      </w:r>
      <w:r w:rsidRPr="000B4E75">
        <w:rPr>
          <w:rFonts w:eastAsia="MS Mincho"/>
          <w:lang w:val="ru-RU" w:eastAsia="ru-RU"/>
        </w:rPr>
        <w:t>ь</w:t>
      </w:r>
      <w:r w:rsidRPr="000B4E75">
        <w:rPr>
          <w:rFonts w:eastAsia="MS Mincho"/>
          <w:lang w:val="ru-RU" w:eastAsia="ru-RU"/>
        </w:rPr>
        <w:t xml:space="preserve">ские </w:t>
      </w:r>
      <w:r w:rsidR="00CD1098" w:rsidRPr="000B4E75">
        <w:rPr>
          <w:rFonts w:eastAsia="MS Mincho"/>
          <w:lang w:val="ru-RU" w:eastAsia="ru-RU"/>
        </w:rPr>
        <w:t>области,</w:t>
      </w:r>
      <w:r w:rsidRPr="000B4E75">
        <w:rPr>
          <w:rFonts w:eastAsia="MS Mincho"/>
          <w:lang w:val="ru-RU" w:eastAsia="ru-RU"/>
        </w:rPr>
        <w:t xml:space="preserve"> таким образом, как можно вкладывать каталоги. Введите "</w:t>
      </w:r>
      <w:r w:rsidRPr="00BC24F6">
        <w:rPr>
          <w:rFonts w:ascii="Consolas" w:eastAsia="MS Mincho" w:hAnsi="Consolas"/>
          <w:lang w:val="ru-RU" w:eastAsia="ru-RU"/>
        </w:rPr>
        <w:t>DIR</w:t>
      </w:r>
      <w:r w:rsidRPr="000B4E75">
        <w:rPr>
          <w:rFonts w:eastAsia="MS Mincho"/>
          <w:lang w:val="ru-RU" w:eastAsia="ru-RU"/>
        </w:rPr>
        <w:t>" прямо се</w:t>
      </w:r>
      <w:r w:rsidRPr="000B4E75">
        <w:rPr>
          <w:rFonts w:eastAsia="MS Mincho"/>
          <w:lang w:val="ru-RU" w:eastAsia="ru-RU"/>
        </w:rPr>
        <w:t>й</w:t>
      </w:r>
      <w:r w:rsidRPr="000B4E75">
        <w:rPr>
          <w:rFonts w:eastAsia="MS Mincho"/>
          <w:lang w:val="ru-RU" w:eastAsia="ru-RU"/>
        </w:rPr>
        <w:t>час, и вы увидите несколько файлов.</w:t>
      </w:r>
    </w:p>
    <w:p w:rsidR="000B4E75" w:rsidRPr="000B4E75" w:rsidRDefault="000B4E75" w:rsidP="000B4E75">
      <w:pPr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Чтобы перейти в другую область пользователя, </w:t>
      </w:r>
      <w:r w:rsidR="00871A9D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ведите </w:t>
      </w:r>
      <w:r w:rsidR="00505F1B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/>
          <w:lang w:val="ru-RU" w:eastAsia="ru-RU"/>
        </w:rPr>
        <w:t>1:</w:t>
      </w:r>
      <w:r w:rsidR="00505F1B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в строке команд и нажмите </w:t>
      </w:r>
      <w:r w:rsidRPr="00BC24F6">
        <w:rPr>
          <w:rFonts w:ascii="Consolas" w:eastAsia="MS Mincho" w:hAnsi="Consolas"/>
          <w:lang w:val="ru-RU" w:eastAsia="ru-RU"/>
        </w:rPr>
        <w:t>&lt;</w:t>
      </w:r>
      <w:r w:rsidRPr="00BC24F6">
        <w:rPr>
          <w:rFonts w:ascii="Consolas" w:eastAsia="MS Mincho" w:hAnsi="Consolas"/>
          <w:lang w:eastAsia="ru-RU"/>
        </w:rPr>
        <w:t>Return</w:t>
      </w:r>
      <w:r w:rsidRPr="00BC24F6">
        <w:rPr>
          <w:rFonts w:ascii="Consolas" w:eastAsia="MS Mincho" w:hAnsi="Consolas"/>
          <w:lang w:val="ru-RU" w:eastAsia="ru-RU"/>
        </w:rPr>
        <w:t>&gt;</w:t>
      </w:r>
      <w:r w:rsidRPr="000B4E75">
        <w:rPr>
          <w:rFonts w:eastAsia="MS Mincho"/>
          <w:lang w:val="ru-RU" w:eastAsia="ru-RU"/>
        </w:rPr>
        <w:t xml:space="preserve"> (или </w:t>
      </w:r>
      <w:r w:rsidRPr="00BC24F6">
        <w:rPr>
          <w:rFonts w:ascii="Consolas" w:eastAsia="MS Mincho" w:hAnsi="Consolas"/>
          <w:lang w:val="ru-RU" w:eastAsia="ru-RU"/>
        </w:rPr>
        <w:t>&lt;</w:t>
      </w:r>
      <w:r w:rsidRPr="00BC24F6">
        <w:rPr>
          <w:rFonts w:ascii="Consolas" w:eastAsia="MS Mincho" w:hAnsi="Consolas"/>
          <w:lang w:eastAsia="ru-RU"/>
        </w:rPr>
        <w:t>Enter</w:t>
      </w:r>
      <w:r w:rsidRPr="00BC24F6">
        <w:rPr>
          <w:rFonts w:ascii="Consolas" w:eastAsia="MS Mincho" w:hAnsi="Consolas"/>
          <w:lang w:val="ru-RU" w:eastAsia="ru-RU"/>
        </w:rPr>
        <w:t>&gt;</w:t>
      </w:r>
      <w:r w:rsidRPr="000B4E75">
        <w:rPr>
          <w:rFonts w:eastAsia="MS Mincho"/>
          <w:lang w:val="ru-RU" w:eastAsia="ru-RU"/>
        </w:rPr>
        <w:t>). Вы должны увидеть что-то вроде этого:</w:t>
      </w:r>
    </w:p>
    <w:p w:rsidR="000B4E75" w:rsidRPr="00505F1B" w:rsidRDefault="000B4E75" w:rsidP="000B4E75">
      <w:pPr>
        <w:widowControl w:val="0"/>
        <w:autoSpaceDE w:val="0"/>
        <w:autoSpaceDN w:val="0"/>
        <w:adjustRightInd w:val="0"/>
        <w:rPr>
          <w:rFonts w:ascii="Consolas" w:eastAsia="MS Mincho" w:hAnsi="Consolas" w:cs="Times"/>
          <w:noProof/>
          <w:lang w:eastAsia="ru-RU"/>
        </w:rPr>
      </w:pPr>
      <w:r w:rsidRPr="00505F1B">
        <w:rPr>
          <w:rFonts w:ascii="Consolas" w:eastAsia="MS Mincho" w:hAnsi="Consolas" w:cs="Times"/>
          <w:noProof/>
          <w:lang w:eastAsia="ru-RU"/>
        </w:rPr>
        <w:t xml:space="preserve">A0:BASE&gt; </w:t>
      </w:r>
      <w:r w:rsidRPr="00F956A8">
        <w:rPr>
          <w:rFonts w:ascii="Consolas" w:eastAsia="MS Mincho" w:hAnsi="Consolas" w:cs="Times"/>
          <w:b/>
          <w:noProof/>
          <w:lang w:eastAsia="ru-RU"/>
        </w:rPr>
        <w:t>1:</w:t>
      </w:r>
    </w:p>
    <w:p w:rsidR="000B4E75" w:rsidRPr="00505F1B" w:rsidRDefault="000B4E75" w:rsidP="000B4E75">
      <w:pPr>
        <w:spacing w:after="120"/>
        <w:jc w:val="both"/>
        <w:rPr>
          <w:rFonts w:ascii="Cambria" w:eastAsia="MS Mincho" w:hAnsi="Cambria"/>
          <w:noProof/>
          <w:lang w:eastAsia="ru-RU"/>
        </w:rPr>
      </w:pPr>
      <w:r w:rsidRPr="00505F1B">
        <w:rPr>
          <w:rFonts w:ascii="Consolas" w:eastAsia="MS Mincho" w:hAnsi="Consolas" w:cs="Times"/>
          <w:noProof/>
          <w:lang w:eastAsia="ru-RU"/>
        </w:rPr>
        <w:t>A1&gt;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Введите 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/>
          <w:lang w:val="ru-RU" w:eastAsia="ru-RU"/>
        </w:rPr>
        <w:t>DIR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снова. Гм, здесь нет файлов! Вы можете заметить, что подобного типа кома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 xml:space="preserve">ды используются для переключения дисков в </w:t>
      </w:r>
      <w:r w:rsidR="00C621DA" w:rsidRPr="00BC24F6">
        <w:rPr>
          <w:rFonts w:ascii="Consolas" w:eastAsia="MS Mincho" w:hAnsi="Consolas"/>
          <w:lang w:val="ru-RU" w:eastAsia="ru-RU"/>
        </w:rPr>
        <w:t>MS</w:t>
      </w:r>
      <w:r w:rsidR="00C621DA" w:rsidRPr="000B4E75">
        <w:rPr>
          <w:rFonts w:eastAsia="MS Mincho"/>
          <w:lang w:val="ru-RU" w:eastAsia="ru-RU"/>
        </w:rPr>
        <w:t>-</w:t>
      </w:r>
      <w:r w:rsidR="00C621DA" w:rsidRPr="00BC24F6">
        <w:rPr>
          <w:rFonts w:ascii="Consolas" w:eastAsia="MS Mincho" w:hAnsi="Consolas"/>
          <w:lang w:val="ru-RU" w:eastAsia="ru-RU"/>
        </w:rPr>
        <w:t>DOS</w:t>
      </w:r>
      <w:r w:rsidRPr="000B4E75">
        <w:rPr>
          <w:rFonts w:eastAsia="MS Mincho"/>
          <w:lang w:val="ru-RU" w:eastAsia="ru-RU"/>
        </w:rPr>
        <w:t xml:space="preserve">. В сущности, именно </w:t>
      </w:r>
      <w:r w:rsidR="0031514A">
        <w:rPr>
          <w:rFonts w:eastAsia="MS Mincho"/>
          <w:lang w:val="ru-RU" w:eastAsia="ru-RU"/>
        </w:rPr>
        <w:t>так</w:t>
      </w:r>
      <w:r w:rsidRPr="000B4E75">
        <w:rPr>
          <w:rFonts w:eastAsia="MS Mincho"/>
          <w:lang w:val="ru-RU" w:eastAsia="ru-RU"/>
        </w:rPr>
        <w:t xml:space="preserve"> меняются диски в </w:t>
      </w:r>
      <w:r w:rsidRPr="00C621DA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 xml:space="preserve"> и </w:t>
      </w:r>
      <w:r w:rsidRPr="00C621DA">
        <w:rPr>
          <w:rFonts w:ascii="Consolas" w:eastAsia="MS Mincho" w:hAnsi="Consolas"/>
          <w:lang w:val="ru-RU" w:eastAsia="ru-RU"/>
        </w:rPr>
        <w:t>СР</w:t>
      </w:r>
      <w:r w:rsidRPr="000B4E75">
        <w:rPr>
          <w:rFonts w:eastAsia="MS Mincho"/>
          <w:lang w:val="ru-RU" w:eastAsia="ru-RU"/>
        </w:rPr>
        <w:t>/</w:t>
      </w:r>
      <w:r w:rsidRPr="00C621DA">
        <w:rPr>
          <w:rFonts w:ascii="Consolas" w:eastAsia="MS Mincho" w:hAnsi="Consolas"/>
          <w:lang w:val="ru-RU" w:eastAsia="ru-RU"/>
        </w:rPr>
        <w:t>М</w:t>
      </w:r>
      <w:r w:rsidRPr="000B4E75">
        <w:rPr>
          <w:rFonts w:eastAsia="MS Mincho"/>
          <w:lang w:val="ru-RU" w:eastAsia="ru-RU"/>
        </w:rPr>
        <w:t xml:space="preserve">. Введите только 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ascii="Consolas" w:eastAsia="MS Mincho" w:hAnsi="Consolas"/>
          <w:lang w:val="ru-RU" w:eastAsia="ru-RU"/>
        </w:rPr>
        <w:t>B:</w:t>
      </w:r>
      <w:r w:rsidR="00F956A8" w:rsidRPr="000B4E75">
        <w:rPr>
          <w:rFonts w:eastAsia="MS Mincho"/>
          <w:lang w:val="ru-RU" w:eastAsia="ru-RU"/>
        </w:rPr>
        <w:t>"</w:t>
      </w:r>
      <w:r w:rsidRPr="000B4E75">
        <w:rPr>
          <w:rFonts w:eastAsia="MS Mincho"/>
          <w:lang w:val="ru-RU" w:eastAsia="ru-RU"/>
        </w:rPr>
        <w:t xml:space="preserve"> чтобы переключиться на диск </w:t>
      </w:r>
      <w:r w:rsidRPr="00F956A8">
        <w:rPr>
          <w:rFonts w:ascii="Consolas" w:eastAsia="MS Mincho" w:hAnsi="Consolas"/>
          <w:lang w:val="ru-RU" w:eastAsia="ru-RU"/>
        </w:rPr>
        <w:t>B</w:t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116409">
      <w:pPr>
        <w:pStyle w:val="2"/>
      </w:pPr>
      <w:bookmarkStart w:id="254" w:name="_Toc292979746"/>
      <w:bookmarkStart w:id="255" w:name="_10.2_Программатор_Flash"/>
      <w:bookmarkStart w:id="256" w:name="_Toc361824814"/>
      <w:bookmarkEnd w:id="255"/>
      <w:r w:rsidRPr="000B4E75">
        <w:t xml:space="preserve">10.2 Программатор </w:t>
      </w:r>
      <w:r w:rsidRPr="009F61C7">
        <w:rPr>
          <w:lang w:val="en-US"/>
        </w:rPr>
        <w:t>Flash</w:t>
      </w:r>
      <w:bookmarkEnd w:id="254"/>
      <w:bookmarkEnd w:id="256"/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Приложение, используемое для программирования микросхем флэш-памяти для плат </w:t>
      </w:r>
      <w:r w:rsidRPr="000B4E75">
        <w:rPr>
          <w:rFonts w:eastAsia="MS Mincho"/>
          <w:lang w:eastAsia="ru-RU"/>
        </w:rPr>
        <w:t>P</w:t>
      </w:r>
      <w:r w:rsidRPr="000B4E75">
        <w:rPr>
          <w:rFonts w:eastAsia="MS Mincho"/>
          <w:lang w:val="ru-RU" w:eastAsia="ru-RU"/>
        </w:rPr>
        <w:t xml:space="preserve">112 выпуска 1996 г. была написана для </w:t>
      </w:r>
      <w:r w:rsidRPr="00C621DA">
        <w:rPr>
          <w:rFonts w:ascii="Consolas" w:eastAsia="MS Mincho" w:hAnsi="Consolas"/>
          <w:lang w:val="ru-RU" w:eastAsia="ru-RU"/>
        </w:rPr>
        <w:t>DOSPLUS</w:t>
      </w:r>
      <w:r w:rsidRPr="000B4E75">
        <w:rPr>
          <w:rFonts w:eastAsia="MS Mincho"/>
          <w:lang w:val="ru-RU" w:eastAsia="ru-RU"/>
        </w:rPr>
        <w:t xml:space="preserve"> и </w:t>
      </w:r>
      <w:r w:rsidR="00001B02">
        <w:rPr>
          <w:rFonts w:eastAsia="MS Mincho"/>
          <w:lang w:val="ru-RU" w:eastAsia="ru-RU"/>
        </w:rPr>
        <w:t>пока</w:t>
      </w:r>
      <w:r w:rsidRPr="000B4E75">
        <w:rPr>
          <w:rFonts w:eastAsia="MS Mincho"/>
          <w:lang w:val="ru-RU" w:eastAsia="ru-RU"/>
        </w:rPr>
        <w:t xml:space="preserve"> не работает под </w:t>
      </w:r>
      <w:r w:rsidRPr="00C621DA">
        <w:rPr>
          <w:rFonts w:ascii="Consolas" w:eastAsia="MS Mincho" w:hAnsi="Consolas"/>
          <w:lang w:val="ru-RU" w:eastAsia="ru-RU"/>
        </w:rPr>
        <w:t>ZSDOS</w:t>
      </w:r>
      <w:r w:rsidRPr="000B4E75">
        <w:rPr>
          <w:rFonts w:eastAsia="MS Mincho"/>
          <w:lang w:val="ru-RU" w:eastAsia="ru-RU"/>
        </w:rPr>
        <w:t>. Пожалуйста, не и</w:t>
      </w:r>
      <w:r w:rsidRPr="000B4E75">
        <w:rPr>
          <w:rFonts w:eastAsia="MS Mincho"/>
          <w:lang w:val="ru-RU" w:eastAsia="ru-RU"/>
        </w:rPr>
        <w:t>г</w:t>
      </w:r>
      <w:r w:rsidRPr="000B4E75">
        <w:rPr>
          <w:rFonts w:eastAsia="MS Mincho"/>
          <w:lang w:val="ru-RU" w:eastAsia="ru-RU"/>
        </w:rPr>
        <w:t xml:space="preserve">райтесь с ней, если вы действительно знаете, что делаете и у вас есть кроме </w:t>
      </w:r>
      <w:r w:rsidRPr="000B4E75">
        <w:rPr>
          <w:rFonts w:eastAsia="MS Mincho"/>
          <w:lang w:eastAsia="ru-RU"/>
        </w:rPr>
        <w:t>P</w:t>
      </w:r>
      <w:r w:rsidRPr="000B4E75">
        <w:rPr>
          <w:rFonts w:eastAsia="MS Mincho"/>
          <w:lang w:val="ru-RU" w:eastAsia="ru-RU"/>
        </w:rPr>
        <w:t xml:space="preserve">112 удобный программатор микросхем. Было высказано мнение, что эта функция имеет меньшее значение по сравнению с остальной частью операционной системы. Если обновление </w:t>
      </w:r>
      <w:r w:rsidRPr="00F231AE">
        <w:rPr>
          <w:rFonts w:ascii="Consolas" w:eastAsia="MS Mincho" w:hAnsi="Consolas"/>
          <w:lang w:val="ru-RU" w:eastAsia="ru-RU"/>
        </w:rPr>
        <w:t>ПЗУ</w:t>
      </w:r>
      <w:r w:rsidRPr="000B4E75">
        <w:rPr>
          <w:rFonts w:eastAsia="MS Mincho"/>
          <w:lang w:val="ru-RU" w:eastAsia="ru-RU"/>
        </w:rPr>
        <w:t xml:space="preserve"> станет н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обходимым, то эта программа действительно будет завершена и ре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лизована.</w:t>
      </w:r>
    </w:p>
    <w:p w:rsidR="000B4E75" w:rsidRPr="000B4E75" w:rsidRDefault="000B4E75" w:rsidP="00116409">
      <w:pPr>
        <w:pStyle w:val="1"/>
      </w:pPr>
      <w:bookmarkStart w:id="257" w:name="_Toc292979747"/>
      <w:bookmarkStart w:id="258" w:name="_Toc361824815"/>
      <w:r w:rsidRPr="000B4E75">
        <w:lastRenderedPageBreak/>
        <w:t>11 Гарантия, и т.д.</w:t>
      </w:r>
      <w:bookmarkEnd w:id="257"/>
      <w:bookmarkEnd w:id="258"/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Если </w:t>
      </w:r>
      <w:r w:rsidR="009F61C7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ы купили эту плату, полностью собранной, </w:t>
      </w:r>
      <w:r w:rsidR="00AE27F4" w:rsidRPr="00AE27F4">
        <w:rPr>
          <w:rFonts w:eastAsia="MS Mincho"/>
          <w:lang w:val="ru-RU" w:eastAsia="ru-RU"/>
        </w:rPr>
        <w:t xml:space="preserve">Дэвид </w:t>
      </w:r>
      <w:r w:rsidR="00AE27F4" w:rsidRPr="00AE27F4">
        <w:rPr>
          <w:rFonts w:eastAsia="MS Mincho"/>
          <w:noProof/>
          <w:lang w:val="ru-RU" w:eastAsia="ru-RU"/>
        </w:rPr>
        <w:t>Гриффит</w:t>
      </w:r>
      <w:r w:rsidR="00AE27F4" w:rsidRPr="000B4E75">
        <w:rPr>
          <w:rFonts w:eastAsia="MS Mincho"/>
          <w:lang w:eastAsia="ru-RU"/>
        </w:rPr>
        <w:t xml:space="preserve"> </w:t>
      </w:r>
      <w:r w:rsidR="00AE27F4">
        <w:rPr>
          <w:rFonts w:eastAsia="MS Mincho"/>
          <w:lang w:eastAsia="ru-RU"/>
        </w:rPr>
        <w:t>{</w:t>
      </w:r>
      <w:r w:rsidRPr="000B4E75">
        <w:rPr>
          <w:rFonts w:eastAsia="MS Mincho"/>
          <w:lang w:eastAsia="ru-RU"/>
        </w:rPr>
        <w:t>David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Griffith</w:t>
      </w:r>
      <w:r w:rsidR="00AE27F4">
        <w:rPr>
          <w:rFonts w:eastAsia="MS Mincho"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 из </w:t>
      </w:r>
      <w:r w:rsidRPr="000B4E75">
        <w:rPr>
          <w:rFonts w:eastAsia="MS Mincho"/>
          <w:lang w:eastAsia="ru-RU"/>
        </w:rPr>
        <w:t>Griffith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Consulting</w:t>
      </w:r>
      <w:r w:rsidRPr="000B4E75">
        <w:rPr>
          <w:rFonts w:eastAsia="MS Mincho"/>
          <w:lang w:val="ru-RU" w:eastAsia="ru-RU"/>
        </w:rPr>
        <w:t xml:space="preserve"> пред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ставляет гарантию в отношении неисправных компонентов или дефектов изготовления, в т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чение девяноста дней с момента поставки, </w:t>
      </w:r>
      <w:r w:rsidR="00CD1098" w:rsidRPr="000B4E75">
        <w:rPr>
          <w:rFonts w:eastAsia="MS Mincho"/>
          <w:lang w:val="ru-RU" w:eastAsia="ru-RU"/>
        </w:rPr>
        <w:t>обеспечивая,</w:t>
      </w:r>
      <w:r w:rsidRPr="000B4E75">
        <w:rPr>
          <w:rFonts w:eastAsia="MS Mincho"/>
          <w:lang w:val="ru-RU" w:eastAsia="ru-RU"/>
        </w:rPr>
        <w:t xml:space="preserve"> если они не были подвержены повреждению или жестокому обращению. Дефектные платы должны быть во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>вращены c пре</w:t>
      </w:r>
      <w:r w:rsidRPr="000B4E75">
        <w:rPr>
          <w:rFonts w:eastAsia="MS Mincho"/>
          <w:lang w:val="ru-RU" w:eastAsia="ru-RU"/>
        </w:rPr>
        <w:t>д</w:t>
      </w:r>
      <w:r w:rsidRPr="000B4E75">
        <w:rPr>
          <w:rFonts w:eastAsia="MS Mincho"/>
          <w:lang w:val="ru-RU" w:eastAsia="ru-RU"/>
        </w:rPr>
        <w:t xml:space="preserve">варительно оплаченной доставкой по нашему адресу в США. Мы будем (по нашему выбору) ремонтировать или заменять такие платы и возвращать их </w:t>
      </w:r>
      <w:r w:rsidR="009F61C7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 xml:space="preserve">ам. Если </w:t>
      </w:r>
      <w:r w:rsidR="00871A9D">
        <w:rPr>
          <w:rFonts w:eastAsia="MS Mincho"/>
          <w:lang w:val="ru-RU" w:eastAsia="ru-RU"/>
        </w:rPr>
        <w:t>в</w:t>
      </w:r>
      <w:r w:rsidRPr="000B4E75">
        <w:rPr>
          <w:rFonts w:eastAsia="MS Mincho"/>
          <w:lang w:val="ru-RU" w:eastAsia="ru-RU"/>
        </w:rPr>
        <w:t>ы к</w:t>
      </w:r>
      <w:r w:rsidRPr="000B4E75">
        <w:rPr>
          <w:rFonts w:eastAsia="MS Mincho"/>
          <w:lang w:val="ru-RU" w:eastAsia="ru-RU"/>
        </w:rPr>
        <w:t>у</w:t>
      </w:r>
      <w:r w:rsidRPr="000B4E75">
        <w:rPr>
          <w:rFonts w:eastAsia="MS Mincho"/>
          <w:lang w:val="ru-RU" w:eastAsia="ru-RU"/>
        </w:rPr>
        <w:t>пили набор деталей, мы не можем гарантировать работоспособность, так как усл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вия сборки и воздействия на детали находятся вне нашего контроля.</w:t>
      </w:r>
    </w:p>
    <w:p w:rsidR="000B4E75" w:rsidRPr="000B4E75" w:rsidRDefault="000B4E75" w:rsidP="000B4E75">
      <w:pPr>
        <w:spacing w:after="120"/>
        <w:jc w:val="both"/>
        <w:rPr>
          <w:rFonts w:ascii="Cambria" w:eastAsia="MS Mincho" w:hAnsi="Cambria"/>
          <w:lang w:val="ru-RU" w:eastAsia="ru-RU"/>
        </w:rPr>
      </w:pPr>
      <w:r w:rsidRPr="000B4E75">
        <w:rPr>
          <w:rFonts w:eastAsia="MS Mincho"/>
          <w:lang w:val="ru-RU" w:eastAsia="ru-RU"/>
        </w:rPr>
        <w:t>В той степени, разрешенной действующим законодательством, данная гарантия исключ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ет все остальные явные или подразумеваемые, и определяет нашу полную ответстве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ность. Эта гарантия, и связанный с ней договор купли, должны регулироваться в соответствии с зак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нами штата Калифорния.</w:t>
      </w:r>
    </w:p>
    <w:p w:rsidR="000B4E75" w:rsidRPr="000B4E75" w:rsidRDefault="000B4E75" w:rsidP="000B4E75">
      <w:pPr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Эта плата и сопутствующее программное обеспечение, не разрабатывалось и не предназн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>чено для использования в приложениях жизнеобеспечения или критических по отн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>шению к безопасности. Никакая ответственность любого вида не принимается для такого использов</w:t>
      </w:r>
      <w:r w:rsidRPr="000B4E75">
        <w:rPr>
          <w:rFonts w:eastAsia="MS Mincho"/>
          <w:lang w:val="ru-RU" w:eastAsia="ru-RU"/>
        </w:rPr>
        <w:t>а</w:t>
      </w:r>
      <w:r w:rsidRPr="000B4E75">
        <w:rPr>
          <w:rFonts w:eastAsia="MS Mincho"/>
          <w:lang w:val="ru-RU" w:eastAsia="ru-RU"/>
        </w:rPr>
        <w:t xml:space="preserve">ния. См. также файл </w:t>
      </w:r>
      <w:r w:rsidRPr="001508F3">
        <w:rPr>
          <w:rFonts w:ascii="Consolas" w:eastAsia="MS Mincho" w:hAnsi="Consolas"/>
          <w:lang w:val="ru-RU" w:eastAsia="ru-RU"/>
        </w:rPr>
        <w:t>LICENSE</w:t>
      </w:r>
      <w:r w:rsidRPr="000B4E75">
        <w:rPr>
          <w:rFonts w:eastAsia="MS Mincho"/>
          <w:lang w:val="ru-RU" w:eastAsia="ru-RU"/>
        </w:rPr>
        <w:t>.</w:t>
      </w:r>
      <w:r w:rsidRPr="001508F3">
        <w:rPr>
          <w:rFonts w:ascii="Consolas" w:eastAsia="MS Mincho" w:hAnsi="Consolas"/>
          <w:lang w:val="ru-RU" w:eastAsia="ru-RU"/>
        </w:rPr>
        <w:t>TXT</w:t>
      </w:r>
      <w:r w:rsidRPr="000B4E75">
        <w:rPr>
          <w:rFonts w:eastAsia="MS Mincho"/>
          <w:lang w:val="ru-RU" w:eastAsia="ru-RU"/>
        </w:rPr>
        <w:t xml:space="preserve"> на прилагаемой дискете относительно программного обеспечения.</w:t>
      </w:r>
    </w:p>
    <w:p w:rsidR="000B4E75" w:rsidRDefault="000B4E75" w:rsidP="000B4E75">
      <w:pPr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>Эта плата не полноценное электронное изделие, а отдельный его компонент. Также, она не включает меры по экранированию, чтобы ограничить паразитные электромагнитные излуч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 xml:space="preserve">ния. </w:t>
      </w:r>
      <w:r w:rsidR="00053579">
        <w:rPr>
          <w:rFonts w:eastAsia="MS Mincho"/>
          <w:lang w:val="ru-RU" w:eastAsia="ru-RU"/>
        </w:rPr>
        <w:t>Человек</w:t>
      </w:r>
      <w:r w:rsidRPr="000B4E75">
        <w:rPr>
          <w:rFonts w:eastAsia="MS Mincho"/>
          <w:lang w:val="ru-RU" w:eastAsia="ru-RU"/>
        </w:rPr>
        <w:t xml:space="preserve"> создающ</w:t>
      </w:r>
      <w:r w:rsidR="00053579">
        <w:rPr>
          <w:rFonts w:eastAsia="MS Mincho"/>
          <w:lang w:val="ru-RU" w:eastAsia="ru-RU"/>
        </w:rPr>
        <w:t>ий полное изделие</w:t>
      </w:r>
      <w:r w:rsidR="005D5AC8">
        <w:rPr>
          <w:rFonts w:eastAsia="MS Mincho"/>
          <w:lang w:val="ru-RU" w:eastAsia="ru-RU"/>
        </w:rPr>
        <w:t xml:space="preserve"> </w:t>
      </w:r>
      <w:r w:rsidR="00053579">
        <w:rPr>
          <w:rFonts w:eastAsia="MS Mincho"/>
          <w:lang w:val="ru-RU" w:eastAsia="ru-RU"/>
        </w:rPr>
        <w:t>должен</w:t>
      </w:r>
      <w:r w:rsidRPr="000B4E75">
        <w:rPr>
          <w:rFonts w:eastAsia="MS Mincho"/>
          <w:lang w:val="ru-RU" w:eastAsia="ru-RU"/>
        </w:rPr>
        <w:t xml:space="preserve"> принять меры предосторожности которые могут быть необходимы для обеспечения соответствующих правил относительно таких и</w:t>
      </w:r>
      <w:r w:rsidRPr="000B4E75">
        <w:rPr>
          <w:rFonts w:eastAsia="MS Mincho"/>
          <w:lang w:val="ru-RU" w:eastAsia="ru-RU"/>
        </w:rPr>
        <w:t>з</w:t>
      </w:r>
      <w:r w:rsidRPr="000B4E75">
        <w:rPr>
          <w:rFonts w:eastAsia="MS Mincho"/>
          <w:lang w:val="ru-RU" w:eastAsia="ru-RU"/>
        </w:rPr>
        <w:t>луч</w:t>
      </w:r>
      <w:r w:rsidRPr="000B4E75">
        <w:rPr>
          <w:rFonts w:eastAsia="MS Mincho"/>
          <w:lang w:val="ru-RU" w:eastAsia="ru-RU"/>
        </w:rPr>
        <w:t>е</w:t>
      </w:r>
      <w:r w:rsidRPr="000B4E75">
        <w:rPr>
          <w:rFonts w:eastAsia="MS Mincho"/>
          <w:lang w:val="ru-RU" w:eastAsia="ru-RU"/>
        </w:rPr>
        <w:t>ний.</w:t>
      </w:r>
    </w:p>
    <w:p w:rsidR="001508F3" w:rsidRPr="001508F3" w:rsidRDefault="001508F3" w:rsidP="001508F3">
      <w:pPr>
        <w:jc w:val="both"/>
        <w:rPr>
          <w:rFonts w:ascii="Cambria" w:eastAsia="MS Mincho" w:hAnsi="Cambria"/>
          <w:sz w:val="16"/>
          <w:szCs w:val="16"/>
          <w:lang w:val="ru-RU" w:eastAsia="ru-RU"/>
        </w:rPr>
      </w:pPr>
      <w:r>
        <w:rPr>
          <w:rFonts w:ascii="Cambria" w:eastAsia="MS Mincho" w:hAnsi="Cambria"/>
          <w:sz w:val="16"/>
          <w:szCs w:val="16"/>
          <w:lang w:val="ru-RU" w:eastAsia="ru-RU"/>
        </w:rPr>
        <w:br w:type="page"/>
      </w:r>
    </w:p>
    <w:p w:rsidR="000B4E75" w:rsidRPr="000B4E75" w:rsidRDefault="000B4E75" w:rsidP="00116409">
      <w:pPr>
        <w:pStyle w:val="1"/>
      </w:pPr>
      <w:bookmarkStart w:id="259" w:name="_Toc292979748"/>
      <w:bookmarkStart w:id="260" w:name="_Toc361824816"/>
      <w:r w:rsidRPr="000B4E75">
        <w:t>ПРИЛОЖЕНИЕ</w:t>
      </w:r>
      <w:bookmarkEnd w:id="259"/>
      <w:bookmarkEnd w:id="260"/>
    </w:p>
    <w:p w:rsidR="000B4E75" w:rsidRPr="000B4E75" w:rsidRDefault="000B4E75" w:rsidP="00116409">
      <w:pPr>
        <w:pStyle w:val="2"/>
        <w:rPr>
          <w:rFonts w:ascii="Cambria" w:hAnsi="Cambria"/>
        </w:rPr>
      </w:pPr>
      <w:bookmarkStart w:id="261" w:name="_Toc361824817"/>
      <w:r w:rsidRPr="000B4E75">
        <w:t>Диаграмма цветовых кодов резисторов</w:t>
      </w:r>
      <w:bookmarkEnd w:id="261"/>
    </w:p>
    <w:tbl>
      <w:tblPr>
        <w:tblW w:w="5000" w:type="pct"/>
        <w:tblLook w:val="00A0" w:firstRow="1" w:lastRow="0" w:firstColumn="1" w:lastColumn="0" w:noHBand="0" w:noVBand="0"/>
      </w:tblPr>
      <w:tblGrid>
        <w:gridCol w:w="2522"/>
        <w:gridCol w:w="1667"/>
        <w:gridCol w:w="1667"/>
        <w:gridCol w:w="1543"/>
        <w:gridCol w:w="1455"/>
        <w:gridCol w:w="1001"/>
      </w:tblGrid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Цвет полосы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1-й элемент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2-й элемент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3-й элемент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Множитель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Допуск</w:t>
            </w: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Черный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0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0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0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Коричневый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rPr>
          <w:trHeight w:val="333"/>
        </w:trPr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Красный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2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2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2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100Ω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Оранжевый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3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3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3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1KΩ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Желтый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4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4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4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10KΩ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Зеленый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5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5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5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100KΩ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Голубой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6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6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6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1MΩ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Фиолетовый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7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7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7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10MΩ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Серый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8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8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8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100MΩ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Белый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9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9</w:t>
            </w: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9</w:t>
            </w:r>
          </w:p>
        </w:tc>
        <w:tc>
          <w:tcPr>
            <w:tcW w:w="73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Золотой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eastAsia="ru-RU"/>
              </w:rPr>
            </w:pP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eastAsia="ru-RU"/>
              </w:rPr>
            </w:pPr>
          </w:p>
        </w:tc>
        <w:tc>
          <w:tcPr>
            <w:tcW w:w="738" w:type="pct"/>
          </w:tcPr>
          <w:p w:rsidR="000B4E75" w:rsidRPr="006111A1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6111A1">
              <w:rPr>
                <w:rFonts w:eastAsia="MS Mincho"/>
                <w:lang w:eastAsia="ru-RU"/>
              </w:rPr>
              <w:t>0.1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± 5%</w:t>
            </w:r>
          </w:p>
        </w:tc>
      </w:tr>
      <w:tr w:rsidR="000B4E75" w:rsidRPr="000B4E75">
        <w:tc>
          <w:tcPr>
            <w:tcW w:w="1279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val="ru-RU" w:eastAsia="ru-RU"/>
              </w:rPr>
            </w:pPr>
            <w:r w:rsidRPr="000B4E75">
              <w:rPr>
                <w:rFonts w:eastAsia="MS Mincho"/>
                <w:lang w:val="ru-RU" w:eastAsia="ru-RU"/>
              </w:rPr>
              <w:t>Серебряный</w:t>
            </w: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lang w:eastAsia="ru-RU"/>
              </w:rPr>
            </w:pPr>
          </w:p>
        </w:tc>
        <w:tc>
          <w:tcPr>
            <w:tcW w:w="846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eastAsia="ru-RU"/>
              </w:rPr>
            </w:pPr>
          </w:p>
        </w:tc>
        <w:tc>
          <w:tcPr>
            <w:tcW w:w="783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S Mincho"/>
                <w:b/>
                <w:lang w:eastAsia="ru-RU"/>
              </w:rPr>
            </w:pPr>
          </w:p>
        </w:tc>
        <w:tc>
          <w:tcPr>
            <w:tcW w:w="738" w:type="pct"/>
          </w:tcPr>
          <w:p w:rsidR="000B4E75" w:rsidRPr="006111A1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lang w:eastAsia="ru-RU"/>
              </w:rPr>
            </w:pPr>
            <w:r w:rsidRPr="006111A1">
              <w:rPr>
                <w:rFonts w:eastAsia="MS Mincho"/>
                <w:lang w:eastAsia="ru-RU"/>
              </w:rPr>
              <w:t>0.01</w:t>
            </w:r>
          </w:p>
        </w:tc>
        <w:tc>
          <w:tcPr>
            <w:tcW w:w="508" w:type="pct"/>
          </w:tcPr>
          <w:p w:rsidR="000B4E75" w:rsidRPr="000B4E75" w:rsidRDefault="000B4E75" w:rsidP="000B4E75">
            <w:pPr>
              <w:widowControl w:val="0"/>
              <w:autoSpaceDE w:val="0"/>
              <w:autoSpaceDN w:val="0"/>
              <w:adjustRightInd w:val="0"/>
              <w:rPr>
                <w:rFonts w:eastAsia="MS Mincho"/>
                <w:b/>
                <w:lang w:eastAsia="ru-RU"/>
              </w:rPr>
            </w:pPr>
            <w:r w:rsidRPr="000B4E75">
              <w:rPr>
                <w:rFonts w:eastAsia="MS Mincho"/>
                <w:lang w:eastAsia="ru-RU"/>
              </w:rPr>
              <w:t>± 10%</w:t>
            </w:r>
          </w:p>
        </w:tc>
      </w:tr>
    </w:tbl>
    <w:p w:rsidR="000B4E75" w:rsidRPr="000B4E75" w:rsidRDefault="000B4E75" w:rsidP="00116409">
      <w:pPr>
        <w:pStyle w:val="2"/>
      </w:pPr>
      <w:bookmarkStart w:id="262" w:name="_Toc292979749"/>
      <w:bookmarkStart w:id="263" w:name="_Toc361824818"/>
      <w:r w:rsidRPr="000B4E75">
        <w:t>Выходные сведения</w:t>
      </w:r>
      <w:bookmarkEnd w:id="262"/>
      <w:bookmarkEnd w:id="263"/>
    </w:p>
    <w:p w:rsidR="000B4E75" w:rsidRPr="000B4E75" w:rsidRDefault="000B4E75" w:rsidP="00505F1B">
      <w:pPr>
        <w:widowControl w:val="0"/>
        <w:autoSpaceDE w:val="0"/>
        <w:autoSpaceDN w:val="0"/>
        <w:adjustRightInd w:val="0"/>
        <w:spacing w:after="120"/>
        <w:jc w:val="both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Это руководство было сверстано с помощью </w:t>
      </w:r>
      <w:r w:rsidRPr="001508F3">
        <w:rPr>
          <w:rFonts w:ascii="Consolas" w:eastAsia="MS Mincho" w:hAnsi="Consolas"/>
          <w:lang w:eastAsia="ru-RU"/>
        </w:rPr>
        <w:t>L</w:t>
      </w:r>
      <w:r w:rsidRPr="001508F3">
        <w:rPr>
          <w:rFonts w:ascii="Consolas" w:eastAsia="MS Mincho" w:hAnsi="Consolas"/>
          <w:position w:val="5"/>
          <w:lang w:eastAsia="ru-RU"/>
        </w:rPr>
        <w:t>A</w:t>
      </w:r>
      <w:r w:rsidRPr="001508F3">
        <w:rPr>
          <w:rFonts w:ascii="Consolas" w:eastAsia="MS Mincho" w:hAnsi="Consolas"/>
          <w:lang w:eastAsia="ru-RU"/>
        </w:rPr>
        <w:t>T</w:t>
      </w:r>
      <w:r w:rsidRPr="001508F3">
        <w:rPr>
          <w:rFonts w:ascii="Consolas" w:eastAsia="MS Mincho" w:hAnsi="Consolas"/>
          <w:position w:val="-6"/>
          <w:lang w:eastAsia="ru-RU"/>
        </w:rPr>
        <w:t>E</w:t>
      </w:r>
      <w:r w:rsidRPr="001508F3">
        <w:rPr>
          <w:rFonts w:ascii="Consolas" w:eastAsia="MS Mincho" w:hAnsi="Consolas"/>
          <w:lang w:eastAsia="ru-RU"/>
        </w:rPr>
        <w:t>X</w:t>
      </w:r>
      <w:r w:rsidRPr="000B4E75">
        <w:rPr>
          <w:rFonts w:eastAsia="MS Mincho"/>
          <w:lang w:val="ru-RU" w:eastAsia="ru-RU"/>
        </w:rPr>
        <w:t xml:space="preserve">. Программа </w:t>
      </w:r>
      <w:r w:rsidRPr="001508F3">
        <w:rPr>
          <w:rFonts w:ascii="Consolas" w:eastAsia="MS Mincho" w:hAnsi="Consolas"/>
          <w:noProof/>
          <w:lang w:eastAsia="ru-RU"/>
        </w:rPr>
        <w:t>Xfig</w:t>
      </w:r>
      <w:r w:rsidRPr="000B4E75">
        <w:rPr>
          <w:rFonts w:eastAsia="MS Mincho"/>
          <w:lang w:val="ru-RU" w:eastAsia="ru-RU"/>
        </w:rPr>
        <w:t xml:space="preserve"> использовалась </w:t>
      </w:r>
      <w:r w:rsidR="00F231AE">
        <w:rPr>
          <w:rFonts w:eastAsia="MS Mincho"/>
          <w:lang w:val="ru-RU" w:eastAsia="ru-RU"/>
        </w:rPr>
        <w:t xml:space="preserve">для </w:t>
      </w:r>
      <w:r w:rsidRPr="000B4E75">
        <w:rPr>
          <w:rFonts w:eastAsia="MS Mincho"/>
          <w:lang w:val="ru-RU" w:eastAsia="ru-RU"/>
        </w:rPr>
        <w:t>с</w:t>
      </w:r>
      <w:r w:rsidRPr="000B4E75">
        <w:rPr>
          <w:rFonts w:eastAsia="MS Mincho"/>
          <w:lang w:val="ru-RU" w:eastAsia="ru-RU"/>
        </w:rPr>
        <w:t>о</w:t>
      </w:r>
      <w:r w:rsidRPr="000B4E75">
        <w:rPr>
          <w:rFonts w:eastAsia="MS Mincho"/>
          <w:lang w:val="ru-RU" w:eastAsia="ru-RU"/>
        </w:rPr>
        <w:t xml:space="preserve">здания рисунков. Цифровой фотоаппарат </w:t>
      </w:r>
      <w:r w:rsidRPr="000B4E75">
        <w:rPr>
          <w:rFonts w:eastAsia="MS Mincho"/>
          <w:lang w:eastAsia="ru-RU"/>
        </w:rPr>
        <w:t>Kodak</w:t>
      </w:r>
      <w:r w:rsidRPr="000B4E75">
        <w:rPr>
          <w:rFonts w:eastAsia="MS Mincho"/>
          <w:lang w:val="ru-RU" w:eastAsia="ru-RU"/>
        </w:rPr>
        <w:t xml:space="preserve"> </w:t>
      </w:r>
      <w:r w:rsidRPr="001508F3">
        <w:rPr>
          <w:rFonts w:ascii="Consolas" w:eastAsia="MS Mincho" w:hAnsi="Consolas"/>
          <w:lang w:val="ru-RU" w:eastAsia="ru-RU"/>
        </w:rPr>
        <w:t>DX3500</w:t>
      </w:r>
      <w:r w:rsidRPr="000B4E75">
        <w:rPr>
          <w:rFonts w:eastAsia="MS Mincho"/>
          <w:lang w:val="ru-RU" w:eastAsia="ru-RU"/>
        </w:rPr>
        <w:t xml:space="preserve"> использовался для фотографий. Программа </w:t>
      </w:r>
      <w:r w:rsidRPr="001508F3">
        <w:rPr>
          <w:rFonts w:ascii="Consolas" w:eastAsia="MS Mincho" w:hAnsi="Consolas"/>
          <w:noProof/>
          <w:lang w:eastAsia="ru-RU"/>
        </w:rPr>
        <w:t>NetPBM</w:t>
      </w:r>
      <w:r w:rsidRPr="000B4E75">
        <w:rPr>
          <w:rFonts w:eastAsia="MS Mincho"/>
          <w:lang w:val="ru-RU" w:eastAsia="ru-RU"/>
        </w:rPr>
        <w:t xml:space="preserve"> использовалась для последующей обработки и преобразования</w:t>
      </w:r>
      <w:r w:rsidR="0031514A">
        <w:rPr>
          <w:rFonts w:eastAsia="MS Mincho"/>
          <w:lang w:val="ru-RU" w:eastAsia="ru-RU"/>
        </w:rPr>
        <w:t xml:space="preserve"> рису</w:t>
      </w:r>
      <w:r w:rsidR="0031514A">
        <w:rPr>
          <w:rFonts w:eastAsia="MS Mincho"/>
          <w:lang w:val="ru-RU" w:eastAsia="ru-RU"/>
        </w:rPr>
        <w:t>н</w:t>
      </w:r>
      <w:r w:rsidR="0031514A">
        <w:rPr>
          <w:rFonts w:eastAsia="MS Mincho"/>
          <w:lang w:val="ru-RU" w:eastAsia="ru-RU"/>
        </w:rPr>
        <w:t>ков</w:t>
      </w:r>
      <w:r w:rsidR="0031514A">
        <w:rPr>
          <w:rStyle w:val="ab"/>
          <w:rFonts w:eastAsia="MS Mincho"/>
          <w:lang w:val="ru-RU" w:eastAsia="ru-RU"/>
        </w:rPr>
        <w:footnoteReference w:id="1"/>
      </w:r>
      <w:r w:rsidRPr="000B4E75">
        <w:rPr>
          <w:rFonts w:eastAsia="MS Mincho"/>
          <w:lang w:val="ru-RU" w:eastAsia="ru-RU"/>
        </w:rPr>
        <w:t>.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На обложке фотография платы </w:t>
      </w:r>
      <w:r w:rsidRPr="000B4E75">
        <w:rPr>
          <w:rFonts w:eastAsia="MS Mincho"/>
          <w:lang w:eastAsia="ru-RU"/>
        </w:rPr>
        <w:t>P</w:t>
      </w:r>
      <w:r w:rsidRPr="000B4E75">
        <w:rPr>
          <w:rFonts w:eastAsia="MS Mincho"/>
          <w:lang w:val="ru-RU" w:eastAsia="ru-RU"/>
        </w:rPr>
        <w:t xml:space="preserve">112 построенной </w:t>
      </w:r>
      <w:r w:rsidR="00AE27F4" w:rsidRPr="00AE27F4">
        <w:rPr>
          <w:rFonts w:eastAsia="MS Mincho"/>
          <w:lang w:val="ru-RU" w:eastAsia="ru-RU"/>
        </w:rPr>
        <w:t>Дэвидом Бруксом</w:t>
      </w:r>
      <w:r w:rsidRPr="000B4E75">
        <w:rPr>
          <w:rFonts w:eastAsia="MS Mincho"/>
          <w:lang w:val="ru-RU" w:eastAsia="ru-RU"/>
        </w:rPr>
        <w:t>, которая была приви</w:t>
      </w:r>
      <w:r w:rsidRPr="000B4E75">
        <w:rPr>
          <w:rFonts w:eastAsia="MS Mincho"/>
          <w:lang w:val="ru-RU" w:eastAsia="ru-RU"/>
        </w:rPr>
        <w:t>н</w:t>
      </w:r>
      <w:r w:rsidRPr="000B4E75">
        <w:rPr>
          <w:rFonts w:eastAsia="MS Mincho"/>
          <w:lang w:val="ru-RU" w:eastAsia="ru-RU"/>
        </w:rPr>
        <w:t>чена к 3,5-дюймовому флоппи-дисководу.</w:t>
      </w:r>
      <w:r w:rsidR="00F956A8">
        <w:rPr>
          <w:rStyle w:val="ab"/>
          <w:rFonts w:eastAsia="MS Mincho"/>
          <w:lang w:val="ru-RU" w:eastAsia="ru-RU"/>
        </w:rPr>
        <w:footnoteReference w:id="2"/>
      </w:r>
    </w:p>
    <w:p w:rsidR="000B4E75" w:rsidRPr="000B4E75" w:rsidRDefault="000B4E75" w:rsidP="000B4E75">
      <w:pPr>
        <w:rPr>
          <w:rFonts w:eastAsia="MS Mincho"/>
          <w:lang w:val="ru-RU" w:eastAsia="ru-RU"/>
        </w:rPr>
      </w:pPr>
      <w:bookmarkStart w:id="264" w:name="_Toc292979750"/>
      <w:r w:rsidRPr="000B4E75">
        <w:rPr>
          <w:rFonts w:eastAsia="MS Mincho"/>
          <w:lang w:val="ru-RU" w:eastAsia="ru-RU"/>
        </w:rPr>
        <w:t xml:space="preserve">У </w:t>
      </w:r>
      <w:r w:rsidR="001508F3">
        <w:rPr>
          <w:rFonts w:eastAsia="MS Mincho"/>
          <w:lang w:val="ru-RU" w:eastAsia="ru-RU"/>
        </w:rPr>
        <w:t>создателя платы</w:t>
      </w:r>
      <w:r w:rsidRPr="000B4E75">
        <w:rPr>
          <w:rFonts w:eastAsia="MS Mincho"/>
          <w:lang w:val="ru-RU" w:eastAsia="ru-RU"/>
        </w:rPr>
        <w:t xml:space="preserve"> P112, </w:t>
      </w:r>
      <w:r w:rsidR="00AE27F4" w:rsidRPr="00AE27F4">
        <w:rPr>
          <w:rFonts w:eastAsia="MS Mincho"/>
          <w:lang w:val="ru-RU" w:eastAsia="ru-RU"/>
        </w:rPr>
        <w:t>Дэвид</w:t>
      </w:r>
      <w:r w:rsidR="00AE27F4">
        <w:rPr>
          <w:rFonts w:eastAsia="MS Mincho"/>
          <w:lang w:val="ru-RU" w:eastAsia="ru-RU"/>
        </w:rPr>
        <w:t>а</w:t>
      </w:r>
      <w:r w:rsidR="00AE27F4" w:rsidRPr="00AE27F4">
        <w:rPr>
          <w:rFonts w:eastAsia="MS Mincho"/>
          <w:lang w:val="ru-RU" w:eastAsia="ru-RU"/>
        </w:rPr>
        <w:t xml:space="preserve"> Брукс</w:t>
      </w:r>
      <w:r w:rsidR="00AE27F4">
        <w:rPr>
          <w:rFonts w:eastAsia="MS Mincho"/>
          <w:lang w:val="ru-RU" w:eastAsia="ru-RU"/>
        </w:rPr>
        <w:t>а</w:t>
      </w:r>
      <w:r w:rsidR="00AE27F4" w:rsidRPr="00AE27F4">
        <w:rPr>
          <w:rFonts w:eastAsia="MS Mincho"/>
          <w:lang w:val="ru-RU" w:eastAsia="ru-RU"/>
        </w:rPr>
        <w:t xml:space="preserve"> </w:t>
      </w:r>
      <w:r w:rsidR="00AE27F4">
        <w:rPr>
          <w:rFonts w:eastAsia="MS Mincho"/>
          <w:lang w:val="ru-RU" w:eastAsia="ru-RU"/>
        </w:rPr>
        <w:t>{</w:t>
      </w:r>
      <w:r w:rsidRPr="000B4E75">
        <w:rPr>
          <w:rFonts w:eastAsia="MS Mincho"/>
          <w:lang w:eastAsia="ru-RU"/>
        </w:rPr>
        <w:t>Dave</w:t>
      </w:r>
      <w:r w:rsidRPr="000B4E75">
        <w:rPr>
          <w:rFonts w:eastAsia="MS Mincho"/>
          <w:lang w:val="ru-RU" w:eastAsia="ru-RU"/>
        </w:rPr>
        <w:t xml:space="preserve"> </w:t>
      </w:r>
      <w:r w:rsidRPr="000B4E75">
        <w:rPr>
          <w:rFonts w:eastAsia="MS Mincho"/>
          <w:lang w:eastAsia="ru-RU"/>
        </w:rPr>
        <w:t>Brooks</w:t>
      </w:r>
      <w:r w:rsidR="00AE27F4">
        <w:rPr>
          <w:rFonts w:eastAsia="MS Mincho"/>
          <w:lang w:eastAsia="ru-RU"/>
        </w:rPr>
        <w:t>}</w:t>
      </w:r>
      <w:r w:rsidRPr="000B4E75">
        <w:rPr>
          <w:rFonts w:eastAsia="MS Mincho"/>
          <w:lang w:val="ru-RU" w:eastAsia="ru-RU"/>
        </w:rPr>
        <w:t xml:space="preserve">, есть веб-сайт о P112 </w:t>
      </w:r>
      <w:r w:rsidRPr="000B4E75">
        <w:rPr>
          <w:rFonts w:eastAsia="MS Mincho"/>
          <w:color w:val="0000FF"/>
          <w:lang w:eastAsia="ru-RU"/>
        </w:rPr>
        <w:t>http</w:t>
      </w:r>
      <w:r w:rsidRPr="000B4E75">
        <w:rPr>
          <w:rFonts w:eastAsia="MS Mincho"/>
          <w:color w:val="0000FF"/>
          <w:lang w:val="ru-RU" w:eastAsia="ru-RU"/>
        </w:rPr>
        <w:t>://</w:t>
      </w:r>
      <w:r w:rsidRPr="000B4E75">
        <w:rPr>
          <w:rFonts w:eastAsia="MS Mincho"/>
          <w:color w:val="0000FF"/>
          <w:lang w:eastAsia="ru-RU"/>
        </w:rPr>
        <w:t>members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iinet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net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au</w:t>
      </w:r>
      <w:r w:rsidRPr="000B4E75">
        <w:rPr>
          <w:rFonts w:eastAsia="MS Mincho"/>
          <w:color w:val="0000FF"/>
          <w:lang w:val="ru-RU" w:eastAsia="ru-RU"/>
        </w:rPr>
        <w:t>/</w:t>
      </w:r>
      <w:r w:rsidRPr="000B4E75">
        <w:rPr>
          <w:rFonts w:eastAsia="MS Mincho"/>
          <w:color w:val="0000FF"/>
          <w:position w:val="-6"/>
          <w:lang w:val="ru-RU" w:eastAsia="ru-RU"/>
        </w:rPr>
        <w:t>~</w:t>
      </w:r>
      <w:r w:rsidRPr="000B4E75">
        <w:rPr>
          <w:rFonts w:eastAsia="MS Mincho"/>
          <w:color w:val="0000FF"/>
          <w:lang w:eastAsia="ru-RU"/>
        </w:rPr>
        <w:t>daveb</w:t>
      </w:r>
      <w:r w:rsidRPr="000B4E75">
        <w:rPr>
          <w:rFonts w:eastAsia="MS Mincho"/>
          <w:color w:val="0000FF"/>
          <w:lang w:val="ru-RU" w:eastAsia="ru-RU"/>
        </w:rPr>
        <w:t>/</w:t>
      </w:r>
      <w:r w:rsidRPr="000B4E75">
        <w:rPr>
          <w:rFonts w:eastAsia="MS Mincho"/>
          <w:color w:val="0000FF"/>
          <w:lang w:eastAsia="ru-RU"/>
        </w:rPr>
        <w:t>p</w:t>
      </w:r>
      <w:r w:rsidRPr="000B4E75">
        <w:rPr>
          <w:rFonts w:eastAsia="MS Mincho"/>
          <w:color w:val="0000FF"/>
          <w:lang w:val="ru-RU" w:eastAsia="ru-RU"/>
        </w:rPr>
        <w:t>112/</w:t>
      </w:r>
      <w:r w:rsidRPr="000B4E75">
        <w:rPr>
          <w:rFonts w:eastAsia="MS Mincho"/>
          <w:color w:val="0000FF"/>
          <w:lang w:eastAsia="ru-RU"/>
        </w:rPr>
        <w:t>p</w:t>
      </w:r>
      <w:r w:rsidRPr="000B4E75">
        <w:rPr>
          <w:rFonts w:eastAsia="MS Mincho"/>
          <w:color w:val="0000FF"/>
          <w:lang w:val="ru-RU" w:eastAsia="ru-RU"/>
        </w:rPr>
        <w:t>112.</w:t>
      </w:r>
      <w:r w:rsidRPr="000B4E75">
        <w:rPr>
          <w:rFonts w:eastAsia="MS Mincho"/>
          <w:color w:val="0000FF"/>
          <w:lang w:eastAsia="ru-RU"/>
        </w:rPr>
        <w:t>html</w:t>
      </w:r>
      <w:r w:rsidRPr="000B4E75">
        <w:rPr>
          <w:rFonts w:eastAsia="MS Mincho"/>
          <w:lang w:val="ru-RU" w:eastAsia="ru-RU"/>
        </w:rPr>
        <w:t>.</w:t>
      </w:r>
      <w:bookmarkEnd w:id="264"/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rPr>
          <w:rFonts w:ascii="Times" w:eastAsia="MS Mincho" w:hAnsi="Times" w:cs="Times"/>
          <w:color w:val="0000FF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Новый веб-сайт, в частности для этого выпуска P112 </w:t>
      </w:r>
      <w:r w:rsidRPr="000B4E75">
        <w:rPr>
          <w:rFonts w:ascii="Times" w:eastAsia="MS Mincho" w:hAnsi="Times" w:cs="Times"/>
          <w:color w:val="0000FF"/>
          <w:lang w:eastAsia="ru-RU"/>
        </w:rPr>
        <w:t>http</w:t>
      </w:r>
      <w:r w:rsidRPr="000B4E75">
        <w:rPr>
          <w:rFonts w:ascii="Times" w:eastAsia="MS Mincho" w:hAnsi="Times" w:cs="Times"/>
          <w:color w:val="0000FF"/>
          <w:lang w:val="ru-RU" w:eastAsia="ru-RU"/>
        </w:rPr>
        <w:t>://661.</w:t>
      </w:r>
      <w:r w:rsidRPr="000B4E75">
        <w:rPr>
          <w:rFonts w:ascii="Times" w:eastAsia="MS Mincho" w:hAnsi="Times" w:cs="Times"/>
          <w:color w:val="0000FF"/>
          <w:lang w:eastAsia="ru-RU"/>
        </w:rPr>
        <w:t>org</w:t>
      </w:r>
      <w:r w:rsidRPr="000B4E75">
        <w:rPr>
          <w:rFonts w:ascii="Times" w:eastAsia="MS Mincho" w:hAnsi="Times" w:cs="Times"/>
          <w:color w:val="0000FF"/>
          <w:lang w:val="ru-RU" w:eastAsia="ru-RU"/>
        </w:rPr>
        <w:t>/</w:t>
      </w:r>
      <w:r w:rsidRPr="000B4E75">
        <w:rPr>
          <w:rFonts w:ascii="Times" w:eastAsia="MS Mincho" w:hAnsi="Times" w:cs="Times"/>
          <w:color w:val="0000FF"/>
          <w:lang w:eastAsia="ru-RU"/>
        </w:rPr>
        <w:t>p</w:t>
      </w:r>
      <w:r w:rsidRPr="000B4E75">
        <w:rPr>
          <w:rFonts w:ascii="Times" w:eastAsia="MS Mincho" w:hAnsi="Times" w:cs="Times"/>
          <w:color w:val="0000FF"/>
          <w:lang w:val="ru-RU" w:eastAsia="ru-RU"/>
        </w:rPr>
        <w:t>112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spacing w:after="120"/>
        <w:rPr>
          <w:rFonts w:eastAsia="MS Mincho"/>
          <w:color w:val="0000FF"/>
          <w:lang w:val="ru-RU" w:eastAsia="ru-RU"/>
        </w:rPr>
      </w:pPr>
      <w:r w:rsidRPr="000B4E75">
        <w:rPr>
          <w:rFonts w:eastAsia="MS Mincho"/>
          <w:lang w:val="ru-RU" w:eastAsia="ru-RU"/>
        </w:rPr>
        <w:t>Много программного обеспечения</w:t>
      </w:r>
      <w:r w:rsidR="001508F3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в частности для P112</w:t>
      </w:r>
      <w:r w:rsidR="001508F3">
        <w:rPr>
          <w:rFonts w:eastAsia="MS Mincho"/>
          <w:lang w:val="ru-RU" w:eastAsia="ru-RU"/>
        </w:rPr>
        <w:t>,</w:t>
      </w:r>
      <w:r w:rsidRPr="000B4E75">
        <w:rPr>
          <w:rFonts w:eastAsia="MS Mincho"/>
          <w:lang w:val="ru-RU" w:eastAsia="ru-RU"/>
        </w:rPr>
        <w:t xml:space="preserve"> может быть найдено по ссылке </w:t>
      </w:r>
      <w:r w:rsidRPr="000B4E75">
        <w:rPr>
          <w:rFonts w:eastAsia="MS Mincho"/>
          <w:color w:val="0000FF"/>
          <w:lang w:eastAsia="ru-RU"/>
        </w:rPr>
        <w:t>http</w:t>
      </w:r>
      <w:r w:rsidRPr="000B4E75">
        <w:rPr>
          <w:rFonts w:eastAsia="MS Mincho"/>
          <w:color w:val="0000FF"/>
          <w:lang w:val="ru-RU" w:eastAsia="ru-RU"/>
        </w:rPr>
        <w:t>://</w:t>
      </w:r>
      <w:r w:rsidRPr="000B4E75">
        <w:rPr>
          <w:rFonts w:eastAsia="MS Mincho"/>
          <w:color w:val="0000FF"/>
          <w:lang w:eastAsia="ru-RU"/>
        </w:rPr>
        <w:t>p</w:t>
      </w:r>
      <w:r w:rsidRPr="000B4E75">
        <w:rPr>
          <w:rFonts w:eastAsia="MS Mincho"/>
          <w:color w:val="0000FF"/>
          <w:lang w:val="ru-RU" w:eastAsia="ru-RU"/>
        </w:rPr>
        <w:t>112.</w:t>
      </w:r>
      <w:r w:rsidRPr="000B4E75">
        <w:rPr>
          <w:rFonts w:eastAsia="MS Mincho"/>
          <w:color w:val="0000FF"/>
          <w:lang w:eastAsia="ru-RU"/>
        </w:rPr>
        <w:t>sourceforge</w:t>
      </w:r>
      <w:r w:rsidRPr="000B4E75">
        <w:rPr>
          <w:rFonts w:eastAsia="MS Mincho"/>
          <w:color w:val="0000FF"/>
          <w:lang w:val="ru-RU" w:eastAsia="ru-RU"/>
        </w:rPr>
        <w:t>.</w:t>
      </w:r>
      <w:r w:rsidRPr="000B4E75">
        <w:rPr>
          <w:rFonts w:eastAsia="MS Mincho"/>
          <w:color w:val="0000FF"/>
          <w:lang w:eastAsia="ru-RU"/>
        </w:rPr>
        <w:t>net</w:t>
      </w:r>
      <w:r w:rsidRPr="000B4E75">
        <w:rPr>
          <w:rFonts w:eastAsia="MS Mincho"/>
          <w:color w:val="0000FF"/>
          <w:lang w:val="ru-RU" w:eastAsia="ru-RU"/>
        </w:rPr>
        <w:t xml:space="preserve">/ </w:t>
      </w:r>
    </w:p>
    <w:p w:rsidR="000B4E75" w:rsidRPr="000B4E75" w:rsidRDefault="00AE27F4" w:rsidP="000B4E75">
      <w:pPr>
        <w:widowControl w:val="0"/>
        <w:pBdr>
          <w:top w:val="single" w:sz="4" w:space="1" w:color="auto"/>
        </w:pBdr>
        <w:autoSpaceDE w:val="0"/>
        <w:autoSpaceDN w:val="0"/>
        <w:adjustRightInd w:val="0"/>
        <w:rPr>
          <w:rFonts w:eastAsia="MS Mincho"/>
          <w:b/>
          <w:lang w:eastAsia="ru-RU"/>
        </w:rPr>
      </w:pPr>
      <w:r w:rsidRPr="00AE27F4">
        <w:rPr>
          <w:rFonts w:eastAsia="MS Mincho"/>
          <w:b/>
          <w:lang w:val="ru-RU" w:eastAsia="ru-RU"/>
        </w:rPr>
        <w:t xml:space="preserve">Дэвид </w:t>
      </w:r>
      <w:r w:rsidRPr="00AE27F4">
        <w:rPr>
          <w:rFonts w:eastAsia="MS Mincho"/>
          <w:b/>
          <w:noProof/>
          <w:lang w:val="ru-RU" w:eastAsia="ru-RU"/>
        </w:rPr>
        <w:t>Гриффит</w:t>
      </w:r>
      <w:r w:rsidRPr="00AE27F4">
        <w:rPr>
          <w:rFonts w:eastAsia="MS Mincho"/>
          <w:b/>
          <w:lang w:eastAsia="ru-RU"/>
        </w:rPr>
        <w:t xml:space="preserve"> </w:t>
      </w:r>
      <w:r>
        <w:rPr>
          <w:rFonts w:eastAsia="MS Mincho"/>
          <w:b/>
          <w:lang w:eastAsia="ru-RU"/>
        </w:rPr>
        <w:t>{David Griffith}</w:t>
      </w:r>
    </w:p>
    <w:p w:rsidR="000B4E75" w:rsidRPr="000B4E75" w:rsidRDefault="000B4E75" w:rsidP="000B4E75">
      <w:pPr>
        <w:widowControl w:val="0"/>
        <w:autoSpaceDE w:val="0"/>
        <w:autoSpaceDN w:val="0"/>
        <w:adjustRightInd w:val="0"/>
        <w:rPr>
          <w:rFonts w:eastAsia="MS Mincho"/>
          <w:color w:val="0000FF"/>
          <w:lang w:eastAsia="ru-RU"/>
        </w:rPr>
      </w:pPr>
      <w:r w:rsidRPr="000B4E75">
        <w:rPr>
          <w:rFonts w:eastAsia="MS Mincho"/>
          <w:lang w:eastAsia="ru-RU"/>
        </w:rPr>
        <w:t xml:space="preserve">URL: </w:t>
      </w:r>
      <w:r w:rsidRPr="000B4E75">
        <w:rPr>
          <w:rFonts w:eastAsia="MS Mincho"/>
          <w:color w:val="0000FF"/>
          <w:lang w:eastAsia="ru-RU"/>
        </w:rPr>
        <w:t xml:space="preserve">http://661.org/p112/ </w:t>
      </w:r>
    </w:p>
    <w:p w:rsidR="000B4E75" w:rsidRPr="000B4E75" w:rsidRDefault="000B4E75" w:rsidP="000B4E75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rPr>
          <w:rFonts w:eastAsia="MS Mincho"/>
          <w:lang w:val="ru-RU" w:eastAsia="ru-RU"/>
        </w:rPr>
      </w:pPr>
      <w:r w:rsidRPr="000B4E75">
        <w:rPr>
          <w:rFonts w:eastAsia="MS Mincho"/>
          <w:lang w:val="ru-RU" w:eastAsia="ru-RU"/>
        </w:rPr>
        <w:t xml:space="preserve">Адрес электронной почты: </w:t>
      </w:r>
      <w:r w:rsidRPr="001508F3">
        <w:rPr>
          <w:rFonts w:ascii="Consolas" w:eastAsia="MS Mincho" w:hAnsi="Consolas"/>
          <w:lang w:val="ru-RU" w:eastAsia="ru-RU"/>
        </w:rPr>
        <w:t>dave@661.org</w:t>
      </w:r>
      <w:r w:rsidRPr="000B4E75">
        <w:rPr>
          <w:rFonts w:eastAsia="MS Mincho"/>
          <w:lang w:val="ru-RU" w:eastAsia="ru-RU"/>
        </w:rPr>
        <w:t xml:space="preserve">, </w:t>
      </w:r>
      <w:r w:rsidRPr="001508F3">
        <w:rPr>
          <w:rFonts w:ascii="Consolas" w:eastAsia="MS Mincho" w:hAnsi="Consolas"/>
          <w:lang w:val="ru-RU" w:eastAsia="ru-RU"/>
        </w:rPr>
        <w:t>davidgriffith@acm.org</w:t>
      </w:r>
    </w:p>
    <w:p w:rsidR="000B4E75" w:rsidRDefault="00E16CF1" w:rsidP="00C93B7B">
      <w:pPr>
        <w:pStyle w:val="2"/>
      </w:pPr>
      <w:r>
        <w:br w:type="page"/>
      </w:r>
      <w:bookmarkStart w:id="265" w:name="_Toc361824819"/>
      <w:r w:rsidR="00C93B7B">
        <w:lastRenderedPageBreak/>
        <w:t>Монтажная схема платы P112</w:t>
      </w:r>
      <w:bookmarkEnd w:id="265"/>
      <w:r w:rsidR="002C483D">
        <w:rPr>
          <w:rStyle w:val="ab"/>
        </w:rPr>
        <w:footnoteReference w:id="3"/>
      </w:r>
    </w:p>
    <w:p w:rsidR="00C93B7B" w:rsidRPr="00C93B7B" w:rsidRDefault="00C93B7B" w:rsidP="00C93B7B"/>
    <w:p w:rsidR="00E16CF1" w:rsidRDefault="005226A6" w:rsidP="00C93B7B">
      <w:pPr>
        <w:jc w:val="center"/>
      </w:pPr>
      <w:r>
        <w:object w:dxaOrig="5694" w:dyaOrig="7350">
          <v:shape id="_x0000_i1035" type="#_x0000_t75" style="width:425.85pt;height:551.5pt" o:ole="">
            <v:imagedata r:id="rId16" o:title=""/>
          </v:shape>
          <o:OLEObject Type="Embed" ProgID="Visio.Drawing.11" ShapeID="_x0000_i1035" DrawAspect="Content" ObjectID="_1575899088" r:id="rId17"/>
        </w:object>
      </w:r>
    </w:p>
    <w:p w:rsidR="00A06BA5" w:rsidRDefault="00A06BA5" w:rsidP="00A06BA5">
      <w:pPr>
        <w:rPr>
          <w:lang w:val="ru-RU"/>
        </w:rPr>
      </w:pPr>
    </w:p>
    <w:p w:rsidR="003F653A" w:rsidRDefault="003F653A" w:rsidP="00A06BA5">
      <w:pPr>
        <w:rPr>
          <w:lang w:val="ru-RU"/>
        </w:rPr>
      </w:pPr>
    </w:p>
    <w:sectPr w:rsidR="003F653A" w:rsidSect="000B7D8B">
      <w:pgSz w:w="11907" w:h="16840" w:code="9"/>
      <w:pgMar w:top="1134" w:right="567" w:bottom="1134" w:left="1701" w:header="567" w:footer="567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0D7" w:rsidRDefault="003200D7" w:rsidP="0031514A">
      <w:r>
        <w:separator/>
      </w:r>
    </w:p>
  </w:endnote>
  <w:endnote w:type="continuationSeparator" w:id="0">
    <w:p w:rsidR="003200D7" w:rsidRDefault="003200D7" w:rsidP="00315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S Gothic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0D7" w:rsidRDefault="003200D7" w:rsidP="0031514A">
      <w:r>
        <w:separator/>
      </w:r>
    </w:p>
  </w:footnote>
  <w:footnote w:type="continuationSeparator" w:id="0">
    <w:p w:rsidR="003200D7" w:rsidRDefault="003200D7" w:rsidP="0031514A">
      <w:r>
        <w:continuationSeparator/>
      </w:r>
    </w:p>
  </w:footnote>
  <w:footnote w:id="1">
    <w:p w:rsidR="005A0D02" w:rsidRPr="0031514A" w:rsidRDefault="005A0D02">
      <w:pPr>
        <w:pStyle w:val="a9"/>
        <w:rPr>
          <w:lang w:val="ru-RU"/>
        </w:rPr>
      </w:pPr>
      <w:r>
        <w:rPr>
          <w:rStyle w:val="ab"/>
        </w:rPr>
        <w:footnoteRef/>
      </w:r>
      <w:r>
        <w:t xml:space="preserve"> </w:t>
      </w:r>
      <w:r>
        <w:rPr>
          <w:lang w:val="ru-RU"/>
        </w:rPr>
        <w:t>В оригинальной версии данной инструкции</w:t>
      </w:r>
    </w:p>
  </w:footnote>
  <w:footnote w:id="2">
    <w:p w:rsidR="005A0D02" w:rsidRPr="00F956A8" w:rsidRDefault="005A0D02">
      <w:pPr>
        <w:pStyle w:val="a9"/>
        <w:rPr>
          <w:lang w:val="ru-RU"/>
        </w:rPr>
      </w:pPr>
      <w:r>
        <w:rPr>
          <w:rStyle w:val="ab"/>
        </w:rPr>
        <w:footnoteRef/>
      </w:r>
      <w:r>
        <w:t xml:space="preserve"> </w:t>
      </w:r>
      <w:r>
        <w:rPr>
          <w:lang w:val="ru-RU"/>
        </w:rPr>
        <w:t>В версии перевода заменена по причине малого разрешения изображения</w:t>
      </w:r>
    </w:p>
  </w:footnote>
  <w:footnote w:id="3">
    <w:p w:rsidR="005A0D02" w:rsidRPr="002C483D" w:rsidRDefault="005A0D02">
      <w:pPr>
        <w:pStyle w:val="a9"/>
      </w:pPr>
      <w:r>
        <w:rPr>
          <w:rStyle w:val="ab"/>
        </w:rPr>
        <w:footnoteRef/>
      </w:r>
      <w:r>
        <w:t xml:space="preserve"> </w:t>
      </w:r>
      <w:r>
        <w:rPr>
          <w:lang w:val="ru-RU"/>
        </w:rPr>
        <w:t>Отсутствует в оригинальной версии руководства. Добавлена при переводе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00000002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002"/>
    <w:multiLevelType w:val="hybridMultilevel"/>
    <w:tmpl w:val="00000002"/>
    <w:lvl w:ilvl="0" w:tplc="00000065">
      <w:start w:val="7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0004"/>
    <w:multiLevelType w:val="hybridMultilevel"/>
    <w:tmpl w:val="00000004"/>
    <w:lvl w:ilvl="0" w:tplc="0000012D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0005"/>
    <w:multiLevelType w:val="hybridMultilevel"/>
    <w:tmpl w:val="00000005"/>
    <w:lvl w:ilvl="0" w:tplc="00000191">
      <w:start w:val="1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0007"/>
    <w:multiLevelType w:val="hybridMultilevel"/>
    <w:tmpl w:val="00000007"/>
    <w:lvl w:ilvl="0" w:tplc="00000259">
      <w:start w:val="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0008"/>
    <w:multiLevelType w:val="hybridMultilevel"/>
    <w:tmpl w:val="00000008"/>
    <w:lvl w:ilvl="0" w:tplc="000002BD">
      <w:start w:val="12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0009"/>
    <w:multiLevelType w:val="hybridMultilevel"/>
    <w:tmpl w:val="00000009"/>
    <w:lvl w:ilvl="0" w:tplc="00000321">
      <w:start w:val="9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727E24E4"/>
    <w:multiLevelType w:val="hybridMultilevel"/>
    <w:tmpl w:val="CD804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E75"/>
    <w:rsid w:val="00001B02"/>
    <w:rsid w:val="00004833"/>
    <w:rsid w:val="0001618F"/>
    <w:rsid w:val="00021D53"/>
    <w:rsid w:val="00023BC4"/>
    <w:rsid w:val="00027040"/>
    <w:rsid w:val="000370D2"/>
    <w:rsid w:val="0004564D"/>
    <w:rsid w:val="000525C7"/>
    <w:rsid w:val="00053579"/>
    <w:rsid w:val="00054EB7"/>
    <w:rsid w:val="00055EDD"/>
    <w:rsid w:val="000610BF"/>
    <w:rsid w:val="0006515F"/>
    <w:rsid w:val="00065D17"/>
    <w:rsid w:val="0006766F"/>
    <w:rsid w:val="00074655"/>
    <w:rsid w:val="000775CA"/>
    <w:rsid w:val="00080D35"/>
    <w:rsid w:val="00087CB2"/>
    <w:rsid w:val="000964E7"/>
    <w:rsid w:val="000B3909"/>
    <w:rsid w:val="000B4E75"/>
    <w:rsid w:val="000B7D8B"/>
    <w:rsid w:val="000C34BA"/>
    <w:rsid w:val="000D2104"/>
    <w:rsid w:val="000D2EDE"/>
    <w:rsid w:val="000D4567"/>
    <w:rsid w:val="000E4317"/>
    <w:rsid w:val="000F706A"/>
    <w:rsid w:val="000F7642"/>
    <w:rsid w:val="00111EAB"/>
    <w:rsid w:val="001125EF"/>
    <w:rsid w:val="00116409"/>
    <w:rsid w:val="00122A29"/>
    <w:rsid w:val="001234F6"/>
    <w:rsid w:val="00126EA6"/>
    <w:rsid w:val="001323B5"/>
    <w:rsid w:val="00147196"/>
    <w:rsid w:val="001508F3"/>
    <w:rsid w:val="0015715B"/>
    <w:rsid w:val="00165EE2"/>
    <w:rsid w:val="00172888"/>
    <w:rsid w:val="001755EA"/>
    <w:rsid w:val="001909EC"/>
    <w:rsid w:val="0019761D"/>
    <w:rsid w:val="001A101E"/>
    <w:rsid w:val="001B4B2C"/>
    <w:rsid w:val="001B65B2"/>
    <w:rsid w:val="001B680F"/>
    <w:rsid w:val="001B6C5C"/>
    <w:rsid w:val="001C284C"/>
    <w:rsid w:val="001C572F"/>
    <w:rsid w:val="001C657C"/>
    <w:rsid w:val="001D0ADD"/>
    <w:rsid w:val="001D4B11"/>
    <w:rsid w:val="001D7389"/>
    <w:rsid w:val="001E2FB2"/>
    <w:rsid w:val="001E674D"/>
    <w:rsid w:val="00207609"/>
    <w:rsid w:val="0021663B"/>
    <w:rsid w:val="0022540E"/>
    <w:rsid w:val="002310F5"/>
    <w:rsid w:val="0023137E"/>
    <w:rsid w:val="00240EDE"/>
    <w:rsid w:val="00256811"/>
    <w:rsid w:val="00257EFE"/>
    <w:rsid w:val="002935EE"/>
    <w:rsid w:val="002C0471"/>
    <w:rsid w:val="002C483D"/>
    <w:rsid w:val="002C56DA"/>
    <w:rsid w:val="002D0FDE"/>
    <w:rsid w:val="002D56FC"/>
    <w:rsid w:val="002E141F"/>
    <w:rsid w:val="003006BB"/>
    <w:rsid w:val="003048EA"/>
    <w:rsid w:val="0030663F"/>
    <w:rsid w:val="00311C65"/>
    <w:rsid w:val="00314EBE"/>
    <w:rsid w:val="0031514A"/>
    <w:rsid w:val="00315797"/>
    <w:rsid w:val="003200D7"/>
    <w:rsid w:val="00320F5F"/>
    <w:rsid w:val="00321B13"/>
    <w:rsid w:val="00321BD9"/>
    <w:rsid w:val="0032242A"/>
    <w:rsid w:val="00327154"/>
    <w:rsid w:val="00333913"/>
    <w:rsid w:val="0033559A"/>
    <w:rsid w:val="00337222"/>
    <w:rsid w:val="00340651"/>
    <w:rsid w:val="0034728F"/>
    <w:rsid w:val="0035690C"/>
    <w:rsid w:val="003622F7"/>
    <w:rsid w:val="003924D6"/>
    <w:rsid w:val="00392C36"/>
    <w:rsid w:val="00393F25"/>
    <w:rsid w:val="003A6F37"/>
    <w:rsid w:val="003B724B"/>
    <w:rsid w:val="003C5117"/>
    <w:rsid w:val="003D1764"/>
    <w:rsid w:val="003D4160"/>
    <w:rsid w:val="003D4B46"/>
    <w:rsid w:val="003D6556"/>
    <w:rsid w:val="003E085B"/>
    <w:rsid w:val="003E3B39"/>
    <w:rsid w:val="003E4088"/>
    <w:rsid w:val="003E7BD9"/>
    <w:rsid w:val="003F0C90"/>
    <w:rsid w:val="003F51EE"/>
    <w:rsid w:val="003F653A"/>
    <w:rsid w:val="004155C5"/>
    <w:rsid w:val="004220AA"/>
    <w:rsid w:val="00431548"/>
    <w:rsid w:val="00433596"/>
    <w:rsid w:val="00436EE4"/>
    <w:rsid w:val="00437F30"/>
    <w:rsid w:val="0044290D"/>
    <w:rsid w:val="00445009"/>
    <w:rsid w:val="004500E4"/>
    <w:rsid w:val="004511E5"/>
    <w:rsid w:val="00451D79"/>
    <w:rsid w:val="004574BE"/>
    <w:rsid w:val="004618C0"/>
    <w:rsid w:val="00473B68"/>
    <w:rsid w:val="00477290"/>
    <w:rsid w:val="004A4E9A"/>
    <w:rsid w:val="004A6861"/>
    <w:rsid w:val="004B14C0"/>
    <w:rsid w:val="004B3F5B"/>
    <w:rsid w:val="004B6B18"/>
    <w:rsid w:val="004D2134"/>
    <w:rsid w:val="004D762A"/>
    <w:rsid w:val="004E2EA1"/>
    <w:rsid w:val="004E36B2"/>
    <w:rsid w:val="004E36ED"/>
    <w:rsid w:val="004F5728"/>
    <w:rsid w:val="00505F1B"/>
    <w:rsid w:val="00506CCB"/>
    <w:rsid w:val="005153A0"/>
    <w:rsid w:val="005226A6"/>
    <w:rsid w:val="0052760A"/>
    <w:rsid w:val="00527E74"/>
    <w:rsid w:val="00540016"/>
    <w:rsid w:val="005414B9"/>
    <w:rsid w:val="0056085A"/>
    <w:rsid w:val="00572638"/>
    <w:rsid w:val="005734B3"/>
    <w:rsid w:val="00586850"/>
    <w:rsid w:val="00586902"/>
    <w:rsid w:val="00590BB4"/>
    <w:rsid w:val="005A0D02"/>
    <w:rsid w:val="005A2A7D"/>
    <w:rsid w:val="005C380B"/>
    <w:rsid w:val="005D5AC8"/>
    <w:rsid w:val="005F548D"/>
    <w:rsid w:val="005F6AED"/>
    <w:rsid w:val="006111A1"/>
    <w:rsid w:val="00627E22"/>
    <w:rsid w:val="00635A07"/>
    <w:rsid w:val="0064168B"/>
    <w:rsid w:val="006549B4"/>
    <w:rsid w:val="006575B6"/>
    <w:rsid w:val="006777E6"/>
    <w:rsid w:val="00690718"/>
    <w:rsid w:val="006937D4"/>
    <w:rsid w:val="006949BF"/>
    <w:rsid w:val="00696AB6"/>
    <w:rsid w:val="006A1A5F"/>
    <w:rsid w:val="006A2C4F"/>
    <w:rsid w:val="006A3A7C"/>
    <w:rsid w:val="006A5FE3"/>
    <w:rsid w:val="006A747E"/>
    <w:rsid w:val="006A7DF6"/>
    <w:rsid w:val="006B49D6"/>
    <w:rsid w:val="006C71B0"/>
    <w:rsid w:val="006D7EE3"/>
    <w:rsid w:val="006F4113"/>
    <w:rsid w:val="006F436F"/>
    <w:rsid w:val="006F5127"/>
    <w:rsid w:val="006F6633"/>
    <w:rsid w:val="00707DA1"/>
    <w:rsid w:val="00713696"/>
    <w:rsid w:val="007203F1"/>
    <w:rsid w:val="00720599"/>
    <w:rsid w:val="007231BD"/>
    <w:rsid w:val="00725192"/>
    <w:rsid w:val="00734776"/>
    <w:rsid w:val="00740C4B"/>
    <w:rsid w:val="007424EF"/>
    <w:rsid w:val="00761A16"/>
    <w:rsid w:val="00762113"/>
    <w:rsid w:val="00763DDA"/>
    <w:rsid w:val="00765582"/>
    <w:rsid w:val="00785FA5"/>
    <w:rsid w:val="007950F5"/>
    <w:rsid w:val="007A6628"/>
    <w:rsid w:val="007B4B82"/>
    <w:rsid w:val="007B5346"/>
    <w:rsid w:val="007B7197"/>
    <w:rsid w:val="007C6154"/>
    <w:rsid w:val="007D1236"/>
    <w:rsid w:val="007D6867"/>
    <w:rsid w:val="007E2357"/>
    <w:rsid w:val="007E2C8B"/>
    <w:rsid w:val="007E3446"/>
    <w:rsid w:val="007E4421"/>
    <w:rsid w:val="007F6CE0"/>
    <w:rsid w:val="00800D2D"/>
    <w:rsid w:val="00803B25"/>
    <w:rsid w:val="00822854"/>
    <w:rsid w:val="008246E9"/>
    <w:rsid w:val="008273FD"/>
    <w:rsid w:val="00862DA8"/>
    <w:rsid w:val="00864299"/>
    <w:rsid w:val="008651D7"/>
    <w:rsid w:val="00871A9D"/>
    <w:rsid w:val="008957E3"/>
    <w:rsid w:val="00896D02"/>
    <w:rsid w:val="008B29DE"/>
    <w:rsid w:val="008C0FD4"/>
    <w:rsid w:val="008C2FA8"/>
    <w:rsid w:val="008C59FB"/>
    <w:rsid w:val="008C7248"/>
    <w:rsid w:val="008D28CF"/>
    <w:rsid w:val="008E42E8"/>
    <w:rsid w:val="008E4A62"/>
    <w:rsid w:val="008F0306"/>
    <w:rsid w:val="008F2224"/>
    <w:rsid w:val="008F324B"/>
    <w:rsid w:val="008F599C"/>
    <w:rsid w:val="00902643"/>
    <w:rsid w:val="00902C85"/>
    <w:rsid w:val="00903047"/>
    <w:rsid w:val="00905F25"/>
    <w:rsid w:val="00911ED7"/>
    <w:rsid w:val="00911FDC"/>
    <w:rsid w:val="0091462E"/>
    <w:rsid w:val="00915CB3"/>
    <w:rsid w:val="00933C3C"/>
    <w:rsid w:val="0094088C"/>
    <w:rsid w:val="00944653"/>
    <w:rsid w:val="00951506"/>
    <w:rsid w:val="00957B7E"/>
    <w:rsid w:val="009673F4"/>
    <w:rsid w:val="00982EBA"/>
    <w:rsid w:val="009859C2"/>
    <w:rsid w:val="00986FA2"/>
    <w:rsid w:val="0099270D"/>
    <w:rsid w:val="009927D4"/>
    <w:rsid w:val="009A0861"/>
    <w:rsid w:val="009A1230"/>
    <w:rsid w:val="009A1AF8"/>
    <w:rsid w:val="009A5022"/>
    <w:rsid w:val="009A7355"/>
    <w:rsid w:val="009A7FA2"/>
    <w:rsid w:val="009C7CDB"/>
    <w:rsid w:val="009D6143"/>
    <w:rsid w:val="009D6FB8"/>
    <w:rsid w:val="009F3B96"/>
    <w:rsid w:val="009F61C7"/>
    <w:rsid w:val="009F7E26"/>
    <w:rsid w:val="00A06BA5"/>
    <w:rsid w:val="00A11A23"/>
    <w:rsid w:val="00A21861"/>
    <w:rsid w:val="00A3181A"/>
    <w:rsid w:val="00A50919"/>
    <w:rsid w:val="00A51374"/>
    <w:rsid w:val="00A52651"/>
    <w:rsid w:val="00A571C1"/>
    <w:rsid w:val="00A655C1"/>
    <w:rsid w:val="00A71EBD"/>
    <w:rsid w:val="00A808C2"/>
    <w:rsid w:val="00A904A8"/>
    <w:rsid w:val="00AA7812"/>
    <w:rsid w:val="00AB6E9C"/>
    <w:rsid w:val="00AD5A1B"/>
    <w:rsid w:val="00AE27F4"/>
    <w:rsid w:val="00AF6BC0"/>
    <w:rsid w:val="00B01033"/>
    <w:rsid w:val="00B0765E"/>
    <w:rsid w:val="00B15008"/>
    <w:rsid w:val="00B150C7"/>
    <w:rsid w:val="00B32E2B"/>
    <w:rsid w:val="00B34BCB"/>
    <w:rsid w:val="00B5328C"/>
    <w:rsid w:val="00B7004B"/>
    <w:rsid w:val="00B81EE0"/>
    <w:rsid w:val="00BA0E41"/>
    <w:rsid w:val="00BA7D90"/>
    <w:rsid w:val="00BC0DF7"/>
    <w:rsid w:val="00BC24F6"/>
    <w:rsid w:val="00BC6229"/>
    <w:rsid w:val="00BD1000"/>
    <w:rsid w:val="00BE000F"/>
    <w:rsid w:val="00BE234F"/>
    <w:rsid w:val="00BE79B6"/>
    <w:rsid w:val="00BF2D70"/>
    <w:rsid w:val="00BF4AB2"/>
    <w:rsid w:val="00C05245"/>
    <w:rsid w:val="00C06948"/>
    <w:rsid w:val="00C15C54"/>
    <w:rsid w:val="00C1707C"/>
    <w:rsid w:val="00C17256"/>
    <w:rsid w:val="00C256A4"/>
    <w:rsid w:val="00C36099"/>
    <w:rsid w:val="00C42DDA"/>
    <w:rsid w:val="00C4611D"/>
    <w:rsid w:val="00C5680C"/>
    <w:rsid w:val="00C621DA"/>
    <w:rsid w:val="00C62B53"/>
    <w:rsid w:val="00C700CD"/>
    <w:rsid w:val="00C74B2D"/>
    <w:rsid w:val="00C77CBB"/>
    <w:rsid w:val="00C93B7B"/>
    <w:rsid w:val="00C970D0"/>
    <w:rsid w:val="00CA08DE"/>
    <w:rsid w:val="00CA095D"/>
    <w:rsid w:val="00CD1098"/>
    <w:rsid w:val="00CE332C"/>
    <w:rsid w:val="00CF215E"/>
    <w:rsid w:val="00D05CD7"/>
    <w:rsid w:val="00D1011D"/>
    <w:rsid w:val="00D2362F"/>
    <w:rsid w:val="00D241CA"/>
    <w:rsid w:val="00D241E8"/>
    <w:rsid w:val="00D25E15"/>
    <w:rsid w:val="00D26235"/>
    <w:rsid w:val="00D43932"/>
    <w:rsid w:val="00D560ED"/>
    <w:rsid w:val="00D63A9E"/>
    <w:rsid w:val="00D64926"/>
    <w:rsid w:val="00D6623D"/>
    <w:rsid w:val="00D70756"/>
    <w:rsid w:val="00DA1637"/>
    <w:rsid w:val="00DA2E19"/>
    <w:rsid w:val="00DA5BC0"/>
    <w:rsid w:val="00DB11F4"/>
    <w:rsid w:val="00DC0B89"/>
    <w:rsid w:val="00DC3313"/>
    <w:rsid w:val="00DC3FE0"/>
    <w:rsid w:val="00DD1809"/>
    <w:rsid w:val="00DD3B69"/>
    <w:rsid w:val="00DD6D5D"/>
    <w:rsid w:val="00DE0485"/>
    <w:rsid w:val="00DE77DF"/>
    <w:rsid w:val="00E066C5"/>
    <w:rsid w:val="00E156E8"/>
    <w:rsid w:val="00E16CF1"/>
    <w:rsid w:val="00E349A9"/>
    <w:rsid w:val="00E37F28"/>
    <w:rsid w:val="00E45C56"/>
    <w:rsid w:val="00E5234E"/>
    <w:rsid w:val="00E55806"/>
    <w:rsid w:val="00E6711F"/>
    <w:rsid w:val="00E76D98"/>
    <w:rsid w:val="00E80D78"/>
    <w:rsid w:val="00E81587"/>
    <w:rsid w:val="00E87CBB"/>
    <w:rsid w:val="00E9096E"/>
    <w:rsid w:val="00E961B5"/>
    <w:rsid w:val="00EA28F7"/>
    <w:rsid w:val="00EC3473"/>
    <w:rsid w:val="00EC3CE1"/>
    <w:rsid w:val="00EC7C66"/>
    <w:rsid w:val="00ED0C75"/>
    <w:rsid w:val="00ED2E05"/>
    <w:rsid w:val="00EE1843"/>
    <w:rsid w:val="00EF0838"/>
    <w:rsid w:val="00EF546A"/>
    <w:rsid w:val="00F006FF"/>
    <w:rsid w:val="00F04158"/>
    <w:rsid w:val="00F231AE"/>
    <w:rsid w:val="00F35EFE"/>
    <w:rsid w:val="00F37FC1"/>
    <w:rsid w:val="00F404A0"/>
    <w:rsid w:val="00F407D5"/>
    <w:rsid w:val="00F54E54"/>
    <w:rsid w:val="00F74D87"/>
    <w:rsid w:val="00F83B2F"/>
    <w:rsid w:val="00F93E72"/>
    <w:rsid w:val="00F956A8"/>
    <w:rsid w:val="00F95B7E"/>
    <w:rsid w:val="00F9626E"/>
    <w:rsid w:val="00FA19D4"/>
    <w:rsid w:val="00FA6560"/>
    <w:rsid w:val="00FB4ADE"/>
    <w:rsid w:val="00FC2CBB"/>
    <w:rsid w:val="00FD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0B4E75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0B4E75"/>
    <w:pPr>
      <w:keepNext/>
      <w:spacing w:before="240" w:after="60"/>
      <w:outlineLvl w:val="1"/>
    </w:pPr>
    <w:rPr>
      <w:rFonts w:ascii="Calibri" w:eastAsia="MS Gothic" w:hAnsi="Calibri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0B4E75"/>
    <w:pPr>
      <w:keepNext/>
      <w:spacing w:before="240" w:after="60"/>
      <w:outlineLvl w:val="2"/>
    </w:pPr>
    <w:rPr>
      <w:rFonts w:ascii="Calibri" w:eastAsia="MS Gothic" w:hAnsi="Calibri"/>
      <w:b/>
      <w:bCs/>
      <w:sz w:val="26"/>
      <w:szCs w:val="26"/>
      <w:lang w:val="ru-RU" w:eastAsia="ru-RU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0">
    <w:name w:val="Заголовок 1 Знак"/>
    <w:link w:val="1"/>
    <w:locked/>
    <w:rsid w:val="000B4E75"/>
    <w:rPr>
      <w:rFonts w:ascii="Calibri" w:eastAsia="MS Gothic" w:hAnsi="Calibri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locked/>
    <w:rsid w:val="000B4E75"/>
    <w:rPr>
      <w:rFonts w:ascii="Calibri" w:eastAsia="MS Gothic" w:hAnsi="Calibri"/>
      <w:b/>
      <w:bCs/>
      <w:i/>
      <w:iCs/>
      <w:sz w:val="28"/>
      <w:szCs w:val="28"/>
      <w:lang w:val="ru-RU" w:eastAsia="ru-RU" w:bidi="ar-SA"/>
    </w:rPr>
  </w:style>
  <w:style w:type="character" w:customStyle="1" w:styleId="30">
    <w:name w:val="Заголовок 3 Знак"/>
    <w:link w:val="3"/>
    <w:locked/>
    <w:rsid w:val="000B4E75"/>
    <w:rPr>
      <w:rFonts w:ascii="Calibri" w:eastAsia="MS Gothic" w:hAnsi="Calibri"/>
      <w:b/>
      <w:bCs/>
      <w:sz w:val="26"/>
      <w:szCs w:val="26"/>
      <w:lang w:val="ru-RU" w:eastAsia="ru-RU" w:bidi="ar-SA"/>
    </w:rPr>
  </w:style>
  <w:style w:type="paragraph" w:styleId="a3">
    <w:name w:val="Balloon Text"/>
    <w:basedOn w:val="a"/>
    <w:link w:val="a4"/>
    <w:semiHidden/>
    <w:rsid w:val="000B4E75"/>
    <w:rPr>
      <w:rFonts w:ascii="Lucida Grande CY" w:eastAsia="MS Mincho" w:hAnsi="Lucida Grande CY" w:cs="Lucida Grande CY"/>
      <w:sz w:val="18"/>
      <w:szCs w:val="18"/>
      <w:lang w:val="ru-RU" w:eastAsia="ru-RU"/>
    </w:rPr>
  </w:style>
  <w:style w:type="character" w:customStyle="1" w:styleId="a4">
    <w:name w:val="Текст выноски Знак"/>
    <w:link w:val="a3"/>
    <w:semiHidden/>
    <w:locked/>
    <w:rsid w:val="000B4E75"/>
    <w:rPr>
      <w:rFonts w:ascii="Lucida Grande CY" w:eastAsia="MS Mincho" w:hAnsi="Lucida Grande CY" w:cs="Lucida Grande CY"/>
      <w:sz w:val="18"/>
      <w:szCs w:val="18"/>
      <w:lang w:val="ru-RU" w:eastAsia="ru-RU" w:bidi="ar-SA"/>
    </w:rPr>
  </w:style>
  <w:style w:type="table" w:styleId="a5">
    <w:name w:val="Table Grid"/>
    <w:basedOn w:val="a1"/>
    <w:rsid w:val="000B4E75"/>
    <w:rPr>
      <w:rFonts w:ascii="Cambria" w:eastAsia="MS Mincho" w:hAnsi="Cambr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a7"/>
    <w:qFormat/>
    <w:rsid w:val="000B4E75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  <w:lang w:val="ru-RU" w:eastAsia="ru-RU"/>
    </w:rPr>
  </w:style>
  <w:style w:type="character" w:customStyle="1" w:styleId="a7">
    <w:name w:val="Название Знак"/>
    <w:link w:val="a6"/>
    <w:locked/>
    <w:rsid w:val="000B4E75"/>
    <w:rPr>
      <w:rFonts w:ascii="Calibri" w:eastAsia="MS Gothic" w:hAnsi="Calibri"/>
      <w:b/>
      <w:bCs/>
      <w:kern w:val="28"/>
      <w:sz w:val="32"/>
      <w:szCs w:val="32"/>
      <w:lang w:val="ru-RU" w:eastAsia="ru-RU" w:bidi="ar-SA"/>
    </w:rPr>
  </w:style>
  <w:style w:type="character" w:styleId="a8">
    <w:name w:val="Hyperlink"/>
    <w:rsid w:val="000B4E7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4E75"/>
    <w:pPr>
      <w:spacing w:before="120"/>
    </w:pPr>
    <w:rPr>
      <w:rFonts w:ascii="Cambria" w:hAnsi="Cambria"/>
      <w:b/>
    </w:rPr>
  </w:style>
  <w:style w:type="paragraph" w:styleId="21">
    <w:name w:val="toc 2"/>
    <w:basedOn w:val="a"/>
    <w:next w:val="a"/>
    <w:autoRedefine/>
    <w:uiPriority w:val="39"/>
    <w:rsid w:val="000B4E75"/>
    <w:pPr>
      <w:ind w:left="240"/>
    </w:pPr>
    <w:rPr>
      <w:rFonts w:ascii="Cambria" w:hAnsi="Cambria"/>
      <w:b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0B4E75"/>
    <w:pPr>
      <w:ind w:left="480"/>
    </w:pPr>
    <w:rPr>
      <w:rFonts w:ascii="Cambria" w:hAnsi="Cambria"/>
      <w:sz w:val="22"/>
      <w:szCs w:val="22"/>
    </w:rPr>
  </w:style>
  <w:style w:type="paragraph" w:styleId="5">
    <w:name w:val="toc 5"/>
    <w:basedOn w:val="a"/>
    <w:next w:val="a"/>
    <w:autoRedefine/>
    <w:semiHidden/>
    <w:rsid w:val="000B4E75"/>
    <w:pPr>
      <w:ind w:left="960"/>
    </w:pPr>
    <w:rPr>
      <w:rFonts w:ascii="Cambria" w:hAnsi="Cambria"/>
      <w:sz w:val="20"/>
      <w:szCs w:val="20"/>
    </w:rPr>
  </w:style>
  <w:style w:type="paragraph" w:styleId="9">
    <w:name w:val="toc 9"/>
    <w:basedOn w:val="a"/>
    <w:next w:val="a"/>
    <w:autoRedefine/>
    <w:semiHidden/>
    <w:rsid w:val="000B4E75"/>
    <w:pPr>
      <w:ind w:left="1920"/>
    </w:pPr>
    <w:rPr>
      <w:rFonts w:ascii="Cambria" w:hAnsi="Cambria"/>
      <w:sz w:val="20"/>
      <w:szCs w:val="20"/>
    </w:rPr>
  </w:style>
  <w:style w:type="paragraph" w:styleId="4">
    <w:name w:val="toc 4"/>
    <w:basedOn w:val="a"/>
    <w:next w:val="a"/>
    <w:autoRedefine/>
    <w:rsid w:val="00A571C1"/>
    <w:pPr>
      <w:ind w:left="720"/>
    </w:pPr>
    <w:rPr>
      <w:rFonts w:ascii="Cambria" w:hAnsi="Cambria"/>
      <w:sz w:val="20"/>
      <w:szCs w:val="20"/>
    </w:rPr>
  </w:style>
  <w:style w:type="paragraph" w:styleId="6">
    <w:name w:val="toc 6"/>
    <w:basedOn w:val="a"/>
    <w:next w:val="a"/>
    <w:autoRedefine/>
    <w:rsid w:val="00A571C1"/>
    <w:pPr>
      <w:ind w:left="1200"/>
    </w:pPr>
    <w:rPr>
      <w:rFonts w:ascii="Cambria" w:hAnsi="Cambria"/>
      <w:sz w:val="20"/>
      <w:szCs w:val="20"/>
    </w:rPr>
  </w:style>
  <w:style w:type="paragraph" w:styleId="7">
    <w:name w:val="toc 7"/>
    <w:basedOn w:val="a"/>
    <w:next w:val="a"/>
    <w:autoRedefine/>
    <w:rsid w:val="00A571C1"/>
    <w:pPr>
      <w:ind w:left="1440"/>
    </w:pPr>
    <w:rPr>
      <w:rFonts w:ascii="Cambria" w:hAnsi="Cambria"/>
      <w:sz w:val="20"/>
      <w:szCs w:val="20"/>
    </w:rPr>
  </w:style>
  <w:style w:type="paragraph" w:styleId="8">
    <w:name w:val="toc 8"/>
    <w:basedOn w:val="a"/>
    <w:next w:val="a"/>
    <w:autoRedefine/>
    <w:rsid w:val="00A571C1"/>
    <w:pPr>
      <w:ind w:left="1680"/>
    </w:pPr>
    <w:rPr>
      <w:rFonts w:ascii="Cambria" w:hAnsi="Cambria"/>
      <w:sz w:val="20"/>
      <w:szCs w:val="20"/>
    </w:rPr>
  </w:style>
  <w:style w:type="paragraph" w:styleId="a9">
    <w:name w:val="footnote text"/>
    <w:basedOn w:val="a"/>
    <w:link w:val="aa"/>
    <w:rsid w:val="0031514A"/>
  </w:style>
  <w:style w:type="character" w:customStyle="1" w:styleId="aa">
    <w:name w:val="Текст сноски Знак"/>
    <w:link w:val="a9"/>
    <w:rsid w:val="0031514A"/>
    <w:rPr>
      <w:sz w:val="24"/>
      <w:szCs w:val="24"/>
      <w:lang w:val="en-US" w:eastAsia="en-US"/>
    </w:rPr>
  </w:style>
  <w:style w:type="character" w:styleId="ab">
    <w:name w:val="footnote reference"/>
    <w:rsid w:val="0031514A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0B4E75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0B4E75"/>
    <w:pPr>
      <w:keepNext/>
      <w:spacing w:before="240" w:after="60"/>
      <w:outlineLvl w:val="1"/>
    </w:pPr>
    <w:rPr>
      <w:rFonts w:ascii="Calibri" w:eastAsia="MS Gothic" w:hAnsi="Calibri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0B4E75"/>
    <w:pPr>
      <w:keepNext/>
      <w:spacing w:before="240" w:after="60"/>
      <w:outlineLvl w:val="2"/>
    </w:pPr>
    <w:rPr>
      <w:rFonts w:ascii="Calibri" w:eastAsia="MS Gothic" w:hAnsi="Calibri"/>
      <w:b/>
      <w:bCs/>
      <w:sz w:val="26"/>
      <w:szCs w:val="26"/>
      <w:lang w:val="ru-RU" w:eastAsia="ru-RU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0">
    <w:name w:val="Заголовок 1 Знак"/>
    <w:link w:val="1"/>
    <w:locked/>
    <w:rsid w:val="000B4E75"/>
    <w:rPr>
      <w:rFonts w:ascii="Calibri" w:eastAsia="MS Gothic" w:hAnsi="Calibri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locked/>
    <w:rsid w:val="000B4E75"/>
    <w:rPr>
      <w:rFonts w:ascii="Calibri" w:eastAsia="MS Gothic" w:hAnsi="Calibri"/>
      <w:b/>
      <w:bCs/>
      <w:i/>
      <w:iCs/>
      <w:sz w:val="28"/>
      <w:szCs w:val="28"/>
      <w:lang w:val="ru-RU" w:eastAsia="ru-RU" w:bidi="ar-SA"/>
    </w:rPr>
  </w:style>
  <w:style w:type="character" w:customStyle="1" w:styleId="30">
    <w:name w:val="Заголовок 3 Знак"/>
    <w:link w:val="3"/>
    <w:locked/>
    <w:rsid w:val="000B4E75"/>
    <w:rPr>
      <w:rFonts w:ascii="Calibri" w:eastAsia="MS Gothic" w:hAnsi="Calibri"/>
      <w:b/>
      <w:bCs/>
      <w:sz w:val="26"/>
      <w:szCs w:val="26"/>
      <w:lang w:val="ru-RU" w:eastAsia="ru-RU" w:bidi="ar-SA"/>
    </w:rPr>
  </w:style>
  <w:style w:type="paragraph" w:styleId="a3">
    <w:name w:val="Balloon Text"/>
    <w:basedOn w:val="a"/>
    <w:link w:val="a4"/>
    <w:semiHidden/>
    <w:rsid w:val="000B4E75"/>
    <w:rPr>
      <w:rFonts w:ascii="Lucida Grande CY" w:eastAsia="MS Mincho" w:hAnsi="Lucida Grande CY" w:cs="Lucida Grande CY"/>
      <w:sz w:val="18"/>
      <w:szCs w:val="18"/>
      <w:lang w:val="ru-RU" w:eastAsia="ru-RU"/>
    </w:rPr>
  </w:style>
  <w:style w:type="character" w:customStyle="1" w:styleId="a4">
    <w:name w:val="Текст выноски Знак"/>
    <w:link w:val="a3"/>
    <w:semiHidden/>
    <w:locked/>
    <w:rsid w:val="000B4E75"/>
    <w:rPr>
      <w:rFonts w:ascii="Lucida Grande CY" w:eastAsia="MS Mincho" w:hAnsi="Lucida Grande CY" w:cs="Lucida Grande CY"/>
      <w:sz w:val="18"/>
      <w:szCs w:val="18"/>
      <w:lang w:val="ru-RU" w:eastAsia="ru-RU" w:bidi="ar-SA"/>
    </w:rPr>
  </w:style>
  <w:style w:type="table" w:styleId="a5">
    <w:name w:val="Table Grid"/>
    <w:basedOn w:val="a1"/>
    <w:rsid w:val="000B4E75"/>
    <w:rPr>
      <w:rFonts w:ascii="Cambria" w:eastAsia="MS Mincho" w:hAnsi="Cambr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a7"/>
    <w:qFormat/>
    <w:rsid w:val="000B4E75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  <w:lang w:val="ru-RU" w:eastAsia="ru-RU"/>
    </w:rPr>
  </w:style>
  <w:style w:type="character" w:customStyle="1" w:styleId="a7">
    <w:name w:val="Название Знак"/>
    <w:link w:val="a6"/>
    <w:locked/>
    <w:rsid w:val="000B4E75"/>
    <w:rPr>
      <w:rFonts w:ascii="Calibri" w:eastAsia="MS Gothic" w:hAnsi="Calibri"/>
      <w:b/>
      <w:bCs/>
      <w:kern w:val="28"/>
      <w:sz w:val="32"/>
      <w:szCs w:val="32"/>
      <w:lang w:val="ru-RU" w:eastAsia="ru-RU" w:bidi="ar-SA"/>
    </w:rPr>
  </w:style>
  <w:style w:type="character" w:styleId="a8">
    <w:name w:val="Hyperlink"/>
    <w:rsid w:val="000B4E7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4E75"/>
    <w:pPr>
      <w:spacing w:before="120"/>
    </w:pPr>
    <w:rPr>
      <w:rFonts w:ascii="Cambria" w:hAnsi="Cambria"/>
      <w:b/>
    </w:rPr>
  </w:style>
  <w:style w:type="paragraph" w:styleId="21">
    <w:name w:val="toc 2"/>
    <w:basedOn w:val="a"/>
    <w:next w:val="a"/>
    <w:autoRedefine/>
    <w:uiPriority w:val="39"/>
    <w:rsid w:val="000B4E75"/>
    <w:pPr>
      <w:ind w:left="240"/>
    </w:pPr>
    <w:rPr>
      <w:rFonts w:ascii="Cambria" w:hAnsi="Cambria"/>
      <w:b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0B4E75"/>
    <w:pPr>
      <w:ind w:left="480"/>
    </w:pPr>
    <w:rPr>
      <w:rFonts w:ascii="Cambria" w:hAnsi="Cambria"/>
      <w:sz w:val="22"/>
      <w:szCs w:val="22"/>
    </w:rPr>
  </w:style>
  <w:style w:type="paragraph" w:styleId="5">
    <w:name w:val="toc 5"/>
    <w:basedOn w:val="a"/>
    <w:next w:val="a"/>
    <w:autoRedefine/>
    <w:semiHidden/>
    <w:rsid w:val="000B4E75"/>
    <w:pPr>
      <w:ind w:left="960"/>
    </w:pPr>
    <w:rPr>
      <w:rFonts w:ascii="Cambria" w:hAnsi="Cambria"/>
      <w:sz w:val="20"/>
      <w:szCs w:val="20"/>
    </w:rPr>
  </w:style>
  <w:style w:type="paragraph" w:styleId="9">
    <w:name w:val="toc 9"/>
    <w:basedOn w:val="a"/>
    <w:next w:val="a"/>
    <w:autoRedefine/>
    <w:semiHidden/>
    <w:rsid w:val="000B4E75"/>
    <w:pPr>
      <w:ind w:left="1920"/>
    </w:pPr>
    <w:rPr>
      <w:rFonts w:ascii="Cambria" w:hAnsi="Cambria"/>
      <w:sz w:val="20"/>
      <w:szCs w:val="20"/>
    </w:rPr>
  </w:style>
  <w:style w:type="paragraph" w:styleId="4">
    <w:name w:val="toc 4"/>
    <w:basedOn w:val="a"/>
    <w:next w:val="a"/>
    <w:autoRedefine/>
    <w:rsid w:val="00A571C1"/>
    <w:pPr>
      <w:ind w:left="720"/>
    </w:pPr>
    <w:rPr>
      <w:rFonts w:ascii="Cambria" w:hAnsi="Cambria"/>
      <w:sz w:val="20"/>
      <w:szCs w:val="20"/>
    </w:rPr>
  </w:style>
  <w:style w:type="paragraph" w:styleId="6">
    <w:name w:val="toc 6"/>
    <w:basedOn w:val="a"/>
    <w:next w:val="a"/>
    <w:autoRedefine/>
    <w:rsid w:val="00A571C1"/>
    <w:pPr>
      <w:ind w:left="1200"/>
    </w:pPr>
    <w:rPr>
      <w:rFonts w:ascii="Cambria" w:hAnsi="Cambria"/>
      <w:sz w:val="20"/>
      <w:szCs w:val="20"/>
    </w:rPr>
  </w:style>
  <w:style w:type="paragraph" w:styleId="7">
    <w:name w:val="toc 7"/>
    <w:basedOn w:val="a"/>
    <w:next w:val="a"/>
    <w:autoRedefine/>
    <w:rsid w:val="00A571C1"/>
    <w:pPr>
      <w:ind w:left="1440"/>
    </w:pPr>
    <w:rPr>
      <w:rFonts w:ascii="Cambria" w:hAnsi="Cambria"/>
      <w:sz w:val="20"/>
      <w:szCs w:val="20"/>
    </w:rPr>
  </w:style>
  <w:style w:type="paragraph" w:styleId="8">
    <w:name w:val="toc 8"/>
    <w:basedOn w:val="a"/>
    <w:next w:val="a"/>
    <w:autoRedefine/>
    <w:rsid w:val="00A571C1"/>
    <w:pPr>
      <w:ind w:left="1680"/>
    </w:pPr>
    <w:rPr>
      <w:rFonts w:ascii="Cambria" w:hAnsi="Cambria"/>
      <w:sz w:val="20"/>
      <w:szCs w:val="20"/>
    </w:rPr>
  </w:style>
  <w:style w:type="paragraph" w:styleId="a9">
    <w:name w:val="footnote text"/>
    <w:basedOn w:val="a"/>
    <w:link w:val="aa"/>
    <w:rsid w:val="0031514A"/>
  </w:style>
  <w:style w:type="character" w:customStyle="1" w:styleId="aa">
    <w:name w:val="Текст сноски Знак"/>
    <w:link w:val="a9"/>
    <w:rsid w:val="0031514A"/>
    <w:rPr>
      <w:sz w:val="24"/>
      <w:szCs w:val="24"/>
      <w:lang w:val="en-US" w:eastAsia="en-US"/>
    </w:rPr>
  </w:style>
  <w:style w:type="character" w:styleId="ab">
    <w:name w:val="footnote reference"/>
    <w:rsid w:val="003151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png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oleObject" Target="embeddings/oleObject1.bin"/><Relationship Id="rId16" Type="http://schemas.openxmlformats.org/officeDocument/2006/relationships/image" Target="media/image7.emf"/><Relationship Id="rId17" Type="http://schemas.openxmlformats.org/officeDocument/2006/relationships/oleObject" Target="embeddings/oleObject2.bin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C1FB50-FFEF-CA4B-8038-AC96D97C0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12585</Words>
  <Characters>71741</Characters>
  <Application>Microsoft Macintosh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Одноплатный компьютер P112</vt:lpstr>
    </vt:vector>
  </TitlesOfParts>
  <Manager/>
  <Company>a</Company>
  <LinksUpToDate>false</LinksUpToDate>
  <CharactersWithSpaces>84158</CharactersWithSpaces>
  <SharedDoc>false</SharedDoc>
  <HyperlinkBase/>
  <HLinks>
    <vt:vector size="60" baseType="variant">
      <vt:variant>
        <vt:i4>5374062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_10.2_Программатор_Flash</vt:lpwstr>
      </vt:variant>
      <vt:variant>
        <vt:i4>2819095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_7.8_Порт_дисковода</vt:lpwstr>
      </vt:variant>
      <vt:variant>
        <vt:i4>70582302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_10.1_Z-System_и</vt:lpwstr>
      </vt:variant>
      <vt:variant>
        <vt:i4>69862459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_2.1.2_Терминальный_кабель</vt:lpwstr>
      </vt:variant>
      <vt:variant>
        <vt:i4>6553721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_9_Контакты_соединителей</vt:lpwstr>
      </vt:variant>
      <vt:variant>
        <vt:i4>7144518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_2.1.1_Кабель_питания</vt:lpwstr>
      </vt:variant>
      <vt:variant>
        <vt:i4>6619148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_2.2_Полный_список_1</vt:lpwstr>
      </vt:variant>
      <vt:variant>
        <vt:i4>5505107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_2.2_Полный_список</vt:lpwstr>
      </vt:variant>
      <vt:variant>
        <vt:i4>6882354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_7.2.2_Замены_ПЗУ</vt:lpwstr>
      </vt:variant>
      <vt:variant>
        <vt:i4>1900640</vt:i4>
      </vt:variant>
      <vt:variant>
        <vt:i4>2308</vt:i4>
      </vt:variant>
      <vt:variant>
        <vt:i4>1025</vt:i4>
      </vt:variant>
      <vt:variant>
        <vt:i4>1</vt:i4>
      </vt:variant>
      <vt:variant>
        <vt:lpwstr>p112-finished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Одноплатный компьютер P112</dc:title>
  <dc:subject/>
  <dc:creator>a</dc:creator>
  <cp:keywords/>
  <dc:description/>
  <cp:lastModifiedBy>macbook n</cp:lastModifiedBy>
  <cp:revision>2</cp:revision>
  <cp:lastPrinted>2018-02-25T11:33:00Z</cp:lastPrinted>
  <dcterms:created xsi:type="dcterms:W3CDTF">2021-12-26T13:58:00Z</dcterms:created>
  <dcterms:modified xsi:type="dcterms:W3CDTF">2021-12-26T13:58:00Z</dcterms:modified>
  <cp:category/>
</cp:coreProperties>
</file>